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B2AEC" w14:textId="17A0D6B1" w:rsidR="00000000" w:rsidRDefault="00000000" w:rsidP="0083418D">
      <w:pPr>
        <w:pStyle w:val="Heading1"/>
        <w:jc w:val="center"/>
        <w:rPr>
          <w:color w:val="000000" w:themeColor="text1"/>
          <w:sz w:val="44"/>
          <w:szCs w:val="44"/>
          <w:u w:val="single"/>
        </w:rPr>
      </w:pPr>
      <w:bookmarkStart w:id="0" w:name="title-covid-19-vaccinations-analysis"/>
      <w:r w:rsidRPr="00717AA0">
        <w:rPr>
          <w:color w:val="000000" w:themeColor="text1"/>
          <w:sz w:val="44"/>
          <w:szCs w:val="44"/>
          <w:u w:val="single"/>
        </w:rPr>
        <w:t>COVID-19 VACCINATIONS ANALYSIS</w:t>
      </w:r>
      <w:bookmarkEnd w:id="0"/>
    </w:p>
    <w:p w14:paraId="0DF66087" w14:textId="079277C1" w:rsidR="00717AA0" w:rsidRPr="00717AA0" w:rsidRDefault="00717AA0" w:rsidP="00717AA0">
      <w:pPr>
        <w:pStyle w:val="BodyText"/>
      </w:pPr>
      <w:r>
        <w:rPr>
          <w:noProof/>
        </w:rPr>
        <w:drawing>
          <wp:inline distT="0" distB="0" distL="0" distR="0" wp14:anchorId="57297A0E" wp14:editId="248E7104">
            <wp:extent cx="5943600" cy="3566160"/>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6BE4D4D" w14:textId="77777777" w:rsidR="00000000" w:rsidRPr="00717AA0" w:rsidRDefault="00000000">
      <w:pPr>
        <w:pStyle w:val="Heading1"/>
        <w:rPr>
          <w:color w:val="000000" w:themeColor="text1"/>
          <w:u w:val="single"/>
        </w:rPr>
      </w:pPr>
      <w:bookmarkStart w:id="1" w:name="team-details"/>
      <w:r w:rsidRPr="00717AA0">
        <w:rPr>
          <w:color w:val="000000" w:themeColor="text1"/>
          <w:u w:val="single"/>
        </w:rPr>
        <w:t>TEAM DETAILS:</w:t>
      </w:r>
    </w:p>
    <w:bookmarkEnd w:id="1"/>
    <w:p w14:paraId="67AFB803" w14:textId="67B65453" w:rsidR="0083418D" w:rsidRDefault="0083418D" w:rsidP="0083418D">
      <w:pPr>
        <w:pStyle w:val="Heading3"/>
        <w:rPr>
          <w:color w:val="000000" w:themeColor="text1"/>
        </w:rPr>
      </w:pPr>
      <w:r w:rsidRPr="0083418D">
        <w:rPr>
          <w:color w:val="000000" w:themeColor="text1"/>
        </w:rPr>
        <w:t>SS Ameesha-961721104012</w:t>
      </w:r>
    </w:p>
    <w:p w14:paraId="6E5DED29" w14:textId="463772DB" w:rsidR="0083418D" w:rsidRPr="0083418D" w:rsidRDefault="0083418D" w:rsidP="0083418D">
      <w:pPr>
        <w:pStyle w:val="BodyText"/>
        <w:rPr>
          <w:b/>
          <w:bCs/>
        </w:rPr>
      </w:pPr>
      <w:r w:rsidRPr="0083418D">
        <w:rPr>
          <w:b/>
          <w:bCs/>
        </w:rPr>
        <w:t>Gowri Suresh-961721104009</w:t>
      </w:r>
    </w:p>
    <w:p w14:paraId="54748978" w14:textId="03B803AA" w:rsidR="0083418D" w:rsidRPr="0083418D" w:rsidRDefault="0083418D" w:rsidP="0083418D">
      <w:pPr>
        <w:pStyle w:val="BodyText"/>
        <w:rPr>
          <w:b/>
          <w:bCs/>
        </w:rPr>
      </w:pPr>
      <w:proofErr w:type="spellStart"/>
      <w:r w:rsidRPr="0083418D">
        <w:rPr>
          <w:b/>
          <w:bCs/>
        </w:rPr>
        <w:t>Devichandana</w:t>
      </w:r>
      <w:proofErr w:type="spellEnd"/>
      <w:r w:rsidRPr="0083418D">
        <w:rPr>
          <w:b/>
          <w:bCs/>
        </w:rPr>
        <w:t xml:space="preserve"> AS-961721104006</w:t>
      </w:r>
    </w:p>
    <w:p w14:paraId="2592C0A0" w14:textId="4BB95773" w:rsidR="0083418D" w:rsidRDefault="0083418D" w:rsidP="0083418D">
      <w:pPr>
        <w:pStyle w:val="BodyText"/>
        <w:rPr>
          <w:b/>
          <w:bCs/>
        </w:rPr>
      </w:pPr>
      <w:r w:rsidRPr="0083418D">
        <w:rPr>
          <w:b/>
          <w:bCs/>
        </w:rPr>
        <w:t>Nima P-961721104010</w:t>
      </w:r>
    </w:p>
    <w:p w14:paraId="74E53556" w14:textId="77777777" w:rsidR="00717AA0" w:rsidRPr="00717AA0" w:rsidRDefault="00717AA0" w:rsidP="00717AA0">
      <w:pPr>
        <w:pStyle w:val="Heading1"/>
        <w:rPr>
          <w:color w:val="000000"/>
          <w:u w:val="single"/>
        </w:rPr>
      </w:pPr>
      <w:bookmarkStart w:id="2" w:name="problem-statement"/>
      <w:r w:rsidRPr="00717AA0">
        <w:rPr>
          <w:color w:val="000000"/>
          <w:u w:val="single"/>
        </w:rPr>
        <w:t>PROBLEM STATEMENT</w:t>
      </w:r>
    </w:p>
    <w:p w14:paraId="183C13D0" w14:textId="77777777" w:rsidR="00717AA0" w:rsidRPr="00717AA0" w:rsidRDefault="00717AA0" w:rsidP="00717AA0">
      <w:pPr>
        <w:pStyle w:val="Heading3"/>
        <w:rPr>
          <w:color w:val="000000"/>
        </w:rPr>
      </w:pPr>
      <w:bookmarkStart w:id="3" w:name="X66543affe9b1346e5459df1593f26ab74f93c9f"/>
      <w:r w:rsidRPr="00717AA0">
        <w:rPr>
          <w:color w:val="000000"/>
        </w:rPr>
        <w:t xml:space="preserve">Forecasting of time taken for completing 100% total vaccinations of particular region over the time </w:t>
      </w:r>
      <w:proofErr w:type="spellStart"/>
      <w:proofErr w:type="gramStart"/>
      <w:r w:rsidRPr="00717AA0">
        <w:rPr>
          <w:color w:val="000000"/>
        </w:rPr>
        <w:t>period.By</w:t>
      </w:r>
      <w:proofErr w:type="spellEnd"/>
      <w:proofErr w:type="gramEnd"/>
      <w:r w:rsidRPr="00717AA0">
        <w:rPr>
          <w:color w:val="000000"/>
        </w:rPr>
        <w:t xml:space="preserve"> this, vaccine manufacturing companies get to know the prior requirements of vaccine which helps to produce the vaccines in large scale and complete the vaccination drive with in calculated time.</w:t>
      </w:r>
      <w:bookmarkEnd w:id="2"/>
      <w:bookmarkEnd w:id="3"/>
    </w:p>
    <w:p w14:paraId="0FE45248" w14:textId="77777777" w:rsidR="00717AA0" w:rsidRPr="0083418D" w:rsidRDefault="00717AA0" w:rsidP="0083418D">
      <w:pPr>
        <w:pStyle w:val="BodyText"/>
      </w:pPr>
    </w:p>
    <w:p w14:paraId="3A6DF9D9" w14:textId="77777777" w:rsidR="00000000" w:rsidRPr="00717AA0" w:rsidRDefault="00000000">
      <w:pPr>
        <w:pStyle w:val="Heading1"/>
        <w:rPr>
          <w:color w:val="000000" w:themeColor="text1"/>
          <w:u w:val="single"/>
        </w:rPr>
      </w:pPr>
      <w:bookmarkStart w:id="4" w:name="Xf9d387969f85acf4b3f623c7af1a4c393c8cd3b"/>
      <w:r w:rsidRPr="00717AA0">
        <w:rPr>
          <w:color w:val="000000" w:themeColor="text1"/>
          <w:u w:val="single"/>
        </w:rPr>
        <w:lastRenderedPageBreak/>
        <w:t>1.Data Understanding</w:t>
      </w:r>
      <w:bookmarkEnd w:id="4"/>
    </w:p>
    <w:p w14:paraId="2816DE50" w14:textId="77777777" w:rsidR="00000000" w:rsidRPr="00717AA0" w:rsidRDefault="00000000">
      <w:pPr>
        <w:pStyle w:val="Heading3"/>
        <w:rPr>
          <w:color w:val="000000" w:themeColor="text1"/>
          <w:u w:val="single"/>
        </w:rPr>
      </w:pPr>
      <w:bookmarkStart w:id="5" w:name="importing-data-and-libraries"/>
      <w:r w:rsidRPr="00717AA0">
        <w:rPr>
          <w:color w:val="000000" w:themeColor="text1"/>
          <w:u w:val="single"/>
        </w:rPr>
        <w:t>importing data and libraries</w:t>
      </w:r>
      <w:bookmarkEnd w:id="5"/>
    </w:p>
    <w:p w14:paraId="105B6CCC" w14:textId="77777777" w:rsidR="00000000" w:rsidRDefault="00000000">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ImportTok"/>
        </w:rPr>
        <w:t>import</w:t>
      </w:r>
      <w:r>
        <w:rPr>
          <w:rStyle w:val="NormalTok"/>
        </w:rPr>
        <w:t xml:space="preserve"> io</w:t>
      </w:r>
      <w:r>
        <w:br/>
      </w:r>
      <w:r>
        <w:rPr>
          <w:rStyle w:val="ImportTok"/>
        </w:rPr>
        <w:t>import</w:t>
      </w:r>
      <w:r>
        <w:rPr>
          <w:rStyle w:val="NormalTok"/>
        </w:rPr>
        <w:t xml:space="preserve"> requests</w:t>
      </w:r>
      <w:r>
        <w:br/>
      </w:r>
      <w:r>
        <w:rPr>
          <w:rStyle w:val="ImportTok"/>
        </w:rPr>
        <w:t>import</w:t>
      </w:r>
      <w:r>
        <w:rPr>
          <w:rStyle w:val="NormalTok"/>
        </w:rPr>
        <w:t xml:space="preserve"> warnings</w:t>
      </w:r>
      <w:r>
        <w:br/>
      </w:r>
      <w:proofErr w:type="spellStart"/>
      <w:r>
        <w:rPr>
          <w:rStyle w:val="NormalTok"/>
        </w:rPr>
        <w:t>warnings.filterwarnings</w:t>
      </w:r>
      <w:proofErr w:type="spellEnd"/>
      <w:r>
        <w:rPr>
          <w:rStyle w:val="NormalTok"/>
        </w:rPr>
        <w:t>(</w:t>
      </w:r>
      <w:r>
        <w:rPr>
          <w:rStyle w:val="StringTok"/>
        </w:rPr>
        <w:t>'ignore'</w:t>
      </w:r>
      <w:r>
        <w:rPr>
          <w:rStyle w:val="NormalTok"/>
        </w:rPr>
        <w:t>)</w:t>
      </w:r>
      <w:r>
        <w:br/>
      </w:r>
      <w:proofErr w:type="spellStart"/>
      <w:r>
        <w:rPr>
          <w:rStyle w:val="NormalTok"/>
        </w:rPr>
        <w:t>url</w:t>
      </w:r>
      <w:proofErr w:type="spellEnd"/>
      <w:r>
        <w:rPr>
          <w:rStyle w:val="NormalTok"/>
        </w:rPr>
        <w:t xml:space="preserve"> </w:t>
      </w:r>
      <w:r>
        <w:rPr>
          <w:rStyle w:val="OperatorTok"/>
        </w:rPr>
        <w:t>=</w:t>
      </w:r>
      <w:r>
        <w:rPr>
          <w:rStyle w:val="NormalTok"/>
        </w:rPr>
        <w:t xml:space="preserve"> </w:t>
      </w:r>
      <w:r>
        <w:rPr>
          <w:rStyle w:val="StringTok"/>
        </w:rPr>
        <w:t>"https://raw.githubusercontent.com/owid/covid-19-data/master/public/data/owid-covid-data.csv"</w:t>
      </w:r>
      <w:r>
        <w:br/>
      </w:r>
      <w:proofErr w:type="spellStart"/>
      <w:r>
        <w:rPr>
          <w:rStyle w:val="NormalTok"/>
        </w:rPr>
        <w:t>read_data</w:t>
      </w:r>
      <w:proofErr w:type="spellEnd"/>
      <w:r>
        <w:rPr>
          <w:rStyle w:val="NormalTok"/>
        </w:rPr>
        <w:t xml:space="preserve"> </w:t>
      </w:r>
      <w:r>
        <w:rPr>
          <w:rStyle w:val="OperatorTok"/>
        </w:rPr>
        <w:t>=</w:t>
      </w:r>
      <w:r>
        <w:rPr>
          <w:rStyle w:val="NormalTok"/>
        </w:rPr>
        <w:t xml:space="preserve"> </w:t>
      </w:r>
      <w:proofErr w:type="spellStart"/>
      <w:r>
        <w:rPr>
          <w:rStyle w:val="NormalTok"/>
        </w:rPr>
        <w:t>requests.get</w:t>
      </w:r>
      <w:proofErr w:type="spellEnd"/>
      <w:r>
        <w:rPr>
          <w:rStyle w:val="NormalTok"/>
        </w:rPr>
        <w:t>(</w:t>
      </w:r>
      <w:proofErr w:type="spellStart"/>
      <w:r>
        <w:rPr>
          <w:rStyle w:val="NormalTok"/>
        </w:rPr>
        <w:t>url</w:t>
      </w:r>
      <w:proofErr w:type="spellEnd"/>
      <w:r>
        <w:rPr>
          <w:rStyle w:val="NormalTok"/>
        </w:rPr>
        <w:t>).content</w:t>
      </w:r>
    </w:p>
    <w:p w14:paraId="1E697766" w14:textId="77777777" w:rsidR="00000000" w:rsidRDefault="00000000">
      <w:pPr>
        <w:pStyle w:val="SourceCode"/>
      </w:pPr>
      <w:r>
        <w:rPr>
          <w:rStyle w:val="NormalTok"/>
        </w:rPr>
        <w:t xml:space="preserve">address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io.StringIO</w:t>
      </w:r>
      <w:proofErr w:type="spellEnd"/>
      <w:r>
        <w:rPr>
          <w:rStyle w:val="NormalTok"/>
        </w:rPr>
        <w:t>(</w:t>
      </w:r>
      <w:proofErr w:type="spellStart"/>
      <w:r>
        <w:rPr>
          <w:rStyle w:val="NormalTok"/>
        </w:rPr>
        <w:t>read_data.decode</w:t>
      </w:r>
      <w:proofErr w:type="spellEnd"/>
      <w:r>
        <w:rPr>
          <w:rStyle w:val="NormalTok"/>
        </w:rPr>
        <w:t>(</w:t>
      </w:r>
      <w:r>
        <w:rPr>
          <w:rStyle w:val="StringTok"/>
        </w:rPr>
        <w:t>'utf-8'</w:t>
      </w:r>
      <w:r>
        <w:rPr>
          <w:rStyle w:val="NormalTok"/>
        </w:rPr>
        <w:t>)))</w:t>
      </w:r>
      <w:r>
        <w:br/>
      </w:r>
      <w:proofErr w:type="spellStart"/>
      <w:r>
        <w:rPr>
          <w:rStyle w:val="NormalTok"/>
        </w:rPr>
        <w:t>address.head</w:t>
      </w:r>
      <w:proofErr w:type="spellEnd"/>
      <w:r>
        <w:rPr>
          <w:rStyle w:val="NormalTok"/>
        </w:rPr>
        <w:t>()</w:t>
      </w:r>
    </w:p>
    <w:p w14:paraId="4F163AC0" w14:textId="77777777" w:rsidR="00000000" w:rsidRDefault="00000000">
      <w:pPr>
        <w:pStyle w:val="SourceCode"/>
      </w:pPr>
      <w:r>
        <w:rPr>
          <w:rStyle w:val="VerbatimChar"/>
        </w:rPr>
        <w:t xml:space="preserve">  </w:t>
      </w:r>
      <w:proofErr w:type="spellStart"/>
      <w:r>
        <w:rPr>
          <w:rStyle w:val="VerbatimChar"/>
        </w:rPr>
        <w:t>iso_code</w:t>
      </w:r>
      <w:proofErr w:type="spellEnd"/>
      <w:r>
        <w:rPr>
          <w:rStyle w:val="VerbatimChar"/>
        </w:rPr>
        <w:t xml:space="preserve"> continent     location        date  </w:t>
      </w:r>
      <w:proofErr w:type="spellStart"/>
      <w:r>
        <w:rPr>
          <w:rStyle w:val="VerbatimChar"/>
        </w:rPr>
        <w:t>total_cases</w:t>
      </w:r>
      <w:proofErr w:type="spellEnd"/>
      <w:r>
        <w:rPr>
          <w:rStyle w:val="VerbatimChar"/>
        </w:rPr>
        <w:t xml:space="preserve">  </w:t>
      </w:r>
      <w:proofErr w:type="spellStart"/>
      <w:r>
        <w:rPr>
          <w:rStyle w:val="VerbatimChar"/>
        </w:rPr>
        <w:t>new_cases</w:t>
      </w:r>
      <w:proofErr w:type="spellEnd"/>
      <w:r>
        <w:rPr>
          <w:rStyle w:val="VerbatimChar"/>
        </w:rPr>
        <w:t xml:space="preserve">  \</w:t>
      </w:r>
      <w:r>
        <w:br/>
      </w:r>
      <w:r>
        <w:rPr>
          <w:rStyle w:val="VerbatimChar"/>
        </w:rPr>
        <w:t xml:space="preserve">0      AFG      Asia  Afghanistan  2020-02-24          5.0        5.0   </w:t>
      </w:r>
      <w:r>
        <w:br/>
      </w:r>
      <w:r>
        <w:rPr>
          <w:rStyle w:val="VerbatimChar"/>
        </w:rPr>
        <w:t xml:space="preserve">1      AFG      Asia  Afghanistan  2020-02-25          5.0        0.0   </w:t>
      </w:r>
      <w:r>
        <w:br/>
      </w:r>
      <w:r>
        <w:rPr>
          <w:rStyle w:val="VerbatimChar"/>
        </w:rPr>
        <w:t xml:space="preserve">2      AFG      Asia  Afghanistan  2020-02-26          5.0        0.0   </w:t>
      </w:r>
      <w:r>
        <w:br/>
      </w:r>
      <w:r>
        <w:rPr>
          <w:rStyle w:val="VerbatimChar"/>
        </w:rPr>
        <w:t xml:space="preserve">3      AFG      Asia  Afghanistan  2020-02-27          5.0        0.0   </w:t>
      </w:r>
      <w:r>
        <w:br/>
      </w:r>
      <w:r>
        <w:rPr>
          <w:rStyle w:val="VerbatimChar"/>
        </w:rPr>
        <w:t xml:space="preserve">4      AFG      Asia  Afghanistan  2020-02-28          5.0        0.0   </w:t>
      </w:r>
      <w:r>
        <w:br/>
      </w:r>
      <w:r>
        <w:br/>
      </w:r>
      <w:r>
        <w:rPr>
          <w:rStyle w:val="VerbatimChar"/>
        </w:rPr>
        <w:t xml:space="preserve">   </w:t>
      </w:r>
      <w:proofErr w:type="spellStart"/>
      <w:r>
        <w:rPr>
          <w:rStyle w:val="VerbatimChar"/>
        </w:rPr>
        <w:t>new_cases_smoothed</w:t>
      </w:r>
      <w:proofErr w:type="spellEnd"/>
      <w:r>
        <w:rPr>
          <w:rStyle w:val="VerbatimChar"/>
        </w:rPr>
        <w:t xml:space="preserve">  </w:t>
      </w:r>
      <w:proofErr w:type="spellStart"/>
      <w:r>
        <w:rPr>
          <w:rStyle w:val="VerbatimChar"/>
        </w:rPr>
        <w:t>total_deaths</w:t>
      </w:r>
      <w:proofErr w:type="spellEnd"/>
      <w:r>
        <w:rPr>
          <w:rStyle w:val="VerbatimChar"/>
        </w:rPr>
        <w:t xml:space="preserve">  </w:t>
      </w:r>
      <w:proofErr w:type="spellStart"/>
      <w:r>
        <w:rPr>
          <w:rStyle w:val="VerbatimChar"/>
        </w:rPr>
        <w:t>new_deaths</w:t>
      </w:r>
      <w:proofErr w:type="spellEnd"/>
      <w:r>
        <w:rPr>
          <w:rStyle w:val="VerbatimChar"/>
        </w:rPr>
        <w:t xml:space="preserve">  </w:t>
      </w:r>
      <w:proofErr w:type="spellStart"/>
      <w:r>
        <w:rPr>
          <w:rStyle w:val="VerbatimChar"/>
        </w:rPr>
        <w:t>new_deaths_smoothed</w:t>
      </w:r>
      <w:proofErr w:type="spellEnd"/>
      <w:r>
        <w:rPr>
          <w:rStyle w:val="VerbatimChar"/>
        </w:rPr>
        <w:t xml:space="preserve">  ...  \</w:t>
      </w:r>
      <w:r>
        <w:br/>
      </w:r>
      <w:r>
        <w:rPr>
          <w:rStyle w:val="VerbatimChar"/>
        </w:rPr>
        <w:t xml:space="preserve">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proofErr w:type="gramStart"/>
      <w:r>
        <w:rPr>
          <w:rStyle w:val="VerbatimChar"/>
        </w:rPr>
        <w:t>NaN</w:t>
      </w:r>
      <w:proofErr w:type="spellEnd"/>
      <w:r>
        <w:rPr>
          <w:rStyle w:val="VerbatimChar"/>
        </w:rPr>
        <w:t xml:space="preserve">  ...</w:t>
      </w:r>
      <w:proofErr w:type="gramEnd"/>
      <w:r>
        <w:rPr>
          <w:rStyle w:val="VerbatimChar"/>
        </w:rPr>
        <w:t xml:space="preserve">   </w:t>
      </w:r>
      <w:r>
        <w:br/>
      </w:r>
      <w:r>
        <w:rPr>
          <w:rStyle w:val="VerbatimChar"/>
        </w:rPr>
        <w:t xml:space="preserve">1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proofErr w:type="gramStart"/>
      <w:r>
        <w:rPr>
          <w:rStyle w:val="VerbatimChar"/>
        </w:rPr>
        <w:t>NaN</w:t>
      </w:r>
      <w:proofErr w:type="spellEnd"/>
      <w:r>
        <w:rPr>
          <w:rStyle w:val="VerbatimChar"/>
        </w:rPr>
        <w:t xml:space="preserve">  ...</w:t>
      </w:r>
      <w:proofErr w:type="gramEnd"/>
      <w:r>
        <w:rPr>
          <w:rStyle w:val="VerbatimChar"/>
        </w:rPr>
        <w:t xml:space="preserve">   </w:t>
      </w:r>
      <w:r>
        <w:br/>
      </w:r>
      <w:r>
        <w:rPr>
          <w:rStyle w:val="VerbatimChar"/>
        </w:rPr>
        <w:t xml:space="preserve">2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proofErr w:type="gramStart"/>
      <w:r>
        <w:rPr>
          <w:rStyle w:val="VerbatimChar"/>
        </w:rPr>
        <w:t>NaN</w:t>
      </w:r>
      <w:proofErr w:type="spellEnd"/>
      <w:r>
        <w:rPr>
          <w:rStyle w:val="VerbatimChar"/>
        </w:rPr>
        <w:t xml:space="preserve">  ...</w:t>
      </w:r>
      <w:proofErr w:type="gramEnd"/>
      <w:r>
        <w:rPr>
          <w:rStyle w:val="VerbatimChar"/>
        </w:rPr>
        <w:t xml:space="preserve">   </w:t>
      </w:r>
      <w:r>
        <w:br/>
      </w:r>
      <w:r>
        <w:rPr>
          <w:rStyle w:val="VerbatimChar"/>
        </w:rPr>
        <w:t xml:space="preserve">3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proofErr w:type="gramStart"/>
      <w:r>
        <w:rPr>
          <w:rStyle w:val="VerbatimChar"/>
        </w:rPr>
        <w:t>NaN</w:t>
      </w:r>
      <w:proofErr w:type="spellEnd"/>
      <w:r>
        <w:rPr>
          <w:rStyle w:val="VerbatimChar"/>
        </w:rPr>
        <w:t xml:space="preserve">  ...</w:t>
      </w:r>
      <w:proofErr w:type="gramEnd"/>
      <w:r>
        <w:rPr>
          <w:rStyle w:val="VerbatimChar"/>
        </w:rPr>
        <w:t xml:space="preserve">   </w:t>
      </w:r>
      <w:r>
        <w:br/>
      </w:r>
      <w:r>
        <w:rPr>
          <w:rStyle w:val="VerbatimChar"/>
        </w:rPr>
        <w:t xml:space="preserve">4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proofErr w:type="gramStart"/>
      <w:r>
        <w:rPr>
          <w:rStyle w:val="VerbatimChar"/>
        </w:rPr>
        <w:t>NaN</w:t>
      </w:r>
      <w:proofErr w:type="spellEnd"/>
      <w:r>
        <w:rPr>
          <w:rStyle w:val="VerbatimChar"/>
        </w:rPr>
        <w:t xml:space="preserve">  ...</w:t>
      </w:r>
      <w:proofErr w:type="gramEnd"/>
      <w:r>
        <w:rPr>
          <w:rStyle w:val="VerbatimChar"/>
        </w:rPr>
        <w:t xml:space="preserve">   </w:t>
      </w:r>
      <w:r>
        <w:br/>
      </w:r>
      <w:r>
        <w:br/>
      </w:r>
      <w:r>
        <w:rPr>
          <w:rStyle w:val="VerbatimChar"/>
        </w:rPr>
        <w:t xml:space="preserve">   </w:t>
      </w:r>
      <w:proofErr w:type="spellStart"/>
      <w:r>
        <w:rPr>
          <w:rStyle w:val="VerbatimChar"/>
        </w:rPr>
        <w:t>female_smokers</w:t>
      </w:r>
      <w:proofErr w:type="spellEnd"/>
      <w:r>
        <w:rPr>
          <w:rStyle w:val="VerbatimChar"/>
        </w:rPr>
        <w:t xml:space="preserve">  </w:t>
      </w:r>
      <w:proofErr w:type="spellStart"/>
      <w:r>
        <w:rPr>
          <w:rStyle w:val="VerbatimChar"/>
        </w:rPr>
        <w:t>male_smokers</w:t>
      </w:r>
      <w:proofErr w:type="spellEnd"/>
      <w:r>
        <w:rPr>
          <w:rStyle w:val="VerbatimChar"/>
        </w:rPr>
        <w:t xml:space="preserve">  </w:t>
      </w:r>
      <w:proofErr w:type="spellStart"/>
      <w:r>
        <w:rPr>
          <w:rStyle w:val="VerbatimChar"/>
        </w:rPr>
        <w:t>handwashing_facilities</w:t>
      </w:r>
      <w:proofErr w:type="spellEnd"/>
      <w:r>
        <w:rPr>
          <w:rStyle w:val="VerbatimChar"/>
        </w:rPr>
        <w:t xml:space="preserve">  \</w:t>
      </w:r>
      <w:r>
        <w:br/>
      </w:r>
      <w:r>
        <w:rPr>
          <w:rStyle w:val="VerbatimChar"/>
        </w:rPr>
        <w:t xml:space="preserve">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37.746   </w:t>
      </w:r>
      <w:r>
        <w:br/>
      </w:r>
      <w:r>
        <w:rPr>
          <w:rStyle w:val="VerbatimChar"/>
        </w:rPr>
        <w:t xml:space="preserve">1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37.746   </w:t>
      </w:r>
      <w:r>
        <w:br/>
      </w:r>
      <w:r>
        <w:rPr>
          <w:rStyle w:val="VerbatimChar"/>
        </w:rPr>
        <w:t xml:space="preserve">2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37.746   </w:t>
      </w:r>
      <w:r>
        <w:br/>
      </w:r>
      <w:r>
        <w:rPr>
          <w:rStyle w:val="VerbatimChar"/>
        </w:rPr>
        <w:t xml:space="preserve">3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37.746   </w:t>
      </w:r>
      <w:r>
        <w:br/>
      </w:r>
      <w:r>
        <w:rPr>
          <w:rStyle w:val="VerbatimChar"/>
        </w:rPr>
        <w:t xml:space="preserve">4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37.746   </w:t>
      </w:r>
      <w:r>
        <w:br/>
      </w:r>
      <w:r>
        <w:br/>
      </w:r>
      <w:r>
        <w:rPr>
          <w:rStyle w:val="VerbatimChar"/>
        </w:rPr>
        <w:t xml:space="preserve">   </w:t>
      </w:r>
      <w:proofErr w:type="spellStart"/>
      <w:r>
        <w:rPr>
          <w:rStyle w:val="VerbatimChar"/>
        </w:rPr>
        <w:t>hospital_beds_per_thousand</w:t>
      </w:r>
      <w:proofErr w:type="spellEnd"/>
      <w:r>
        <w:rPr>
          <w:rStyle w:val="VerbatimChar"/>
        </w:rPr>
        <w:t xml:space="preserve">  </w:t>
      </w:r>
      <w:proofErr w:type="spellStart"/>
      <w:r>
        <w:rPr>
          <w:rStyle w:val="VerbatimChar"/>
        </w:rPr>
        <w:t>life_expectancy</w:t>
      </w:r>
      <w:proofErr w:type="spellEnd"/>
      <w:r>
        <w:rPr>
          <w:rStyle w:val="VerbatimChar"/>
        </w:rPr>
        <w:t xml:space="preserve">  </w:t>
      </w:r>
      <w:proofErr w:type="spellStart"/>
      <w:r>
        <w:rPr>
          <w:rStyle w:val="VerbatimChar"/>
        </w:rPr>
        <w:t>human_development_index</w:t>
      </w:r>
      <w:proofErr w:type="spellEnd"/>
      <w:r>
        <w:rPr>
          <w:rStyle w:val="VerbatimChar"/>
        </w:rPr>
        <w:t xml:space="preserve">  \</w:t>
      </w:r>
      <w:r>
        <w:br/>
      </w:r>
      <w:r>
        <w:rPr>
          <w:rStyle w:val="VerbatimChar"/>
        </w:rPr>
        <w:t xml:space="preserve">0                         0.5            64.83                    0.511   </w:t>
      </w:r>
      <w:r>
        <w:br/>
      </w:r>
      <w:r>
        <w:rPr>
          <w:rStyle w:val="VerbatimChar"/>
        </w:rPr>
        <w:t xml:space="preserve">1                         0.5            64.83                    0.511   </w:t>
      </w:r>
      <w:r>
        <w:br/>
      </w:r>
      <w:r>
        <w:rPr>
          <w:rStyle w:val="VerbatimChar"/>
        </w:rPr>
        <w:t xml:space="preserve">2                         0.5            64.83                    0.511   </w:t>
      </w:r>
      <w:r>
        <w:br/>
      </w:r>
      <w:r>
        <w:rPr>
          <w:rStyle w:val="VerbatimChar"/>
        </w:rPr>
        <w:t xml:space="preserve">3                         0.5            64.83                    0.511   </w:t>
      </w:r>
      <w:r>
        <w:br/>
      </w:r>
      <w:r>
        <w:rPr>
          <w:rStyle w:val="VerbatimChar"/>
        </w:rPr>
        <w:t xml:space="preserve">4                         0.5            64.83                    0.511   </w:t>
      </w:r>
      <w:r>
        <w:br/>
      </w:r>
      <w:r>
        <w:br/>
      </w:r>
      <w:r>
        <w:rPr>
          <w:rStyle w:val="VerbatimChar"/>
        </w:rPr>
        <w:t xml:space="preserve">   </w:t>
      </w:r>
      <w:proofErr w:type="spellStart"/>
      <w:r>
        <w:rPr>
          <w:rStyle w:val="VerbatimChar"/>
        </w:rPr>
        <w:t>excess_mortality_cumulative_absolute</w:t>
      </w:r>
      <w:proofErr w:type="spellEnd"/>
      <w:r>
        <w:rPr>
          <w:rStyle w:val="VerbatimChar"/>
        </w:rPr>
        <w:t xml:space="preserve">  </w:t>
      </w:r>
      <w:proofErr w:type="spellStart"/>
      <w:r>
        <w:rPr>
          <w:rStyle w:val="VerbatimChar"/>
        </w:rPr>
        <w:t>excess_mortality_cumulative</w:t>
      </w:r>
      <w:proofErr w:type="spellEnd"/>
      <w:r>
        <w:rPr>
          <w:rStyle w:val="VerbatimChar"/>
        </w:rPr>
        <w:t xml:space="preserve">  \</w:t>
      </w:r>
      <w:r>
        <w:br/>
      </w:r>
      <w:r>
        <w:rPr>
          <w:rStyle w:val="VerbatimChar"/>
        </w:rPr>
        <w:t xml:space="preserve">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lastRenderedPageBreak/>
        <w:t xml:space="preserve">1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2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3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4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 xml:space="preserve">   </w:t>
      </w:r>
      <w:proofErr w:type="spellStart"/>
      <w:r>
        <w:rPr>
          <w:rStyle w:val="VerbatimChar"/>
        </w:rPr>
        <w:t>excess_mortality</w:t>
      </w:r>
      <w:proofErr w:type="spellEnd"/>
      <w:r>
        <w:rPr>
          <w:rStyle w:val="VerbatimChar"/>
        </w:rPr>
        <w:t xml:space="preserve">  </w:t>
      </w:r>
      <w:proofErr w:type="spellStart"/>
      <w:r>
        <w:rPr>
          <w:rStyle w:val="VerbatimChar"/>
        </w:rPr>
        <w:t>excess_mortality_cumulative_per_million</w:t>
      </w:r>
      <w:proofErr w:type="spellEnd"/>
      <w:r>
        <w:rPr>
          <w:rStyle w:val="VerbatimChar"/>
        </w:rPr>
        <w:t xml:space="preserve">  </w:t>
      </w:r>
      <w:r>
        <w:br/>
      </w:r>
      <w:r>
        <w:rPr>
          <w:rStyle w:val="VerbatimChar"/>
        </w:rPr>
        <w:t xml:space="preserve">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1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2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3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4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[5 rows x 67 columns]</w:t>
      </w:r>
    </w:p>
    <w:p w14:paraId="22D8C885" w14:textId="77777777" w:rsidR="00000000" w:rsidRDefault="00000000">
      <w:pPr>
        <w:pStyle w:val="SourceCode"/>
      </w:pPr>
      <w:r>
        <w:rPr>
          <w:rStyle w:val="NormalTok"/>
        </w:rPr>
        <w:t>url2</w:t>
      </w:r>
      <w:r>
        <w:rPr>
          <w:rStyle w:val="OperatorTok"/>
        </w:rPr>
        <w:t>=</w:t>
      </w:r>
      <w:r>
        <w:rPr>
          <w:rStyle w:val="NormalTok"/>
        </w:rPr>
        <w:t xml:space="preserve"> </w:t>
      </w:r>
      <w:r>
        <w:rPr>
          <w:rStyle w:val="StringTok"/>
        </w:rPr>
        <w:t>"https://raw.githubusercontent.com/owid/covid-19-data/master/public/data/vaccinations/vaccinations-by-manufacturer.csv"</w:t>
      </w:r>
      <w:r>
        <w:br/>
      </w:r>
      <w:proofErr w:type="spellStart"/>
      <w:r>
        <w:rPr>
          <w:rStyle w:val="NormalTok"/>
        </w:rPr>
        <w:t>read_data</w:t>
      </w:r>
      <w:proofErr w:type="spellEnd"/>
      <w:r>
        <w:rPr>
          <w:rStyle w:val="NormalTok"/>
        </w:rPr>
        <w:t xml:space="preserve"> </w:t>
      </w:r>
      <w:r>
        <w:rPr>
          <w:rStyle w:val="OperatorTok"/>
        </w:rPr>
        <w:t>=</w:t>
      </w:r>
      <w:r>
        <w:rPr>
          <w:rStyle w:val="NormalTok"/>
        </w:rPr>
        <w:t xml:space="preserve"> </w:t>
      </w:r>
      <w:proofErr w:type="spellStart"/>
      <w:r>
        <w:rPr>
          <w:rStyle w:val="NormalTok"/>
        </w:rPr>
        <w:t>requests.get</w:t>
      </w:r>
      <w:proofErr w:type="spellEnd"/>
      <w:r>
        <w:rPr>
          <w:rStyle w:val="NormalTok"/>
        </w:rPr>
        <w:t>(url2</w:t>
      </w:r>
      <w:proofErr w:type="gramStart"/>
      <w:r>
        <w:rPr>
          <w:rStyle w:val="NormalTok"/>
        </w:rPr>
        <w:t>).content</w:t>
      </w:r>
      <w:proofErr w:type="gramEnd"/>
    </w:p>
    <w:p w14:paraId="719157F3" w14:textId="77777777" w:rsidR="00000000" w:rsidRDefault="00000000">
      <w:pPr>
        <w:pStyle w:val="SourceCode"/>
      </w:pPr>
      <w:r>
        <w:rPr>
          <w:rStyle w:val="NormalTok"/>
        </w:rPr>
        <w:t>vaccine</w:t>
      </w:r>
      <w:r>
        <w:rPr>
          <w:rStyle w:val="OperatorTok"/>
        </w:rPr>
        <w:t>=</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io.StringIO</w:t>
      </w:r>
      <w:proofErr w:type="spellEnd"/>
      <w:r>
        <w:rPr>
          <w:rStyle w:val="NormalTok"/>
        </w:rPr>
        <w:t>(</w:t>
      </w:r>
      <w:proofErr w:type="spellStart"/>
      <w:r>
        <w:rPr>
          <w:rStyle w:val="NormalTok"/>
        </w:rPr>
        <w:t>read_data.decode</w:t>
      </w:r>
      <w:proofErr w:type="spellEnd"/>
      <w:r>
        <w:rPr>
          <w:rStyle w:val="NormalTok"/>
        </w:rPr>
        <w:t>(</w:t>
      </w:r>
      <w:r>
        <w:rPr>
          <w:rStyle w:val="StringTok"/>
        </w:rPr>
        <w:t>'utf-8'</w:t>
      </w:r>
      <w:r>
        <w:rPr>
          <w:rStyle w:val="NormalTok"/>
        </w:rPr>
        <w:t>)))</w:t>
      </w:r>
    </w:p>
    <w:p w14:paraId="6FE809F9" w14:textId="77777777" w:rsidR="00000000" w:rsidRDefault="00000000">
      <w:pPr>
        <w:pStyle w:val="SourceCode"/>
      </w:pPr>
      <w:r>
        <w:rPr>
          <w:rStyle w:val="NormalTok"/>
        </w:rPr>
        <w:t>data</w:t>
      </w:r>
      <w:r>
        <w:rPr>
          <w:rStyle w:val="OperatorTok"/>
        </w:rPr>
        <w:t>=</w:t>
      </w:r>
      <w:r>
        <w:rPr>
          <w:rStyle w:val="NormalTok"/>
        </w:rPr>
        <w:t>address</w:t>
      </w:r>
    </w:p>
    <w:p w14:paraId="33D389AC" w14:textId="77777777" w:rsidR="00000000" w:rsidRDefault="00000000">
      <w:pPr>
        <w:pStyle w:val="SourceCode"/>
      </w:pPr>
      <w:proofErr w:type="spellStart"/>
      <w:proofErr w:type="gramStart"/>
      <w:r>
        <w:rPr>
          <w:rStyle w:val="NormalTok"/>
        </w:rPr>
        <w:t>data.columns</w:t>
      </w:r>
      <w:proofErr w:type="spellEnd"/>
      <w:proofErr w:type="gramEnd"/>
    </w:p>
    <w:p w14:paraId="55555AD5" w14:textId="77777777" w:rsidR="00000000" w:rsidRDefault="00000000">
      <w:pPr>
        <w:pStyle w:val="SourceCode"/>
      </w:pPr>
      <w:r>
        <w:rPr>
          <w:rStyle w:val="VerbatimChar"/>
        </w:rPr>
        <w:t>Index(['</w:t>
      </w:r>
      <w:proofErr w:type="spellStart"/>
      <w:r>
        <w:rPr>
          <w:rStyle w:val="VerbatimChar"/>
        </w:rPr>
        <w:t>iso_code</w:t>
      </w:r>
      <w:proofErr w:type="spellEnd"/>
      <w:r>
        <w:rPr>
          <w:rStyle w:val="VerbatimChar"/>
        </w:rPr>
        <w:t>', 'continent', 'location', 'date', '</w:t>
      </w:r>
      <w:proofErr w:type="spellStart"/>
      <w:r>
        <w:rPr>
          <w:rStyle w:val="VerbatimChar"/>
        </w:rPr>
        <w:t>total_cases</w:t>
      </w:r>
      <w:proofErr w:type="spellEnd"/>
      <w:r>
        <w:rPr>
          <w:rStyle w:val="VerbatimChar"/>
        </w:rPr>
        <w:t>', '</w:t>
      </w:r>
      <w:proofErr w:type="spellStart"/>
      <w:r>
        <w:rPr>
          <w:rStyle w:val="VerbatimChar"/>
        </w:rPr>
        <w:t>new_cases</w:t>
      </w:r>
      <w:proofErr w:type="spellEnd"/>
      <w:r>
        <w:rPr>
          <w:rStyle w:val="VerbatimChar"/>
        </w:rPr>
        <w:t>',</w:t>
      </w:r>
      <w:r>
        <w:br/>
      </w:r>
      <w:r>
        <w:rPr>
          <w:rStyle w:val="VerbatimChar"/>
        </w:rPr>
        <w:t xml:space="preserve">       '</w:t>
      </w:r>
      <w:proofErr w:type="spellStart"/>
      <w:r>
        <w:rPr>
          <w:rStyle w:val="VerbatimChar"/>
        </w:rPr>
        <w:t>new_cases_smoothed</w:t>
      </w:r>
      <w:proofErr w:type="spellEnd"/>
      <w:r>
        <w:rPr>
          <w:rStyle w:val="VerbatimChar"/>
        </w:rPr>
        <w:t>', '</w:t>
      </w:r>
      <w:proofErr w:type="spellStart"/>
      <w:r>
        <w:rPr>
          <w:rStyle w:val="VerbatimChar"/>
        </w:rPr>
        <w:t>total_deaths</w:t>
      </w:r>
      <w:proofErr w:type="spellEnd"/>
      <w:r>
        <w:rPr>
          <w:rStyle w:val="VerbatimChar"/>
        </w:rPr>
        <w:t>', '</w:t>
      </w:r>
      <w:proofErr w:type="spellStart"/>
      <w:r>
        <w:rPr>
          <w:rStyle w:val="VerbatimChar"/>
        </w:rPr>
        <w:t>new_deaths</w:t>
      </w:r>
      <w:proofErr w:type="spellEnd"/>
      <w:r>
        <w:rPr>
          <w:rStyle w:val="VerbatimChar"/>
        </w:rPr>
        <w:t>',</w:t>
      </w:r>
      <w:r>
        <w:br/>
      </w:r>
      <w:r>
        <w:rPr>
          <w:rStyle w:val="VerbatimChar"/>
        </w:rPr>
        <w:t xml:space="preserve">       '</w:t>
      </w:r>
      <w:proofErr w:type="spellStart"/>
      <w:r>
        <w:rPr>
          <w:rStyle w:val="VerbatimChar"/>
        </w:rPr>
        <w:t>new_deaths_smoothed</w:t>
      </w:r>
      <w:proofErr w:type="spellEnd"/>
      <w:r>
        <w:rPr>
          <w:rStyle w:val="VerbatimChar"/>
        </w:rPr>
        <w:t>', '</w:t>
      </w:r>
      <w:proofErr w:type="spellStart"/>
      <w:r>
        <w:rPr>
          <w:rStyle w:val="VerbatimChar"/>
        </w:rPr>
        <w:t>total_cases_per_million</w:t>
      </w:r>
      <w:proofErr w:type="spellEnd"/>
      <w:r>
        <w:rPr>
          <w:rStyle w:val="VerbatimChar"/>
        </w:rPr>
        <w:t>',</w:t>
      </w:r>
      <w:r>
        <w:br/>
      </w:r>
      <w:r>
        <w:rPr>
          <w:rStyle w:val="VerbatimChar"/>
        </w:rPr>
        <w:t xml:space="preserve">       '</w:t>
      </w:r>
      <w:proofErr w:type="spellStart"/>
      <w:r>
        <w:rPr>
          <w:rStyle w:val="VerbatimChar"/>
        </w:rPr>
        <w:t>new_cases_per_million</w:t>
      </w:r>
      <w:proofErr w:type="spellEnd"/>
      <w:r>
        <w:rPr>
          <w:rStyle w:val="VerbatimChar"/>
        </w:rPr>
        <w:t>', '</w:t>
      </w:r>
      <w:proofErr w:type="spellStart"/>
      <w:r>
        <w:rPr>
          <w:rStyle w:val="VerbatimChar"/>
        </w:rPr>
        <w:t>new_cases_smoothed_per_million</w:t>
      </w:r>
      <w:proofErr w:type="spellEnd"/>
      <w:r>
        <w:rPr>
          <w:rStyle w:val="VerbatimChar"/>
        </w:rPr>
        <w:t>',</w:t>
      </w:r>
      <w:r>
        <w:br/>
      </w:r>
      <w:r>
        <w:rPr>
          <w:rStyle w:val="VerbatimChar"/>
        </w:rPr>
        <w:t xml:space="preserve">       '</w:t>
      </w:r>
      <w:proofErr w:type="spellStart"/>
      <w:r>
        <w:rPr>
          <w:rStyle w:val="VerbatimChar"/>
        </w:rPr>
        <w:t>total_deaths_per_million</w:t>
      </w:r>
      <w:proofErr w:type="spellEnd"/>
      <w:r>
        <w:rPr>
          <w:rStyle w:val="VerbatimChar"/>
        </w:rPr>
        <w:t>', '</w:t>
      </w:r>
      <w:proofErr w:type="spellStart"/>
      <w:r>
        <w:rPr>
          <w:rStyle w:val="VerbatimChar"/>
        </w:rPr>
        <w:t>new_deaths_per_million</w:t>
      </w:r>
      <w:proofErr w:type="spellEnd"/>
      <w:r>
        <w:rPr>
          <w:rStyle w:val="VerbatimChar"/>
        </w:rPr>
        <w:t>',</w:t>
      </w:r>
      <w:r>
        <w:br/>
      </w:r>
      <w:r>
        <w:rPr>
          <w:rStyle w:val="VerbatimChar"/>
        </w:rPr>
        <w:t xml:space="preserve">       '</w:t>
      </w:r>
      <w:proofErr w:type="spellStart"/>
      <w:r>
        <w:rPr>
          <w:rStyle w:val="VerbatimChar"/>
        </w:rPr>
        <w:t>new_deaths_smoothed_per_million</w:t>
      </w:r>
      <w:proofErr w:type="spellEnd"/>
      <w:r>
        <w:rPr>
          <w:rStyle w:val="VerbatimChar"/>
        </w:rPr>
        <w:t>', '</w:t>
      </w:r>
      <w:proofErr w:type="spellStart"/>
      <w:r>
        <w:rPr>
          <w:rStyle w:val="VerbatimChar"/>
        </w:rPr>
        <w:t>reproduction_rate</w:t>
      </w:r>
      <w:proofErr w:type="spellEnd"/>
      <w:r>
        <w:rPr>
          <w:rStyle w:val="VerbatimChar"/>
        </w:rPr>
        <w:t>', '</w:t>
      </w:r>
      <w:proofErr w:type="spellStart"/>
      <w:r>
        <w:rPr>
          <w:rStyle w:val="VerbatimChar"/>
        </w:rPr>
        <w:t>icu_patients</w:t>
      </w:r>
      <w:proofErr w:type="spellEnd"/>
      <w:r>
        <w:rPr>
          <w:rStyle w:val="VerbatimChar"/>
        </w:rPr>
        <w:t>',</w:t>
      </w:r>
      <w:r>
        <w:br/>
      </w:r>
      <w:r>
        <w:rPr>
          <w:rStyle w:val="VerbatimChar"/>
        </w:rPr>
        <w:t xml:space="preserve">       '</w:t>
      </w:r>
      <w:proofErr w:type="spellStart"/>
      <w:r>
        <w:rPr>
          <w:rStyle w:val="VerbatimChar"/>
        </w:rPr>
        <w:t>icu_patients_per_million</w:t>
      </w:r>
      <w:proofErr w:type="spellEnd"/>
      <w:r>
        <w:rPr>
          <w:rStyle w:val="VerbatimChar"/>
        </w:rPr>
        <w:t>', '</w:t>
      </w:r>
      <w:proofErr w:type="spellStart"/>
      <w:r>
        <w:rPr>
          <w:rStyle w:val="VerbatimChar"/>
        </w:rPr>
        <w:t>hosp_patients</w:t>
      </w:r>
      <w:proofErr w:type="spellEnd"/>
      <w:r>
        <w:rPr>
          <w:rStyle w:val="VerbatimChar"/>
        </w:rPr>
        <w:t>',</w:t>
      </w:r>
      <w:r>
        <w:br/>
      </w:r>
      <w:r>
        <w:rPr>
          <w:rStyle w:val="VerbatimChar"/>
        </w:rPr>
        <w:t xml:space="preserve">       '</w:t>
      </w:r>
      <w:proofErr w:type="spellStart"/>
      <w:r>
        <w:rPr>
          <w:rStyle w:val="VerbatimChar"/>
        </w:rPr>
        <w:t>hosp_patients_per_million</w:t>
      </w:r>
      <w:proofErr w:type="spellEnd"/>
      <w:r>
        <w:rPr>
          <w:rStyle w:val="VerbatimChar"/>
        </w:rPr>
        <w:t>', '</w:t>
      </w:r>
      <w:proofErr w:type="spellStart"/>
      <w:r>
        <w:rPr>
          <w:rStyle w:val="VerbatimChar"/>
        </w:rPr>
        <w:t>weekly_icu_admissions</w:t>
      </w:r>
      <w:proofErr w:type="spellEnd"/>
      <w:r>
        <w:rPr>
          <w:rStyle w:val="VerbatimChar"/>
        </w:rPr>
        <w:t>',</w:t>
      </w:r>
      <w:r>
        <w:br/>
      </w:r>
      <w:r>
        <w:rPr>
          <w:rStyle w:val="VerbatimChar"/>
        </w:rPr>
        <w:t xml:space="preserve">       '</w:t>
      </w:r>
      <w:proofErr w:type="spellStart"/>
      <w:r>
        <w:rPr>
          <w:rStyle w:val="VerbatimChar"/>
        </w:rPr>
        <w:t>weekly_icu_admissions_per_million</w:t>
      </w:r>
      <w:proofErr w:type="spellEnd"/>
      <w:r>
        <w:rPr>
          <w:rStyle w:val="VerbatimChar"/>
        </w:rPr>
        <w:t>', '</w:t>
      </w:r>
      <w:proofErr w:type="spellStart"/>
      <w:r>
        <w:rPr>
          <w:rStyle w:val="VerbatimChar"/>
        </w:rPr>
        <w:t>weekly_hosp_admissions</w:t>
      </w:r>
      <w:proofErr w:type="spellEnd"/>
      <w:r>
        <w:rPr>
          <w:rStyle w:val="VerbatimChar"/>
        </w:rPr>
        <w:t>',</w:t>
      </w:r>
      <w:r>
        <w:br/>
      </w:r>
      <w:r>
        <w:rPr>
          <w:rStyle w:val="VerbatimChar"/>
        </w:rPr>
        <w:t xml:space="preserve">       '</w:t>
      </w:r>
      <w:proofErr w:type="spellStart"/>
      <w:r>
        <w:rPr>
          <w:rStyle w:val="VerbatimChar"/>
        </w:rPr>
        <w:t>weekly_hosp_admissions_per_million</w:t>
      </w:r>
      <w:proofErr w:type="spellEnd"/>
      <w:r>
        <w:rPr>
          <w:rStyle w:val="VerbatimChar"/>
        </w:rPr>
        <w:t>', '</w:t>
      </w:r>
      <w:proofErr w:type="spellStart"/>
      <w:r>
        <w:rPr>
          <w:rStyle w:val="VerbatimChar"/>
        </w:rPr>
        <w:t>total_tests</w:t>
      </w:r>
      <w:proofErr w:type="spellEnd"/>
      <w:r>
        <w:rPr>
          <w:rStyle w:val="VerbatimChar"/>
        </w:rPr>
        <w:t>', '</w:t>
      </w:r>
      <w:proofErr w:type="spellStart"/>
      <w:r>
        <w:rPr>
          <w:rStyle w:val="VerbatimChar"/>
        </w:rPr>
        <w:t>new_tests</w:t>
      </w:r>
      <w:proofErr w:type="spellEnd"/>
      <w:r>
        <w:rPr>
          <w:rStyle w:val="VerbatimChar"/>
        </w:rPr>
        <w:t>',</w:t>
      </w:r>
      <w:r>
        <w:br/>
      </w:r>
      <w:r>
        <w:rPr>
          <w:rStyle w:val="VerbatimChar"/>
        </w:rPr>
        <w:t xml:space="preserve">       '</w:t>
      </w:r>
      <w:proofErr w:type="spellStart"/>
      <w:r>
        <w:rPr>
          <w:rStyle w:val="VerbatimChar"/>
        </w:rPr>
        <w:t>total_tests_per_thousand</w:t>
      </w:r>
      <w:proofErr w:type="spellEnd"/>
      <w:r>
        <w:rPr>
          <w:rStyle w:val="VerbatimChar"/>
        </w:rPr>
        <w:t>', '</w:t>
      </w:r>
      <w:proofErr w:type="spellStart"/>
      <w:r>
        <w:rPr>
          <w:rStyle w:val="VerbatimChar"/>
        </w:rPr>
        <w:t>new_tests_per_thousand</w:t>
      </w:r>
      <w:proofErr w:type="spellEnd"/>
      <w:r>
        <w:rPr>
          <w:rStyle w:val="VerbatimChar"/>
        </w:rPr>
        <w:t>',</w:t>
      </w:r>
      <w:r>
        <w:br/>
      </w:r>
      <w:r>
        <w:rPr>
          <w:rStyle w:val="VerbatimChar"/>
        </w:rPr>
        <w:t xml:space="preserve">       '</w:t>
      </w:r>
      <w:proofErr w:type="spellStart"/>
      <w:r>
        <w:rPr>
          <w:rStyle w:val="VerbatimChar"/>
        </w:rPr>
        <w:t>new_tests_smoothed</w:t>
      </w:r>
      <w:proofErr w:type="spellEnd"/>
      <w:r>
        <w:rPr>
          <w:rStyle w:val="VerbatimChar"/>
        </w:rPr>
        <w:t>', '</w:t>
      </w:r>
      <w:proofErr w:type="spellStart"/>
      <w:r>
        <w:rPr>
          <w:rStyle w:val="VerbatimChar"/>
        </w:rPr>
        <w:t>new_tests_smoothed_per_thousand</w:t>
      </w:r>
      <w:proofErr w:type="spellEnd"/>
      <w:r>
        <w:rPr>
          <w:rStyle w:val="VerbatimChar"/>
        </w:rPr>
        <w:t>',</w:t>
      </w:r>
      <w:r>
        <w:br/>
      </w:r>
      <w:r>
        <w:rPr>
          <w:rStyle w:val="VerbatimChar"/>
        </w:rPr>
        <w:t xml:space="preserve">       '</w:t>
      </w:r>
      <w:proofErr w:type="spellStart"/>
      <w:r>
        <w:rPr>
          <w:rStyle w:val="VerbatimChar"/>
        </w:rPr>
        <w:t>positive_rate</w:t>
      </w:r>
      <w:proofErr w:type="spellEnd"/>
      <w:r>
        <w:rPr>
          <w:rStyle w:val="VerbatimChar"/>
        </w:rPr>
        <w:t>', '</w:t>
      </w:r>
      <w:proofErr w:type="spellStart"/>
      <w:r>
        <w:rPr>
          <w:rStyle w:val="VerbatimChar"/>
        </w:rPr>
        <w:t>tests_per_case</w:t>
      </w:r>
      <w:proofErr w:type="spellEnd"/>
      <w:r>
        <w:rPr>
          <w:rStyle w:val="VerbatimChar"/>
        </w:rPr>
        <w:t>', '</w:t>
      </w:r>
      <w:proofErr w:type="spellStart"/>
      <w:r>
        <w:rPr>
          <w:rStyle w:val="VerbatimChar"/>
        </w:rPr>
        <w:t>tests_units</w:t>
      </w:r>
      <w:proofErr w:type="spellEnd"/>
      <w:r>
        <w:rPr>
          <w:rStyle w:val="VerbatimChar"/>
        </w:rPr>
        <w:t>', '</w:t>
      </w:r>
      <w:proofErr w:type="spellStart"/>
      <w:r>
        <w:rPr>
          <w:rStyle w:val="VerbatimChar"/>
        </w:rPr>
        <w:t>total_vaccinations</w:t>
      </w:r>
      <w:proofErr w:type="spellEnd"/>
      <w:r>
        <w:rPr>
          <w:rStyle w:val="VerbatimChar"/>
        </w:rPr>
        <w:t>',</w:t>
      </w:r>
      <w:r>
        <w:br/>
      </w:r>
      <w:r>
        <w:rPr>
          <w:rStyle w:val="VerbatimChar"/>
        </w:rPr>
        <w:t xml:space="preserve">       '</w:t>
      </w:r>
      <w:proofErr w:type="spellStart"/>
      <w:r>
        <w:rPr>
          <w:rStyle w:val="VerbatimChar"/>
        </w:rPr>
        <w:t>people_vaccinated</w:t>
      </w:r>
      <w:proofErr w:type="spellEnd"/>
      <w:r>
        <w:rPr>
          <w:rStyle w:val="VerbatimChar"/>
        </w:rPr>
        <w:t>', '</w:t>
      </w:r>
      <w:proofErr w:type="spellStart"/>
      <w:r>
        <w:rPr>
          <w:rStyle w:val="VerbatimChar"/>
        </w:rPr>
        <w:t>people_fully_vaccinated</w:t>
      </w:r>
      <w:proofErr w:type="spellEnd"/>
      <w:r>
        <w:rPr>
          <w:rStyle w:val="VerbatimChar"/>
        </w:rPr>
        <w:t>', '</w:t>
      </w:r>
      <w:proofErr w:type="spellStart"/>
      <w:r>
        <w:rPr>
          <w:rStyle w:val="VerbatimChar"/>
        </w:rPr>
        <w:t>total_boosters</w:t>
      </w:r>
      <w:proofErr w:type="spellEnd"/>
      <w:r>
        <w:rPr>
          <w:rStyle w:val="VerbatimChar"/>
        </w:rPr>
        <w:t>',</w:t>
      </w:r>
      <w:r>
        <w:br/>
      </w:r>
      <w:r>
        <w:rPr>
          <w:rStyle w:val="VerbatimChar"/>
        </w:rPr>
        <w:t xml:space="preserve">       '</w:t>
      </w:r>
      <w:proofErr w:type="spellStart"/>
      <w:r>
        <w:rPr>
          <w:rStyle w:val="VerbatimChar"/>
        </w:rPr>
        <w:t>new_vaccinations</w:t>
      </w:r>
      <w:proofErr w:type="spellEnd"/>
      <w:r>
        <w:rPr>
          <w:rStyle w:val="VerbatimChar"/>
        </w:rPr>
        <w:t>', '</w:t>
      </w:r>
      <w:proofErr w:type="spellStart"/>
      <w:r>
        <w:rPr>
          <w:rStyle w:val="VerbatimChar"/>
        </w:rPr>
        <w:t>new_vaccinations_smoothed</w:t>
      </w:r>
      <w:proofErr w:type="spellEnd"/>
      <w:r>
        <w:rPr>
          <w:rStyle w:val="VerbatimChar"/>
        </w:rPr>
        <w:t>',</w:t>
      </w:r>
      <w:r>
        <w:br/>
      </w:r>
      <w:r>
        <w:rPr>
          <w:rStyle w:val="VerbatimChar"/>
        </w:rPr>
        <w:t xml:space="preserve">       '</w:t>
      </w:r>
      <w:proofErr w:type="spellStart"/>
      <w:r>
        <w:rPr>
          <w:rStyle w:val="VerbatimChar"/>
        </w:rPr>
        <w:t>total_vaccinations_per_hundred</w:t>
      </w:r>
      <w:proofErr w:type="spellEnd"/>
      <w:r>
        <w:rPr>
          <w:rStyle w:val="VerbatimChar"/>
        </w:rPr>
        <w:t>', '</w:t>
      </w:r>
      <w:proofErr w:type="spellStart"/>
      <w:r>
        <w:rPr>
          <w:rStyle w:val="VerbatimChar"/>
        </w:rPr>
        <w:t>people_vaccinated_per_hundred</w:t>
      </w:r>
      <w:proofErr w:type="spellEnd"/>
      <w:r>
        <w:rPr>
          <w:rStyle w:val="VerbatimChar"/>
        </w:rPr>
        <w:t>',</w:t>
      </w:r>
      <w:r>
        <w:br/>
      </w:r>
      <w:r>
        <w:rPr>
          <w:rStyle w:val="VerbatimChar"/>
        </w:rPr>
        <w:t xml:space="preserve">       '</w:t>
      </w:r>
      <w:proofErr w:type="spellStart"/>
      <w:r>
        <w:rPr>
          <w:rStyle w:val="VerbatimChar"/>
        </w:rPr>
        <w:t>people_fully_vaccinated_per_hundred</w:t>
      </w:r>
      <w:proofErr w:type="spellEnd"/>
      <w:r>
        <w:rPr>
          <w:rStyle w:val="VerbatimChar"/>
        </w:rPr>
        <w:t>', '</w:t>
      </w:r>
      <w:proofErr w:type="spellStart"/>
      <w:r>
        <w:rPr>
          <w:rStyle w:val="VerbatimChar"/>
        </w:rPr>
        <w:t>total_boosters_per_hundred</w:t>
      </w:r>
      <w:proofErr w:type="spellEnd"/>
      <w:r>
        <w:rPr>
          <w:rStyle w:val="VerbatimChar"/>
        </w:rPr>
        <w:t>',</w:t>
      </w:r>
      <w:r>
        <w:br/>
      </w:r>
      <w:r>
        <w:rPr>
          <w:rStyle w:val="VerbatimChar"/>
        </w:rPr>
        <w:t xml:space="preserve">       '</w:t>
      </w:r>
      <w:proofErr w:type="spellStart"/>
      <w:r>
        <w:rPr>
          <w:rStyle w:val="VerbatimChar"/>
        </w:rPr>
        <w:t>new_vaccinations_smoothed_per_million</w:t>
      </w:r>
      <w:proofErr w:type="spellEnd"/>
      <w:r>
        <w:rPr>
          <w:rStyle w:val="VerbatimChar"/>
        </w:rPr>
        <w:t>',</w:t>
      </w:r>
      <w:r>
        <w:br/>
      </w:r>
      <w:r>
        <w:rPr>
          <w:rStyle w:val="VerbatimChar"/>
        </w:rPr>
        <w:t xml:space="preserve">       '</w:t>
      </w:r>
      <w:proofErr w:type="spellStart"/>
      <w:r>
        <w:rPr>
          <w:rStyle w:val="VerbatimChar"/>
        </w:rPr>
        <w:t>new_people_vaccinated_smoothed</w:t>
      </w:r>
      <w:proofErr w:type="spellEnd"/>
      <w:r>
        <w:rPr>
          <w:rStyle w:val="VerbatimChar"/>
        </w:rPr>
        <w:t>',</w:t>
      </w:r>
      <w:r>
        <w:br/>
      </w:r>
      <w:r>
        <w:rPr>
          <w:rStyle w:val="VerbatimChar"/>
        </w:rPr>
        <w:t xml:space="preserve">       '</w:t>
      </w:r>
      <w:proofErr w:type="spellStart"/>
      <w:r>
        <w:rPr>
          <w:rStyle w:val="VerbatimChar"/>
        </w:rPr>
        <w:t>new_people_vaccinated_smoothed_per_hundred</w:t>
      </w:r>
      <w:proofErr w:type="spellEnd"/>
      <w:r>
        <w:rPr>
          <w:rStyle w:val="VerbatimChar"/>
        </w:rPr>
        <w:t>', '</w:t>
      </w:r>
      <w:proofErr w:type="spellStart"/>
      <w:r>
        <w:rPr>
          <w:rStyle w:val="VerbatimChar"/>
        </w:rPr>
        <w:t>stringency_index</w:t>
      </w:r>
      <w:proofErr w:type="spellEnd"/>
      <w:r>
        <w:rPr>
          <w:rStyle w:val="VerbatimChar"/>
        </w:rPr>
        <w:t>',</w:t>
      </w:r>
      <w:r>
        <w:br/>
      </w:r>
      <w:r>
        <w:rPr>
          <w:rStyle w:val="VerbatimChar"/>
        </w:rPr>
        <w:t xml:space="preserve">       'population', '</w:t>
      </w:r>
      <w:proofErr w:type="spellStart"/>
      <w:r>
        <w:rPr>
          <w:rStyle w:val="VerbatimChar"/>
        </w:rPr>
        <w:t>population_density</w:t>
      </w:r>
      <w:proofErr w:type="spellEnd"/>
      <w:r>
        <w:rPr>
          <w:rStyle w:val="VerbatimChar"/>
        </w:rPr>
        <w:t>', '</w:t>
      </w:r>
      <w:proofErr w:type="spellStart"/>
      <w:r>
        <w:rPr>
          <w:rStyle w:val="VerbatimChar"/>
        </w:rPr>
        <w:t>median_age</w:t>
      </w:r>
      <w:proofErr w:type="spellEnd"/>
      <w:r>
        <w:rPr>
          <w:rStyle w:val="VerbatimChar"/>
        </w:rPr>
        <w:t>', 'aged_65_older',</w:t>
      </w:r>
      <w:r>
        <w:br/>
      </w:r>
      <w:r>
        <w:rPr>
          <w:rStyle w:val="VerbatimChar"/>
        </w:rPr>
        <w:t xml:space="preserve">       'aged_70_older', '</w:t>
      </w:r>
      <w:proofErr w:type="spellStart"/>
      <w:r>
        <w:rPr>
          <w:rStyle w:val="VerbatimChar"/>
        </w:rPr>
        <w:t>gdp_per_capita</w:t>
      </w:r>
      <w:proofErr w:type="spellEnd"/>
      <w:r>
        <w:rPr>
          <w:rStyle w:val="VerbatimChar"/>
        </w:rPr>
        <w:t>', '</w:t>
      </w:r>
      <w:proofErr w:type="spellStart"/>
      <w:r>
        <w:rPr>
          <w:rStyle w:val="VerbatimChar"/>
        </w:rPr>
        <w:t>extreme_poverty</w:t>
      </w:r>
      <w:proofErr w:type="spellEnd"/>
      <w:r>
        <w:rPr>
          <w:rStyle w:val="VerbatimChar"/>
        </w:rPr>
        <w:t>',</w:t>
      </w:r>
      <w:r>
        <w:br/>
      </w:r>
      <w:r>
        <w:rPr>
          <w:rStyle w:val="VerbatimChar"/>
        </w:rPr>
        <w:t xml:space="preserve">       '</w:t>
      </w:r>
      <w:proofErr w:type="spellStart"/>
      <w:r>
        <w:rPr>
          <w:rStyle w:val="VerbatimChar"/>
        </w:rPr>
        <w:t>cardiovasc_death_rate</w:t>
      </w:r>
      <w:proofErr w:type="spellEnd"/>
      <w:r>
        <w:rPr>
          <w:rStyle w:val="VerbatimChar"/>
        </w:rPr>
        <w:t>', '</w:t>
      </w:r>
      <w:proofErr w:type="spellStart"/>
      <w:r>
        <w:rPr>
          <w:rStyle w:val="VerbatimChar"/>
        </w:rPr>
        <w:t>diabetes_prevalence</w:t>
      </w:r>
      <w:proofErr w:type="spellEnd"/>
      <w:r>
        <w:rPr>
          <w:rStyle w:val="VerbatimChar"/>
        </w:rPr>
        <w:t>', '</w:t>
      </w:r>
      <w:proofErr w:type="spellStart"/>
      <w:r>
        <w:rPr>
          <w:rStyle w:val="VerbatimChar"/>
        </w:rPr>
        <w:t>female_smokers</w:t>
      </w:r>
      <w:proofErr w:type="spellEnd"/>
      <w:r>
        <w:rPr>
          <w:rStyle w:val="VerbatimChar"/>
        </w:rPr>
        <w:t>',</w:t>
      </w:r>
      <w:r>
        <w:br/>
      </w:r>
      <w:r>
        <w:rPr>
          <w:rStyle w:val="VerbatimChar"/>
        </w:rPr>
        <w:t xml:space="preserve">       '</w:t>
      </w:r>
      <w:proofErr w:type="spellStart"/>
      <w:r>
        <w:rPr>
          <w:rStyle w:val="VerbatimChar"/>
        </w:rPr>
        <w:t>male_smokers</w:t>
      </w:r>
      <w:proofErr w:type="spellEnd"/>
      <w:r>
        <w:rPr>
          <w:rStyle w:val="VerbatimChar"/>
        </w:rPr>
        <w:t>', '</w:t>
      </w:r>
      <w:proofErr w:type="spellStart"/>
      <w:r>
        <w:rPr>
          <w:rStyle w:val="VerbatimChar"/>
        </w:rPr>
        <w:t>handwashing_facilities</w:t>
      </w:r>
      <w:proofErr w:type="spellEnd"/>
      <w:r>
        <w:rPr>
          <w:rStyle w:val="VerbatimChar"/>
        </w:rPr>
        <w:t xml:space="preserve">', </w:t>
      </w:r>
      <w:r>
        <w:rPr>
          <w:rStyle w:val="VerbatimChar"/>
        </w:rPr>
        <w:lastRenderedPageBreak/>
        <w:t>'</w:t>
      </w:r>
      <w:proofErr w:type="spellStart"/>
      <w:r>
        <w:rPr>
          <w:rStyle w:val="VerbatimChar"/>
        </w:rPr>
        <w:t>hospital_beds_per_thousand</w:t>
      </w:r>
      <w:proofErr w:type="spellEnd"/>
      <w:r>
        <w:rPr>
          <w:rStyle w:val="VerbatimChar"/>
        </w:rPr>
        <w:t>',</w:t>
      </w:r>
      <w:r>
        <w:br/>
      </w:r>
      <w:r>
        <w:rPr>
          <w:rStyle w:val="VerbatimChar"/>
        </w:rPr>
        <w:t xml:space="preserve">       '</w:t>
      </w:r>
      <w:proofErr w:type="spellStart"/>
      <w:r>
        <w:rPr>
          <w:rStyle w:val="VerbatimChar"/>
        </w:rPr>
        <w:t>life_expectancy</w:t>
      </w:r>
      <w:proofErr w:type="spellEnd"/>
      <w:r>
        <w:rPr>
          <w:rStyle w:val="VerbatimChar"/>
        </w:rPr>
        <w:t>', '</w:t>
      </w:r>
      <w:proofErr w:type="spellStart"/>
      <w:r>
        <w:rPr>
          <w:rStyle w:val="VerbatimChar"/>
        </w:rPr>
        <w:t>human_development_index</w:t>
      </w:r>
      <w:proofErr w:type="spellEnd"/>
      <w:r>
        <w:rPr>
          <w:rStyle w:val="VerbatimChar"/>
        </w:rPr>
        <w:t>',</w:t>
      </w:r>
      <w:r>
        <w:br/>
      </w:r>
      <w:r>
        <w:rPr>
          <w:rStyle w:val="VerbatimChar"/>
        </w:rPr>
        <w:t xml:space="preserve">       '</w:t>
      </w:r>
      <w:proofErr w:type="spellStart"/>
      <w:r>
        <w:rPr>
          <w:rStyle w:val="VerbatimChar"/>
        </w:rPr>
        <w:t>excess_mortality_cumulative_absolute</w:t>
      </w:r>
      <w:proofErr w:type="spellEnd"/>
      <w:r>
        <w:rPr>
          <w:rStyle w:val="VerbatimChar"/>
        </w:rPr>
        <w:t>', '</w:t>
      </w:r>
      <w:proofErr w:type="spellStart"/>
      <w:r>
        <w:rPr>
          <w:rStyle w:val="VerbatimChar"/>
        </w:rPr>
        <w:t>excess_mortality_cumulative</w:t>
      </w:r>
      <w:proofErr w:type="spellEnd"/>
      <w:r>
        <w:rPr>
          <w:rStyle w:val="VerbatimChar"/>
        </w:rPr>
        <w:t>',</w:t>
      </w:r>
      <w:r>
        <w:br/>
      </w:r>
      <w:r>
        <w:rPr>
          <w:rStyle w:val="VerbatimChar"/>
        </w:rPr>
        <w:t xml:space="preserve">       '</w:t>
      </w:r>
      <w:proofErr w:type="spellStart"/>
      <w:r>
        <w:rPr>
          <w:rStyle w:val="VerbatimChar"/>
        </w:rPr>
        <w:t>excess_mortality</w:t>
      </w:r>
      <w:proofErr w:type="spellEnd"/>
      <w:r>
        <w:rPr>
          <w:rStyle w:val="VerbatimChar"/>
        </w:rPr>
        <w:t>', '</w:t>
      </w:r>
      <w:proofErr w:type="spellStart"/>
      <w:r>
        <w:rPr>
          <w:rStyle w:val="VerbatimChar"/>
        </w:rPr>
        <w:t>excess_mortality_cumulative_per_million</w:t>
      </w:r>
      <w:proofErr w:type="spellEnd"/>
      <w:r>
        <w:rPr>
          <w:rStyle w:val="VerbatimChar"/>
        </w:rPr>
        <w:t>'],</w:t>
      </w:r>
      <w:r>
        <w:br/>
      </w:r>
      <w:r>
        <w:rPr>
          <w:rStyle w:val="VerbatimChar"/>
        </w:rPr>
        <w:t xml:space="preserve">      </w:t>
      </w:r>
      <w:proofErr w:type="spellStart"/>
      <w:r>
        <w:rPr>
          <w:rStyle w:val="VerbatimChar"/>
        </w:rPr>
        <w:t>dtype</w:t>
      </w:r>
      <w:proofErr w:type="spellEnd"/>
      <w:r>
        <w:rPr>
          <w:rStyle w:val="VerbatimChar"/>
        </w:rPr>
        <w:t>='object')</w:t>
      </w:r>
    </w:p>
    <w:p w14:paraId="468A84EE" w14:textId="77777777" w:rsidR="00000000" w:rsidRDefault="00000000">
      <w:pPr>
        <w:pStyle w:val="SourceCode"/>
      </w:pPr>
      <w:proofErr w:type="gramStart"/>
      <w:r>
        <w:rPr>
          <w:rStyle w:val="NormalTok"/>
        </w:rPr>
        <w:t>data.info(</w:t>
      </w:r>
      <w:proofErr w:type="gramEnd"/>
      <w:r>
        <w:rPr>
          <w:rStyle w:val="NormalTok"/>
        </w:rPr>
        <w:t>)</w:t>
      </w:r>
    </w:p>
    <w:p w14:paraId="4B1A7959" w14:textId="77777777" w:rsidR="00000000" w:rsidRDefault="00000000">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191376 entries, 0 to 191375</w:t>
      </w:r>
      <w:r>
        <w:br/>
      </w:r>
      <w:r>
        <w:rPr>
          <w:rStyle w:val="VerbatimChar"/>
        </w:rPr>
        <w:t>Data columns (total 67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iso_code</w:t>
      </w:r>
      <w:proofErr w:type="spellEnd"/>
      <w:r>
        <w:rPr>
          <w:rStyle w:val="VerbatimChar"/>
        </w:rPr>
        <w:t xml:space="preserve">                                    191376 non-null  object </w:t>
      </w:r>
      <w:r>
        <w:br/>
      </w:r>
      <w:r>
        <w:rPr>
          <w:rStyle w:val="VerbatimChar"/>
        </w:rPr>
        <w:t xml:space="preserve"> 1   continent                                   180250 non-null  object </w:t>
      </w:r>
      <w:r>
        <w:br/>
      </w:r>
      <w:r>
        <w:rPr>
          <w:rStyle w:val="VerbatimChar"/>
        </w:rPr>
        <w:t xml:space="preserve"> 2   location                                    191376 non-null  object </w:t>
      </w:r>
      <w:r>
        <w:br/>
      </w:r>
      <w:r>
        <w:rPr>
          <w:rStyle w:val="VerbatimChar"/>
        </w:rPr>
        <w:t xml:space="preserve"> 3   date                                        191376 non-null  object </w:t>
      </w:r>
      <w:r>
        <w:br/>
      </w:r>
      <w:r>
        <w:rPr>
          <w:rStyle w:val="VerbatimChar"/>
        </w:rPr>
        <w:t xml:space="preserve"> 4   </w:t>
      </w:r>
      <w:proofErr w:type="spellStart"/>
      <w:r>
        <w:rPr>
          <w:rStyle w:val="VerbatimChar"/>
        </w:rPr>
        <w:t>total_cases</w:t>
      </w:r>
      <w:proofErr w:type="spellEnd"/>
      <w:r>
        <w:rPr>
          <w:rStyle w:val="VerbatimChar"/>
        </w:rPr>
        <w:t xml:space="preserve">                                 183834 non-null  float64</w:t>
      </w:r>
      <w:r>
        <w:br/>
      </w:r>
      <w:r>
        <w:rPr>
          <w:rStyle w:val="VerbatimChar"/>
        </w:rPr>
        <w:t xml:space="preserve"> 5   </w:t>
      </w:r>
      <w:proofErr w:type="spellStart"/>
      <w:r>
        <w:rPr>
          <w:rStyle w:val="VerbatimChar"/>
        </w:rPr>
        <w:t>new_cases</w:t>
      </w:r>
      <w:proofErr w:type="spellEnd"/>
      <w:r>
        <w:rPr>
          <w:rStyle w:val="VerbatimChar"/>
        </w:rPr>
        <w:t xml:space="preserve">                                   183621 non-null  float64</w:t>
      </w:r>
      <w:r>
        <w:br/>
      </w:r>
      <w:r>
        <w:rPr>
          <w:rStyle w:val="VerbatimChar"/>
        </w:rPr>
        <w:t xml:space="preserve"> 6   </w:t>
      </w:r>
      <w:proofErr w:type="spellStart"/>
      <w:r>
        <w:rPr>
          <w:rStyle w:val="VerbatimChar"/>
        </w:rPr>
        <w:t>new_cases_smoothed</w:t>
      </w:r>
      <w:proofErr w:type="spellEnd"/>
      <w:r>
        <w:rPr>
          <w:rStyle w:val="VerbatimChar"/>
        </w:rPr>
        <w:t xml:space="preserve">                          182447 non-null  float64</w:t>
      </w:r>
      <w:r>
        <w:br/>
      </w:r>
      <w:r>
        <w:rPr>
          <w:rStyle w:val="VerbatimChar"/>
        </w:rPr>
        <w:t xml:space="preserve"> 7   </w:t>
      </w:r>
      <w:proofErr w:type="spellStart"/>
      <w:r>
        <w:rPr>
          <w:rStyle w:val="VerbatimChar"/>
        </w:rPr>
        <w:t>total_deaths</w:t>
      </w:r>
      <w:proofErr w:type="spellEnd"/>
      <w:r>
        <w:rPr>
          <w:rStyle w:val="VerbatimChar"/>
        </w:rPr>
        <w:t xml:space="preserve">                                165368 non-null  float64</w:t>
      </w:r>
      <w:r>
        <w:br/>
      </w:r>
      <w:r>
        <w:rPr>
          <w:rStyle w:val="VerbatimChar"/>
        </w:rPr>
        <w:t xml:space="preserve"> 8   </w:t>
      </w:r>
      <w:proofErr w:type="spellStart"/>
      <w:r>
        <w:rPr>
          <w:rStyle w:val="VerbatimChar"/>
        </w:rPr>
        <w:t>new_deaths</w:t>
      </w:r>
      <w:proofErr w:type="spellEnd"/>
      <w:r>
        <w:rPr>
          <w:rStyle w:val="VerbatimChar"/>
        </w:rPr>
        <w:t xml:space="preserve">                                  165361 non-null  float64</w:t>
      </w:r>
      <w:r>
        <w:br/>
      </w:r>
      <w:r>
        <w:rPr>
          <w:rStyle w:val="VerbatimChar"/>
        </w:rPr>
        <w:t xml:space="preserve"> 9   </w:t>
      </w:r>
      <w:proofErr w:type="spellStart"/>
      <w:r>
        <w:rPr>
          <w:rStyle w:val="VerbatimChar"/>
        </w:rPr>
        <w:t>new_deaths_smoothed</w:t>
      </w:r>
      <w:proofErr w:type="spellEnd"/>
      <w:r>
        <w:rPr>
          <w:rStyle w:val="VerbatimChar"/>
        </w:rPr>
        <w:t xml:space="preserve">                         164198 non-null  float64</w:t>
      </w:r>
      <w:r>
        <w:br/>
      </w:r>
      <w:r>
        <w:rPr>
          <w:rStyle w:val="VerbatimChar"/>
        </w:rPr>
        <w:t xml:space="preserve"> 10  </w:t>
      </w:r>
      <w:proofErr w:type="spellStart"/>
      <w:r>
        <w:rPr>
          <w:rStyle w:val="VerbatimChar"/>
        </w:rPr>
        <w:t>total_cases_per_million</w:t>
      </w:r>
      <w:proofErr w:type="spellEnd"/>
      <w:r>
        <w:rPr>
          <w:rStyle w:val="VerbatimChar"/>
        </w:rPr>
        <w:t xml:space="preserve">                     182986 non-null  float64</w:t>
      </w:r>
      <w:r>
        <w:br/>
      </w:r>
      <w:r>
        <w:rPr>
          <w:rStyle w:val="VerbatimChar"/>
        </w:rPr>
        <w:t xml:space="preserve"> 11  </w:t>
      </w:r>
      <w:proofErr w:type="spellStart"/>
      <w:r>
        <w:rPr>
          <w:rStyle w:val="VerbatimChar"/>
        </w:rPr>
        <w:t>new_cases_per_million</w:t>
      </w:r>
      <w:proofErr w:type="spellEnd"/>
      <w:r>
        <w:rPr>
          <w:rStyle w:val="VerbatimChar"/>
        </w:rPr>
        <w:t xml:space="preserve">                       182773 non-null  float64</w:t>
      </w:r>
      <w:r>
        <w:br/>
      </w:r>
      <w:r>
        <w:rPr>
          <w:rStyle w:val="VerbatimChar"/>
        </w:rPr>
        <w:t xml:space="preserve"> 12  </w:t>
      </w:r>
      <w:proofErr w:type="spellStart"/>
      <w:r>
        <w:rPr>
          <w:rStyle w:val="VerbatimChar"/>
        </w:rPr>
        <w:t>new_cases_smoothed_per_million</w:t>
      </w:r>
      <w:proofErr w:type="spellEnd"/>
      <w:r>
        <w:rPr>
          <w:rStyle w:val="VerbatimChar"/>
        </w:rPr>
        <w:t xml:space="preserve">              181604 non-null  float64</w:t>
      </w:r>
      <w:r>
        <w:br/>
      </w:r>
      <w:r>
        <w:rPr>
          <w:rStyle w:val="VerbatimChar"/>
        </w:rPr>
        <w:t xml:space="preserve"> 13  </w:t>
      </w:r>
      <w:proofErr w:type="spellStart"/>
      <w:r>
        <w:rPr>
          <w:rStyle w:val="VerbatimChar"/>
        </w:rPr>
        <w:t>total_deaths_per_million</w:t>
      </w:r>
      <w:proofErr w:type="spellEnd"/>
      <w:r>
        <w:rPr>
          <w:rStyle w:val="VerbatimChar"/>
        </w:rPr>
        <w:t xml:space="preserve">                    164533 non-null  float64</w:t>
      </w:r>
      <w:r>
        <w:br/>
      </w:r>
      <w:r>
        <w:rPr>
          <w:rStyle w:val="VerbatimChar"/>
        </w:rPr>
        <w:t xml:space="preserve"> 14  </w:t>
      </w:r>
      <w:proofErr w:type="spellStart"/>
      <w:r>
        <w:rPr>
          <w:rStyle w:val="VerbatimChar"/>
        </w:rPr>
        <w:t>new_deaths_per_million</w:t>
      </w:r>
      <w:proofErr w:type="spellEnd"/>
      <w:r>
        <w:rPr>
          <w:rStyle w:val="VerbatimChar"/>
        </w:rPr>
        <w:t xml:space="preserve">                      164526 non-null  float64</w:t>
      </w:r>
      <w:r>
        <w:br/>
      </w:r>
      <w:r>
        <w:rPr>
          <w:rStyle w:val="VerbatimChar"/>
        </w:rPr>
        <w:t xml:space="preserve"> 15  </w:t>
      </w:r>
      <w:proofErr w:type="spellStart"/>
      <w:r>
        <w:rPr>
          <w:rStyle w:val="VerbatimChar"/>
        </w:rPr>
        <w:t>new_deaths_smoothed_per_million</w:t>
      </w:r>
      <w:proofErr w:type="spellEnd"/>
      <w:r>
        <w:rPr>
          <w:rStyle w:val="VerbatimChar"/>
        </w:rPr>
        <w:t xml:space="preserve">             163368 non-null  float64</w:t>
      </w:r>
      <w:r>
        <w:br/>
      </w:r>
      <w:r>
        <w:rPr>
          <w:rStyle w:val="VerbatimChar"/>
        </w:rPr>
        <w:t xml:space="preserve"> 16  </w:t>
      </w:r>
      <w:proofErr w:type="spellStart"/>
      <w:r>
        <w:rPr>
          <w:rStyle w:val="VerbatimChar"/>
        </w:rPr>
        <w:t>reproduction_rate</w:t>
      </w:r>
      <w:proofErr w:type="spellEnd"/>
      <w:r>
        <w:rPr>
          <w:rStyle w:val="VerbatimChar"/>
        </w:rPr>
        <w:t xml:space="preserve">                           140710 non-null  float64</w:t>
      </w:r>
      <w:r>
        <w:br/>
      </w:r>
      <w:r>
        <w:rPr>
          <w:rStyle w:val="VerbatimChar"/>
        </w:rPr>
        <w:t xml:space="preserve"> 17  </w:t>
      </w:r>
      <w:proofErr w:type="spellStart"/>
      <w:r>
        <w:rPr>
          <w:rStyle w:val="VerbatimChar"/>
        </w:rPr>
        <w:t>icu_patients</w:t>
      </w:r>
      <w:proofErr w:type="spellEnd"/>
      <w:r>
        <w:rPr>
          <w:rStyle w:val="VerbatimChar"/>
        </w:rPr>
        <w:t xml:space="preserve">                                25496 non-null   float64</w:t>
      </w:r>
      <w:r>
        <w:br/>
      </w:r>
      <w:r>
        <w:rPr>
          <w:rStyle w:val="VerbatimChar"/>
        </w:rPr>
        <w:t xml:space="preserve"> 18  </w:t>
      </w:r>
      <w:proofErr w:type="spellStart"/>
      <w:r>
        <w:rPr>
          <w:rStyle w:val="VerbatimChar"/>
        </w:rPr>
        <w:t>icu_patients_per_million</w:t>
      </w:r>
      <w:proofErr w:type="spellEnd"/>
      <w:r>
        <w:rPr>
          <w:rStyle w:val="VerbatimChar"/>
        </w:rPr>
        <w:t xml:space="preserve">                    25496 non-null   float64</w:t>
      </w:r>
      <w:r>
        <w:br/>
      </w:r>
      <w:r>
        <w:rPr>
          <w:rStyle w:val="VerbatimChar"/>
        </w:rPr>
        <w:t xml:space="preserve"> 19  </w:t>
      </w:r>
      <w:proofErr w:type="spellStart"/>
      <w:r>
        <w:rPr>
          <w:rStyle w:val="VerbatimChar"/>
        </w:rPr>
        <w:t>hosp_patients</w:t>
      </w:r>
      <w:proofErr w:type="spellEnd"/>
      <w:r>
        <w:rPr>
          <w:rStyle w:val="VerbatimChar"/>
        </w:rPr>
        <w:t xml:space="preserve">                               26747 non-null   float64</w:t>
      </w:r>
      <w:r>
        <w:br/>
      </w:r>
      <w:r>
        <w:rPr>
          <w:rStyle w:val="VerbatimChar"/>
        </w:rPr>
        <w:t xml:space="preserve"> 20  </w:t>
      </w:r>
      <w:proofErr w:type="spellStart"/>
      <w:r>
        <w:rPr>
          <w:rStyle w:val="VerbatimChar"/>
        </w:rPr>
        <w:t>hosp_patients_per_million</w:t>
      </w:r>
      <w:proofErr w:type="spellEnd"/>
      <w:r>
        <w:rPr>
          <w:rStyle w:val="VerbatimChar"/>
        </w:rPr>
        <w:t xml:space="preserve">                   26747 non-null   float64</w:t>
      </w:r>
      <w:r>
        <w:br/>
      </w:r>
      <w:r>
        <w:rPr>
          <w:rStyle w:val="VerbatimChar"/>
        </w:rPr>
        <w:t xml:space="preserve"> 21  </w:t>
      </w:r>
      <w:proofErr w:type="spellStart"/>
      <w:r>
        <w:rPr>
          <w:rStyle w:val="VerbatimChar"/>
        </w:rPr>
        <w:t>weekly_icu_admissions</w:t>
      </w:r>
      <w:proofErr w:type="spellEnd"/>
      <w:r>
        <w:rPr>
          <w:rStyle w:val="VerbatimChar"/>
        </w:rPr>
        <w:t xml:space="preserve">                       6222 non-null    float64</w:t>
      </w:r>
      <w:r>
        <w:br/>
      </w:r>
      <w:r>
        <w:rPr>
          <w:rStyle w:val="VerbatimChar"/>
        </w:rPr>
        <w:t xml:space="preserve"> 22  </w:t>
      </w:r>
      <w:proofErr w:type="spellStart"/>
      <w:r>
        <w:rPr>
          <w:rStyle w:val="VerbatimChar"/>
        </w:rPr>
        <w:t>weekly_icu_admissions_per_million</w:t>
      </w:r>
      <w:proofErr w:type="spellEnd"/>
      <w:r>
        <w:rPr>
          <w:rStyle w:val="VerbatimChar"/>
        </w:rPr>
        <w:t xml:space="preserve">           6222 non-null    float64</w:t>
      </w:r>
      <w:r>
        <w:br/>
      </w:r>
      <w:r>
        <w:rPr>
          <w:rStyle w:val="VerbatimChar"/>
        </w:rPr>
        <w:t xml:space="preserve"> 23  </w:t>
      </w:r>
      <w:proofErr w:type="spellStart"/>
      <w:r>
        <w:rPr>
          <w:rStyle w:val="VerbatimChar"/>
        </w:rPr>
        <w:t>weekly_hosp_admissions</w:t>
      </w:r>
      <w:proofErr w:type="spellEnd"/>
      <w:r>
        <w:rPr>
          <w:rStyle w:val="VerbatimChar"/>
        </w:rPr>
        <w:t xml:space="preserve">                      12397 non-null   float64</w:t>
      </w:r>
      <w:r>
        <w:br/>
      </w:r>
      <w:r>
        <w:rPr>
          <w:rStyle w:val="VerbatimChar"/>
        </w:rPr>
        <w:t xml:space="preserve"> 24  </w:t>
      </w:r>
      <w:proofErr w:type="spellStart"/>
      <w:r>
        <w:rPr>
          <w:rStyle w:val="VerbatimChar"/>
        </w:rPr>
        <w:t>weekly_hosp_admissions_per_million</w:t>
      </w:r>
      <w:proofErr w:type="spellEnd"/>
      <w:r>
        <w:rPr>
          <w:rStyle w:val="VerbatimChar"/>
        </w:rPr>
        <w:t xml:space="preserve">          12397 non-null   float64</w:t>
      </w:r>
      <w:r>
        <w:br/>
      </w:r>
      <w:r>
        <w:rPr>
          <w:rStyle w:val="VerbatimChar"/>
        </w:rPr>
        <w:t xml:space="preserve"> 25  </w:t>
      </w:r>
      <w:proofErr w:type="spellStart"/>
      <w:r>
        <w:rPr>
          <w:rStyle w:val="VerbatimChar"/>
        </w:rPr>
        <w:t>total_tests</w:t>
      </w:r>
      <w:proofErr w:type="spellEnd"/>
      <w:r>
        <w:rPr>
          <w:rStyle w:val="VerbatimChar"/>
        </w:rPr>
        <w:t xml:space="preserve">                                 77683 non-null   float64</w:t>
      </w:r>
      <w:r>
        <w:br/>
      </w:r>
      <w:r>
        <w:rPr>
          <w:rStyle w:val="VerbatimChar"/>
        </w:rPr>
        <w:t xml:space="preserve"> 26  </w:t>
      </w:r>
      <w:proofErr w:type="spellStart"/>
      <w:r>
        <w:rPr>
          <w:rStyle w:val="VerbatimChar"/>
        </w:rPr>
        <w:t>new_tests</w:t>
      </w:r>
      <w:proofErr w:type="spellEnd"/>
      <w:r>
        <w:rPr>
          <w:rStyle w:val="VerbatimChar"/>
        </w:rPr>
        <w:t xml:space="preserve">                                   74008 non-null   float64</w:t>
      </w:r>
      <w:r>
        <w:br/>
      </w:r>
      <w:r>
        <w:rPr>
          <w:rStyle w:val="VerbatimChar"/>
        </w:rPr>
        <w:t xml:space="preserve"> 27  </w:t>
      </w:r>
      <w:proofErr w:type="spellStart"/>
      <w:r>
        <w:rPr>
          <w:rStyle w:val="VerbatimChar"/>
        </w:rPr>
        <w:t>total_tests_per_thousand</w:t>
      </w:r>
      <w:proofErr w:type="spellEnd"/>
      <w:r>
        <w:rPr>
          <w:rStyle w:val="VerbatimChar"/>
        </w:rPr>
        <w:t xml:space="preserve">                    77683 non-null   float64</w:t>
      </w:r>
      <w:r>
        <w:br/>
      </w:r>
      <w:r>
        <w:rPr>
          <w:rStyle w:val="VerbatimChar"/>
        </w:rPr>
        <w:t xml:space="preserve"> 28  </w:t>
      </w:r>
      <w:proofErr w:type="spellStart"/>
      <w:r>
        <w:rPr>
          <w:rStyle w:val="VerbatimChar"/>
        </w:rPr>
        <w:t>new_tests_per_thousand</w:t>
      </w:r>
      <w:proofErr w:type="spellEnd"/>
      <w:r>
        <w:rPr>
          <w:rStyle w:val="VerbatimChar"/>
        </w:rPr>
        <w:t xml:space="preserve">                      74008 non-null   float64</w:t>
      </w:r>
      <w:r>
        <w:br/>
      </w:r>
      <w:r>
        <w:rPr>
          <w:rStyle w:val="VerbatimChar"/>
        </w:rPr>
        <w:t xml:space="preserve"> 29  </w:t>
      </w:r>
      <w:proofErr w:type="spellStart"/>
      <w:r>
        <w:rPr>
          <w:rStyle w:val="VerbatimChar"/>
        </w:rPr>
        <w:t>new_tests_smoothed</w:t>
      </w:r>
      <w:proofErr w:type="spellEnd"/>
      <w:r>
        <w:rPr>
          <w:rStyle w:val="VerbatimChar"/>
        </w:rPr>
        <w:t xml:space="preserve">                          101315 non-null  float64</w:t>
      </w:r>
      <w:r>
        <w:br/>
      </w:r>
      <w:r>
        <w:rPr>
          <w:rStyle w:val="VerbatimChar"/>
        </w:rPr>
        <w:t xml:space="preserve"> 30  </w:t>
      </w:r>
      <w:proofErr w:type="spellStart"/>
      <w:r>
        <w:rPr>
          <w:rStyle w:val="VerbatimChar"/>
        </w:rPr>
        <w:t>new_tests_smoothed_per_thousand</w:t>
      </w:r>
      <w:proofErr w:type="spellEnd"/>
      <w:r>
        <w:rPr>
          <w:rStyle w:val="VerbatimChar"/>
        </w:rPr>
        <w:t xml:space="preserve">             101315 non-null  float64</w:t>
      </w:r>
      <w:r>
        <w:br/>
      </w:r>
      <w:r>
        <w:rPr>
          <w:rStyle w:val="VerbatimChar"/>
        </w:rPr>
        <w:t xml:space="preserve"> 31  </w:t>
      </w:r>
      <w:proofErr w:type="spellStart"/>
      <w:r>
        <w:rPr>
          <w:rStyle w:val="VerbatimChar"/>
        </w:rPr>
        <w:t>positive_rate</w:t>
      </w:r>
      <w:proofErr w:type="spellEnd"/>
      <w:r>
        <w:rPr>
          <w:rStyle w:val="VerbatimChar"/>
        </w:rPr>
        <w:t xml:space="preserve">                               93441 non-null   float64</w:t>
      </w:r>
      <w:r>
        <w:br/>
      </w:r>
      <w:r>
        <w:rPr>
          <w:rStyle w:val="VerbatimChar"/>
        </w:rPr>
        <w:t xml:space="preserve"> 32  </w:t>
      </w:r>
      <w:proofErr w:type="spellStart"/>
      <w:r>
        <w:rPr>
          <w:rStyle w:val="VerbatimChar"/>
        </w:rPr>
        <w:t>tests_per_case</w:t>
      </w:r>
      <w:proofErr w:type="spellEnd"/>
      <w:r>
        <w:rPr>
          <w:rStyle w:val="VerbatimChar"/>
        </w:rPr>
        <w:t xml:space="preserve">                              91681 non-null   float64</w:t>
      </w:r>
      <w:r>
        <w:br/>
      </w:r>
      <w:r>
        <w:rPr>
          <w:rStyle w:val="VerbatimChar"/>
        </w:rPr>
        <w:t xml:space="preserve"> 33  </w:t>
      </w:r>
      <w:proofErr w:type="spellStart"/>
      <w:r>
        <w:rPr>
          <w:rStyle w:val="VerbatimChar"/>
        </w:rPr>
        <w:t>tests_units</w:t>
      </w:r>
      <w:proofErr w:type="spellEnd"/>
      <w:r>
        <w:rPr>
          <w:rStyle w:val="VerbatimChar"/>
        </w:rPr>
        <w:t xml:space="preserve">                                 104079 non-null  object </w:t>
      </w:r>
      <w:r>
        <w:br/>
      </w:r>
      <w:r>
        <w:rPr>
          <w:rStyle w:val="VerbatimChar"/>
        </w:rPr>
        <w:t xml:space="preserve"> 34  </w:t>
      </w:r>
      <w:proofErr w:type="spellStart"/>
      <w:r>
        <w:rPr>
          <w:rStyle w:val="VerbatimChar"/>
        </w:rPr>
        <w:t>total_vaccinations</w:t>
      </w:r>
      <w:proofErr w:type="spellEnd"/>
      <w:r>
        <w:rPr>
          <w:rStyle w:val="VerbatimChar"/>
        </w:rPr>
        <w:t xml:space="preserve">                          52388 non-null   float64</w:t>
      </w:r>
      <w:r>
        <w:br/>
      </w:r>
      <w:r>
        <w:rPr>
          <w:rStyle w:val="VerbatimChar"/>
        </w:rPr>
        <w:t xml:space="preserve"> 35  </w:t>
      </w:r>
      <w:proofErr w:type="spellStart"/>
      <w:r>
        <w:rPr>
          <w:rStyle w:val="VerbatimChar"/>
        </w:rPr>
        <w:t>people_vaccinated</w:t>
      </w:r>
      <w:proofErr w:type="spellEnd"/>
      <w:r>
        <w:rPr>
          <w:rStyle w:val="VerbatimChar"/>
        </w:rPr>
        <w:t xml:space="preserve">                           49909 non-null   float64</w:t>
      </w:r>
      <w:r>
        <w:br/>
      </w:r>
      <w:r>
        <w:rPr>
          <w:rStyle w:val="VerbatimChar"/>
        </w:rPr>
        <w:t xml:space="preserve"> 36  </w:t>
      </w:r>
      <w:proofErr w:type="spellStart"/>
      <w:r>
        <w:rPr>
          <w:rStyle w:val="VerbatimChar"/>
        </w:rPr>
        <w:t>people_fully_vaccinated</w:t>
      </w:r>
      <w:proofErr w:type="spellEnd"/>
      <w:r>
        <w:rPr>
          <w:rStyle w:val="VerbatimChar"/>
        </w:rPr>
        <w:t xml:space="preserve">                     47375 non-null   float64</w:t>
      </w:r>
      <w:r>
        <w:br/>
      </w:r>
      <w:r>
        <w:rPr>
          <w:rStyle w:val="VerbatimChar"/>
        </w:rPr>
        <w:lastRenderedPageBreak/>
        <w:t xml:space="preserve"> 37  </w:t>
      </w:r>
      <w:proofErr w:type="spellStart"/>
      <w:r>
        <w:rPr>
          <w:rStyle w:val="VerbatimChar"/>
        </w:rPr>
        <w:t>total_boosters</w:t>
      </w:r>
      <w:proofErr w:type="spellEnd"/>
      <w:r>
        <w:rPr>
          <w:rStyle w:val="VerbatimChar"/>
        </w:rPr>
        <w:t xml:space="preserve">                              24452 non-null   float64</w:t>
      </w:r>
      <w:r>
        <w:br/>
      </w:r>
      <w:r>
        <w:rPr>
          <w:rStyle w:val="VerbatimChar"/>
        </w:rPr>
        <w:t xml:space="preserve"> 38  </w:t>
      </w:r>
      <w:proofErr w:type="spellStart"/>
      <w:r>
        <w:rPr>
          <w:rStyle w:val="VerbatimChar"/>
        </w:rPr>
        <w:t>new_vaccinations</w:t>
      </w:r>
      <w:proofErr w:type="spellEnd"/>
      <w:r>
        <w:rPr>
          <w:rStyle w:val="VerbatimChar"/>
        </w:rPr>
        <w:t xml:space="preserve">                            42912 non-null   float64</w:t>
      </w:r>
      <w:r>
        <w:br/>
      </w:r>
      <w:r>
        <w:rPr>
          <w:rStyle w:val="VerbatimChar"/>
        </w:rPr>
        <w:t xml:space="preserve"> 39  </w:t>
      </w:r>
      <w:proofErr w:type="spellStart"/>
      <w:r>
        <w:rPr>
          <w:rStyle w:val="VerbatimChar"/>
        </w:rPr>
        <w:t>new_vaccinations_smoothed</w:t>
      </w:r>
      <w:proofErr w:type="spellEnd"/>
      <w:r>
        <w:rPr>
          <w:rStyle w:val="VerbatimChar"/>
        </w:rPr>
        <w:t xml:space="preserve">                   103578 non-null  float64</w:t>
      </w:r>
      <w:r>
        <w:br/>
      </w:r>
      <w:r>
        <w:rPr>
          <w:rStyle w:val="VerbatimChar"/>
        </w:rPr>
        <w:t xml:space="preserve"> 40  </w:t>
      </w:r>
      <w:proofErr w:type="spellStart"/>
      <w:r>
        <w:rPr>
          <w:rStyle w:val="VerbatimChar"/>
        </w:rPr>
        <w:t>total_vaccinations_per_hundred</w:t>
      </w:r>
      <w:proofErr w:type="spellEnd"/>
      <w:r>
        <w:rPr>
          <w:rStyle w:val="VerbatimChar"/>
        </w:rPr>
        <w:t xml:space="preserve">              52388 non-null   float64</w:t>
      </w:r>
      <w:r>
        <w:br/>
      </w:r>
      <w:r>
        <w:rPr>
          <w:rStyle w:val="VerbatimChar"/>
        </w:rPr>
        <w:t xml:space="preserve"> 41  </w:t>
      </w:r>
      <w:proofErr w:type="spellStart"/>
      <w:r>
        <w:rPr>
          <w:rStyle w:val="VerbatimChar"/>
        </w:rPr>
        <w:t>people_vaccinated_per_hundred</w:t>
      </w:r>
      <w:proofErr w:type="spellEnd"/>
      <w:r>
        <w:rPr>
          <w:rStyle w:val="VerbatimChar"/>
        </w:rPr>
        <w:t xml:space="preserve">               49909 non-null   float64</w:t>
      </w:r>
      <w:r>
        <w:br/>
      </w:r>
      <w:r>
        <w:rPr>
          <w:rStyle w:val="VerbatimChar"/>
        </w:rPr>
        <w:t xml:space="preserve"> 42  </w:t>
      </w:r>
      <w:proofErr w:type="spellStart"/>
      <w:r>
        <w:rPr>
          <w:rStyle w:val="VerbatimChar"/>
        </w:rPr>
        <w:t>people_fully_vaccinated_per_hundred</w:t>
      </w:r>
      <w:proofErr w:type="spellEnd"/>
      <w:r>
        <w:rPr>
          <w:rStyle w:val="VerbatimChar"/>
        </w:rPr>
        <w:t xml:space="preserve">         47375 non-null   float64</w:t>
      </w:r>
      <w:r>
        <w:br/>
      </w:r>
      <w:r>
        <w:rPr>
          <w:rStyle w:val="VerbatimChar"/>
        </w:rPr>
        <w:t xml:space="preserve"> 43  </w:t>
      </w:r>
      <w:proofErr w:type="spellStart"/>
      <w:r>
        <w:rPr>
          <w:rStyle w:val="VerbatimChar"/>
        </w:rPr>
        <w:t>total_boosters_per_hundred</w:t>
      </w:r>
      <w:proofErr w:type="spellEnd"/>
      <w:r>
        <w:rPr>
          <w:rStyle w:val="VerbatimChar"/>
        </w:rPr>
        <w:t xml:space="preserve">                  24452 non-null   float64</w:t>
      </w:r>
      <w:r>
        <w:br/>
      </w:r>
      <w:r>
        <w:rPr>
          <w:rStyle w:val="VerbatimChar"/>
        </w:rPr>
        <w:t xml:space="preserve"> 44  </w:t>
      </w:r>
      <w:proofErr w:type="spellStart"/>
      <w:r>
        <w:rPr>
          <w:rStyle w:val="VerbatimChar"/>
        </w:rPr>
        <w:t>new_vaccinations_smoothed_per_million</w:t>
      </w:r>
      <w:proofErr w:type="spellEnd"/>
      <w:r>
        <w:rPr>
          <w:rStyle w:val="VerbatimChar"/>
        </w:rPr>
        <w:t xml:space="preserve">       103578 non-null  float64</w:t>
      </w:r>
      <w:r>
        <w:br/>
      </w:r>
      <w:r>
        <w:rPr>
          <w:rStyle w:val="VerbatimChar"/>
        </w:rPr>
        <w:t xml:space="preserve"> 45  </w:t>
      </w:r>
      <w:proofErr w:type="spellStart"/>
      <w:r>
        <w:rPr>
          <w:rStyle w:val="VerbatimChar"/>
        </w:rPr>
        <w:t>new_people_vaccinated_smoothed</w:t>
      </w:r>
      <w:proofErr w:type="spellEnd"/>
      <w:r>
        <w:rPr>
          <w:rStyle w:val="VerbatimChar"/>
        </w:rPr>
        <w:t xml:space="preserve">              102491 non-null  float64</w:t>
      </w:r>
      <w:r>
        <w:br/>
      </w:r>
      <w:r>
        <w:rPr>
          <w:rStyle w:val="VerbatimChar"/>
        </w:rPr>
        <w:t xml:space="preserve"> 46  </w:t>
      </w:r>
      <w:proofErr w:type="spellStart"/>
      <w:r>
        <w:rPr>
          <w:rStyle w:val="VerbatimChar"/>
        </w:rPr>
        <w:t>new_people_vaccinated_smoothed_per_hundred</w:t>
      </w:r>
      <w:proofErr w:type="spellEnd"/>
      <w:r>
        <w:rPr>
          <w:rStyle w:val="VerbatimChar"/>
        </w:rPr>
        <w:t xml:space="preserve">  102491 non-null  float64</w:t>
      </w:r>
      <w:r>
        <w:br/>
      </w:r>
      <w:r>
        <w:rPr>
          <w:rStyle w:val="VerbatimChar"/>
        </w:rPr>
        <w:t xml:space="preserve"> 47  </w:t>
      </w:r>
      <w:proofErr w:type="spellStart"/>
      <w:r>
        <w:rPr>
          <w:rStyle w:val="VerbatimChar"/>
        </w:rPr>
        <w:t>stringency_index</w:t>
      </w:r>
      <w:proofErr w:type="spellEnd"/>
      <w:r>
        <w:rPr>
          <w:rStyle w:val="VerbatimChar"/>
        </w:rPr>
        <w:t xml:space="preserve">                            148621 non-null  float64</w:t>
      </w:r>
      <w:r>
        <w:br/>
      </w:r>
      <w:r>
        <w:rPr>
          <w:rStyle w:val="VerbatimChar"/>
        </w:rPr>
        <w:t xml:space="preserve"> 48  population                                  190211 non-null  float64</w:t>
      </w:r>
      <w:r>
        <w:br/>
      </w:r>
      <w:r>
        <w:rPr>
          <w:rStyle w:val="VerbatimChar"/>
        </w:rPr>
        <w:t xml:space="preserve"> 49  </w:t>
      </w:r>
      <w:proofErr w:type="spellStart"/>
      <w:r>
        <w:rPr>
          <w:rStyle w:val="VerbatimChar"/>
        </w:rPr>
        <w:t>population_density</w:t>
      </w:r>
      <w:proofErr w:type="spellEnd"/>
      <w:r>
        <w:rPr>
          <w:rStyle w:val="VerbatimChar"/>
        </w:rPr>
        <w:t xml:space="preserve">                          170524 non-null  float64</w:t>
      </w:r>
      <w:r>
        <w:br/>
      </w:r>
      <w:r>
        <w:rPr>
          <w:rStyle w:val="VerbatimChar"/>
        </w:rPr>
        <w:t xml:space="preserve"> 50  </w:t>
      </w:r>
      <w:proofErr w:type="spellStart"/>
      <w:r>
        <w:rPr>
          <w:rStyle w:val="VerbatimChar"/>
        </w:rPr>
        <w:t>median_age</w:t>
      </w:r>
      <w:proofErr w:type="spellEnd"/>
      <w:r>
        <w:rPr>
          <w:rStyle w:val="VerbatimChar"/>
        </w:rPr>
        <w:t xml:space="preserve">                                  158052 non-null  float64</w:t>
      </w:r>
      <w:r>
        <w:br/>
      </w:r>
      <w:r>
        <w:rPr>
          <w:rStyle w:val="VerbatimChar"/>
        </w:rPr>
        <w:t xml:space="preserve"> 51  aged_65_older                               156377 non-null  float64</w:t>
      </w:r>
      <w:r>
        <w:br/>
      </w:r>
      <w:r>
        <w:rPr>
          <w:rStyle w:val="VerbatimChar"/>
        </w:rPr>
        <w:t xml:space="preserve"> 52  aged_70_older                               157223 non-null  float64</w:t>
      </w:r>
      <w:r>
        <w:br/>
      </w:r>
      <w:r>
        <w:rPr>
          <w:rStyle w:val="VerbatimChar"/>
        </w:rPr>
        <w:t xml:space="preserve"> 53  </w:t>
      </w:r>
      <w:proofErr w:type="spellStart"/>
      <w:r>
        <w:rPr>
          <w:rStyle w:val="VerbatimChar"/>
        </w:rPr>
        <w:t>gdp_per_capita</w:t>
      </w:r>
      <w:proofErr w:type="spellEnd"/>
      <w:r>
        <w:rPr>
          <w:rStyle w:val="VerbatimChar"/>
        </w:rPr>
        <w:t xml:space="preserve">                              157205 non-null  float64</w:t>
      </w:r>
      <w:r>
        <w:br/>
      </w:r>
      <w:r>
        <w:rPr>
          <w:rStyle w:val="VerbatimChar"/>
        </w:rPr>
        <w:t xml:space="preserve"> 54  </w:t>
      </w:r>
      <w:proofErr w:type="spellStart"/>
      <w:r>
        <w:rPr>
          <w:rStyle w:val="VerbatimChar"/>
        </w:rPr>
        <w:t>extreme_poverty</w:t>
      </w:r>
      <w:proofErr w:type="spellEnd"/>
      <w:r>
        <w:rPr>
          <w:rStyle w:val="VerbatimChar"/>
        </w:rPr>
        <w:t xml:space="preserve">                             102625 non-null  float64</w:t>
      </w:r>
      <w:r>
        <w:br/>
      </w:r>
      <w:r>
        <w:rPr>
          <w:rStyle w:val="VerbatimChar"/>
        </w:rPr>
        <w:t xml:space="preserve"> 55  </w:t>
      </w:r>
      <w:proofErr w:type="spellStart"/>
      <w:r>
        <w:rPr>
          <w:rStyle w:val="VerbatimChar"/>
        </w:rPr>
        <w:t>cardiovasc_death_rate</w:t>
      </w:r>
      <w:proofErr w:type="spellEnd"/>
      <w:r>
        <w:rPr>
          <w:rStyle w:val="VerbatimChar"/>
        </w:rPr>
        <w:t xml:space="preserve">                       157692 non-null  float64</w:t>
      </w:r>
      <w:r>
        <w:br/>
      </w:r>
      <w:r>
        <w:rPr>
          <w:rStyle w:val="VerbatimChar"/>
        </w:rPr>
        <w:t xml:space="preserve"> 56  </w:t>
      </w:r>
      <w:proofErr w:type="spellStart"/>
      <w:r>
        <w:rPr>
          <w:rStyle w:val="VerbatimChar"/>
        </w:rPr>
        <w:t>diabetes_prevalence</w:t>
      </w:r>
      <w:proofErr w:type="spellEnd"/>
      <w:r>
        <w:rPr>
          <w:rStyle w:val="VerbatimChar"/>
        </w:rPr>
        <w:t xml:space="preserve">                         165401 non-null  float64</w:t>
      </w:r>
      <w:r>
        <w:br/>
      </w:r>
      <w:r>
        <w:rPr>
          <w:rStyle w:val="VerbatimChar"/>
        </w:rPr>
        <w:t xml:space="preserve"> 57  </w:t>
      </w:r>
      <w:proofErr w:type="spellStart"/>
      <w:r>
        <w:rPr>
          <w:rStyle w:val="VerbatimChar"/>
        </w:rPr>
        <w:t>female_smokers</w:t>
      </w:r>
      <w:proofErr w:type="spellEnd"/>
      <w:r>
        <w:rPr>
          <w:rStyle w:val="VerbatimChar"/>
        </w:rPr>
        <w:t xml:space="preserve">                              119268 non-null  float64</w:t>
      </w:r>
      <w:r>
        <w:br/>
      </w:r>
      <w:r>
        <w:rPr>
          <w:rStyle w:val="VerbatimChar"/>
        </w:rPr>
        <w:t xml:space="preserve"> 58  </w:t>
      </w:r>
      <w:proofErr w:type="spellStart"/>
      <w:r>
        <w:rPr>
          <w:rStyle w:val="VerbatimChar"/>
        </w:rPr>
        <w:t>male_smokers</w:t>
      </w:r>
      <w:proofErr w:type="spellEnd"/>
      <w:r>
        <w:rPr>
          <w:rStyle w:val="VerbatimChar"/>
        </w:rPr>
        <w:t xml:space="preserve">                                117633 non-null  float64</w:t>
      </w:r>
      <w:r>
        <w:br/>
      </w:r>
      <w:r>
        <w:rPr>
          <w:rStyle w:val="VerbatimChar"/>
        </w:rPr>
        <w:t xml:space="preserve"> 59  </w:t>
      </w:r>
      <w:proofErr w:type="spellStart"/>
      <w:r>
        <w:rPr>
          <w:rStyle w:val="VerbatimChar"/>
        </w:rPr>
        <w:t>handwashing_facilities</w:t>
      </w:r>
      <w:proofErr w:type="spellEnd"/>
      <w:r>
        <w:rPr>
          <w:rStyle w:val="VerbatimChar"/>
        </w:rPr>
        <w:t xml:space="preserve">                      77477 non-null   float64</w:t>
      </w:r>
      <w:r>
        <w:br/>
      </w:r>
      <w:r>
        <w:rPr>
          <w:rStyle w:val="VerbatimChar"/>
        </w:rPr>
        <w:t xml:space="preserve"> 60  </w:t>
      </w:r>
      <w:proofErr w:type="spellStart"/>
      <w:r>
        <w:rPr>
          <w:rStyle w:val="VerbatimChar"/>
        </w:rPr>
        <w:t>hospital_beds_per_thousand</w:t>
      </w:r>
      <w:proofErr w:type="spellEnd"/>
      <w:r>
        <w:rPr>
          <w:rStyle w:val="VerbatimChar"/>
        </w:rPr>
        <w:t xml:space="preserve">                  139914 non-null  float64</w:t>
      </w:r>
      <w:r>
        <w:br/>
      </w:r>
      <w:r>
        <w:rPr>
          <w:rStyle w:val="VerbatimChar"/>
        </w:rPr>
        <w:t xml:space="preserve"> 61  </w:t>
      </w:r>
      <w:proofErr w:type="spellStart"/>
      <w:r>
        <w:rPr>
          <w:rStyle w:val="VerbatimChar"/>
        </w:rPr>
        <w:t>life_expectancy</w:t>
      </w:r>
      <w:proofErr w:type="spellEnd"/>
      <w:r>
        <w:rPr>
          <w:rStyle w:val="VerbatimChar"/>
        </w:rPr>
        <w:t xml:space="preserve">                             178964 non-null  float64</w:t>
      </w:r>
      <w:r>
        <w:br/>
      </w:r>
      <w:r>
        <w:rPr>
          <w:rStyle w:val="VerbatimChar"/>
        </w:rPr>
        <w:t xml:space="preserve"> 62  </w:t>
      </w:r>
      <w:proofErr w:type="spellStart"/>
      <w:r>
        <w:rPr>
          <w:rStyle w:val="VerbatimChar"/>
        </w:rPr>
        <w:t>human_development_index</w:t>
      </w:r>
      <w:proofErr w:type="spellEnd"/>
      <w:r>
        <w:rPr>
          <w:rStyle w:val="VerbatimChar"/>
        </w:rPr>
        <w:t xml:space="preserve">                     153621 non-null  float64</w:t>
      </w:r>
      <w:r>
        <w:br/>
      </w:r>
      <w:r>
        <w:rPr>
          <w:rStyle w:val="VerbatimChar"/>
        </w:rPr>
        <w:t xml:space="preserve"> 63  </w:t>
      </w:r>
      <w:proofErr w:type="spellStart"/>
      <w:r>
        <w:rPr>
          <w:rStyle w:val="VerbatimChar"/>
        </w:rPr>
        <w:t>excess_mortality_cumulative_absolute</w:t>
      </w:r>
      <w:proofErr w:type="spellEnd"/>
      <w:r>
        <w:rPr>
          <w:rStyle w:val="VerbatimChar"/>
        </w:rPr>
        <w:t xml:space="preserve">        6553 non-null    float64</w:t>
      </w:r>
      <w:r>
        <w:br/>
      </w:r>
      <w:r>
        <w:rPr>
          <w:rStyle w:val="VerbatimChar"/>
        </w:rPr>
        <w:t xml:space="preserve"> 64  </w:t>
      </w:r>
      <w:proofErr w:type="spellStart"/>
      <w:r>
        <w:rPr>
          <w:rStyle w:val="VerbatimChar"/>
        </w:rPr>
        <w:t>excess_mortality_cumulative</w:t>
      </w:r>
      <w:proofErr w:type="spellEnd"/>
      <w:r>
        <w:rPr>
          <w:rStyle w:val="VerbatimChar"/>
        </w:rPr>
        <w:t xml:space="preserve">                 6553 non-null    float64</w:t>
      </w:r>
      <w:r>
        <w:br/>
      </w:r>
      <w:r>
        <w:rPr>
          <w:rStyle w:val="VerbatimChar"/>
        </w:rPr>
        <w:t xml:space="preserve"> 65  </w:t>
      </w:r>
      <w:proofErr w:type="spellStart"/>
      <w:r>
        <w:rPr>
          <w:rStyle w:val="VerbatimChar"/>
        </w:rPr>
        <w:t>excess_mortality</w:t>
      </w:r>
      <w:proofErr w:type="spellEnd"/>
      <w:r>
        <w:rPr>
          <w:rStyle w:val="VerbatimChar"/>
        </w:rPr>
        <w:t xml:space="preserve">                            6553 non-null    float64</w:t>
      </w:r>
      <w:r>
        <w:br/>
      </w:r>
      <w:r>
        <w:rPr>
          <w:rStyle w:val="VerbatimChar"/>
        </w:rPr>
        <w:t xml:space="preserve"> 66  </w:t>
      </w:r>
      <w:proofErr w:type="spellStart"/>
      <w:r>
        <w:rPr>
          <w:rStyle w:val="VerbatimChar"/>
        </w:rPr>
        <w:t>excess_mortality_cumulative_per_million</w:t>
      </w:r>
      <w:proofErr w:type="spellEnd"/>
      <w:r>
        <w:rPr>
          <w:rStyle w:val="VerbatimChar"/>
        </w:rPr>
        <w:t xml:space="preserve">     6553 non-null    float64</w:t>
      </w:r>
      <w:r>
        <w:br/>
      </w:r>
      <w:proofErr w:type="spellStart"/>
      <w:r>
        <w:rPr>
          <w:rStyle w:val="VerbatimChar"/>
        </w:rPr>
        <w:t>dtypes</w:t>
      </w:r>
      <w:proofErr w:type="spellEnd"/>
      <w:r>
        <w:rPr>
          <w:rStyle w:val="VerbatimChar"/>
        </w:rPr>
        <w:t>: float64(62), object(5)</w:t>
      </w:r>
      <w:r>
        <w:br/>
      </w:r>
      <w:r>
        <w:rPr>
          <w:rStyle w:val="VerbatimChar"/>
        </w:rPr>
        <w:t>memory usage: 97.8+ MB</w:t>
      </w:r>
    </w:p>
    <w:p w14:paraId="51AE31D5" w14:textId="77777777" w:rsidR="00000000" w:rsidRDefault="00000000">
      <w:pPr>
        <w:pStyle w:val="SourceCode"/>
      </w:pPr>
      <w:proofErr w:type="spellStart"/>
      <w:proofErr w:type="gramStart"/>
      <w:r>
        <w:rPr>
          <w:rStyle w:val="NormalTok"/>
        </w:rPr>
        <w:t>data.describe</w:t>
      </w:r>
      <w:proofErr w:type="spellEnd"/>
      <w:proofErr w:type="gramEnd"/>
      <w:r>
        <w:rPr>
          <w:rStyle w:val="NormalTok"/>
        </w:rPr>
        <w:t>(include</w:t>
      </w:r>
      <w:r>
        <w:rPr>
          <w:rStyle w:val="OperatorTok"/>
        </w:rPr>
        <w:t>=</w:t>
      </w:r>
      <w:r>
        <w:rPr>
          <w:rStyle w:val="StringTok"/>
        </w:rPr>
        <w:t>'all'</w:t>
      </w:r>
      <w:r>
        <w:rPr>
          <w:rStyle w:val="NormalTok"/>
        </w:rPr>
        <w:t>)</w:t>
      </w:r>
    </w:p>
    <w:p w14:paraId="22BAA4CD" w14:textId="77777777" w:rsidR="00000000" w:rsidRDefault="00000000">
      <w:pPr>
        <w:pStyle w:val="SourceCode"/>
      </w:pPr>
      <w:r>
        <w:rPr>
          <w:rStyle w:val="VerbatimChar"/>
        </w:rPr>
        <w:t xml:space="preserve">       </w:t>
      </w:r>
      <w:proofErr w:type="spellStart"/>
      <w:r>
        <w:rPr>
          <w:rStyle w:val="VerbatimChar"/>
        </w:rPr>
        <w:t>iso_code</w:t>
      </w:r>
      <w:proofErr w:type="spellEnd"/>
      <w:r>
        <w:rPr>
          <w:rStyle w:val="VerbatimChar"/>
        </w:rPr>
        <w:t xml:space="preserve"> continent location        date   </w:t>
      </w:r>
      <w:proofErr w:type="spellStart"/>
      <w:r>
        <w:rPr>
          <w:rStyle w:val="VerbatimChar"/>
        </w:rPr>
        <w:t>total_cases</w:t>
      </w:r>
      <w:proofErr w:type="spellEnd"/>
      <w:r>
        <w:rPr>
          <w:rStyle w:val="VerbatimChar"/>
        </w:rPr>
        <w:t xml:space="preserve">     </w:t>
      </w:r>
      <w:proofErr w:type="spellStart"/>
      <w:r>
        <w:rPr>
          <w:rStyle w:val="VerbatimChar"/>
        </w:rPr>
        <w:t>new_cases</w:t>
      </w:r>
      <w:proofErr w:type="spellEnd"/>
      <w:r>
        <w:rPr>
          <w:rStyle w:val="VerbatimChar"/>
        </w:rPr>
        <w:t xml:space="preserve">  \</w:t>
      </w:r>
      <w:r>
        <w:br/>
      </w:r>
      <w:r>
        <w:rPr>
          <w:rStyle w:val="VerbatimChar"/>
        </w:rPr>
        <w:t xml:space="preserve">count    191376    180250   191376      191376  1.838340e+05  1.836210e+05   </w:t>
      </w:r>
      <w:r>
        <w:br/>
      </w:r>
      <w:r>
        <w:rPr>
          <w:rStyle w:val="VerbatimChar"/>
        </w:rPr>
        <w:t xml:space="preserve">unique      244         6      244         885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top         MEX    Africa   Mexico  2021-08-26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spellStart"/>
      <w:r>
        <w:rPr>
          <w:rStyle w:val="VerbatimChar"/>
        </w:rPr>
        <w:t>freq</w:t>
      </w:r>
      <w:proofErr w:type="spellEnd"/>
      <w:r>
        <w:rPr>
          <w:rStyle w:val="VerbatimChar"/>
        </w:rPr>
        <w:t xml:space="preserve">        885     44368      885         243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mean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3.296788e+06  1.233562e+04   </w:t>
      </w:r>
      <w:r>
        <w:br/>
      </w:r>
      <w:r>
        <w:rPr>
          <w:rStyle w:val="VerbatimChar"/>
        </w:rPr>
        <w:t xml:space="preserve">std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2.070422e+07  8.723816e+04   </w:t>
      </w:r>
      <w:r>
        <w:br/>
      </w:r>
      <w:r>
        <w:rPr>
          <w:rStyle w:val="VerbatimChar"/>
        </w:rPr>
        <w:t xml:space="preserve">min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1.000000e+00  0.000000e+00   </w:t>
      </w:r>
      <w:r>
        <w:br/>
      </w:r>
      <w:r>
        <w:rPr>
          <w:rStyle w:val="VerbatimChar"/>
        </w:rPr>
        <w:t xml:space="preserve">25%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2.696000e+03  0.000000e+00   </w:t>
      </w:r>
      <w:r>
        <w:br/>
      </w:r>
      <w:r>
        <w:rPr>
          <w:rStyle w:val="VerbatimChar"/>
        </w:rPr>
        <w:t xml:space="preserve">50%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3.569300e+04  7.100000e+01   </w:t>
      </w:r>
      <w:r>
        <w:br/>
      </w:r>
      <w:r>
        <w:rPr>
          <w:rStyle w:val="VerbatimChar"/>
        </w:rPr>
        <w:t xml:space="preserve">75%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3.787148e+05  1.027000e+03   </w:t>
      </w:r>
      <w:r>
        <w:br/>
      </w:r>
      <w:r>
        <w:rPr>
          <w:rStyle w:val="VerbatimChar"/>
        </w:rPr>
        <w:t xml:space="preserve">max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5.314561e+08  4.079835e+06   </w:t>
      </w:r>
      <w:r>
        <w:br/>
      </w:r>
      <w:r>
        <w:br/>
      </w:r>
      <w:r>
        <w:rPr>
          <w:rStyle w:val="VerbatimChar"/>
        </w:rPr>
        <w:t xml:space="preserve">        </w:t>
      </w:r>
      <w:proofErr w:type="spellStart"/>
      <w:r>
        <w:rPr>
          <w:rStyle w:val="VerbatimChar"/>
        </w:rPr>
        <w:t>new_cases_smoothed</w:t>
      </w:r>
      <w:proofErr w:type="spellEnd"/>
      <w:r>
        <w:rPr>
          <w:rStyle w:val="VerbatimChar"/>
        </w:rPr>
        <w:t xml:space="preserve">  </w:t>
      </w:r>
      <w:proofErr w:type="spellStart"/>
      <w:r>
        <w:rPr>
          <w:rStyle w:val="VerbatimChar"/>
        </w:rPr>
        <w:t>total_deaths</w:t>
      </w:r>
      <w:proofErr w:type="spellEnd"/>
      <w:r>
        <w:rPr>
          <w:rStyle w:val="VerbatimChar"/>
        </w:rPr>
        <w:t xml:space="preserve">     </w:t>
      </w:r>
      <w:proofErr w:type="spellStart"/>
      <w:r>
        <w:rPr>
          <w:rStyle w:val="VerbatimChar"/>
        </w:rPr>
        <w:t>new_deaths</w:t>
      </w:r>
      <w:proofErr w:type="spellEnd"/>
      <w:r>
        <w:rPr>
          <w:rStyle w:val="VerbatimChar"/>
        </w:rPr>
        <w:t xml:space="preserve">  </w:t>
      </w:r>
      <w:proofErr w:type="spellStart"/>
      <w:r>
        <w:rPr>
          <w:rStyle w:val="VerbatimChar"/>
        </w:rPr>
        <w:t>new_deaths_smoothed</w:t>
      </w:r>
      <w:proofErr w:type="spellEnd"/>
      <w:r>
        <w:rPr>
          <w:rStyle w:val="VerbatimChar"/>
        </w:rPr>
        <w:t xml:space="preserve">  \</w:t>
      </w:r>
      <w:r>
        <w:br/>
      </w:r>
      <w:r>
        <w:rPr>
          <w:rStyle w:val="VerbatimChar"/>
        </w:rPr>
        <w:lastRenderedPageBreak/>
        <w:t xml:space="preserve">count         1.824470e+05  1.653680e+05  165361.000000        164198.000000   </w:t>
      </w:r>
      <w:r>
        <w:br/>
      </w:r>
      <w:r>
        <w:rPr>
          <w:rStyle w:val="VerbatimChar"/>
        </w:rPr>
        <w:t xml:space="preserve">unique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top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spellStart"/>
      <w:r>
        <w:rPr>
          <w:rStyle w:val="VerbatimChar"/>
        </w:rPr>
        <w:t>freq</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mean          1.237184e+04  6.477486e+04     157.962422           158.909722   </w:t>
      </w:r>
      <w:r>
        <w:br/>
      </w:r>
      <w:r>
        <w:rPr>
          <w:rStyle w:val="VerbatimChar"/>
        </w:rPr>
        <w:t xml:space="preserve">std           8.568677e+04  3.375227e+05     790.438648           773.912384   </w:t>
      </w:r>
      <w:r>
        <w:br/>
      </w:r>
      <w:r>
        <w:rPr>
          <w:rStyle w:val="VerbatimChar"/>
        </w:rPr>
        <w:t xml:space="preserve">min           0.000000e+00  1.000000e+00       0.000000             0.000000   </w:t>
      </w:r>
      <w:r>
        <w:br/>
      </w:r>
      <w:r>
        <w:rPr>
          <w:rStyle w:val="VerbatimChar"/>
        </w:rPr>
        <w:t xml:space="preserve">25%           6.714000e+00  9.400000e+01       0.000000             0.143000   </w:t>
      </w:r>
      <w:r>
        <w:br/>
      </w:r>
      <w:r>
        <w:rPr>
          <w:rStyle w:val="VerbatimChar"/>
        </w:rPr>
        <w:t xml:space="preserve">50%           1.008570e+02  9.170000e+02       1.000000             2.000000   </w:t>
      </w:r>
      <w:r>
        <w:br/>
      </w:r>
      <w:r>
        <w:rPr>
          <w:rStyle w:val="VerbatimChar"/>
        </w:rPr>
        <w:t xml:space="preserve">75%           1.136571e+03  8.457500e+03      17.000000            19.143000   </w:t>
      </w:r>
      <w:r>
        <w:br/>
      </w:r>
      <w:r>
        <w:rPr>
          <w:rStyle w:val="VerbatimChar"/>
        </w:rPr>
        <w:t xml:space="preserve">max           3.437236e+06  6.297755e+06   18151.000000         14795.286000   </w:t>
      </w:r>
      <w:r>
        <w:br/>
      </w:r>
      <w:r>
        <w:br/>
      </w:r>
      <w:r>
        <w:rPr>
          <w:rStyle w:val="VerbatimChar"/>
        </w:rPr>
        <w:t xml:space="preserve">        ...  </w:t>
      </w:r>
      <w:proofErr w:type="spellStart"/>
      <w:r>
        <w:rPr>
          <w:rStyle w:val="VerbatimChar"/>
        </w:rPr>
        <w:t>female_smokers</w:t>
      </w:r>
      <w:proofErr w:type="spellEnd"/>
      <w:r>
        <w:rPr>
          <w:rStyle w:val="VerbatimChar"/>
        </w:rPr>
        <w:t xml:space="preserve">   </w:t>
      </w:r>
      <w:proofErr w:type="spellStart"/>
      <w:r>
        <w:rPr>
          <w:rStyle w:val="VerbatimChar"/>
        </w:rPr>
        <w:t>male_</w:t>
      </w:r>
      <w:proofErr w:type="gramStart"/>
      <w:r>
        <w:rPr>
          <w:rStyle w:val="VerbatimChar"/>
        </w:rPr>
        <w:t>smokers</w:t>
      </w:r>
      <w:proofErr w:type="spellEnd"/>
      <w:r>
        <w:rPr>
          <w:rStyle w:val="VerbatimChar"/>
        </w:rPr>
        <w:t xml:space="preserve">  </w:t>
      </w:r>
      <w:proofErr w:type="spellStart"/>
      <w:r>
        <w:rPr>
          <w:rStyle w:val="VerbatimChar"/>
        </w:rPr>
        <w:t>handwashing</w:t>
      </w:r>
      <w:proofErr w:type="gramEnd"/>
      <w:r>
        <w:rPr>
          <w:rStyle w:val="VerbatimChar"/>
        </w:rPr>
        <w:t>_facilities</w:t>
      </w:r>
      <w:proofErr w:type="spellEnd"/>
      <w:r>
        <w:rPr>
          <w:rStyle w:val="VerbatimChar"/>
        </w:rPr>
        <w:t xml:space="preserve">  \</w:t>
      </w:r>
      <w:r>
        <w:br/>
      </w:r>
      <w:r>
        <w:rPr>
          <w:rStyle w:val="VerbatimChar"/>
        </w:rPr>
        <w:t xml:space="preserve">count   ...   </w:t>
      </w:r>
      <w:proofErr w:type="gramStart"/>
      <w:r>
        <w:rPr>
          <w:rStyle w:val="VerbatimChar"/>
        </w:rPr>
        <w:t>119268.000000  117633.000000</w:t>
      </w:r>
      <w:proofErr w:type="gramEnd"/>
      <w:r>
        <w:rPr>
          <w:rStyle w:val="VerbatimChar"/>
        </w:rPr>
        <w:t xml:space="preserve">            77477.000000   </w:t>
      </w:r>
      <w:r>
        <w:br/>
      </w:r>
      <w:r>
        <w:rPr>
          <w:rStyle w:val="VerbatimChar"/>
        </w:rPr>
        <w:t xml:space="preserve">unique  ...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top     ...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spellStart"/>
      <w:r>
        <w:rPr>
          <w:rStyle w:val="VerbatimChar"/>
        </w:rPr>
        <w:t>freq</w:t>
      </w:r>
      <w:proofErr w:type="spellEnd"/>
      <w:r>
        <w:rPr>
          <w:rStyle w:val="VerbatimChar"/>
        </w:rPr>
        <w:t xml:space="preserve">    ...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mean    ...       10.643791      32.792077               50.923861   </w:t>
      </w:r>
      <w:r>
        <w:br/>
      </w:r>
      <w:r>
        <w:rPr>
          <w:rStyle w:val="VerbatimChar"/>
        </w:rPr>
        <w:t xml:space="preserve">std     ...       10.580629      13.529850               31.856571   </w:t>
      </w:r>
      <w:r>
        <w:br/>
      </w:r>
      <w:r>
        <w:rPr>
          <w:rStyle w:val="VerbatimChar"/>
        </w:rPr>
        <w:t xml:space="preserve">min     ...        0.100000       7.700000                1.188000   </w:t>
      </w:r>
      <w:r>
        <w:br/>
      </w:r>
      <w:r>
        <w:rPr>
          <w:rStyle w:val="VerbatimChar"/>
        </w:rPr>
        <w:t xml:space="preserve">25%     ...        1.900000      21.600000               20.859000   </w:t>
      </w:r>
      <w:r>
        <w:br/>
      </w:r>
      <w:r>
        <w:rPr>
          <w:rStyle w:val="VerbatimChar"/>
        </w:rPr>
        <w:t xml:space="preserve">50%     ...        6.300000      31.400000               49.839000   </w:t>
      </w:r>
      <w:r>
        <w:br/>
      </w:r>
      <w:r>
        <w:rPr>
          <w:rStyle w:val="VerbatimChar"/>
        </w:rPr>
        <w:t xml:space="preserve">75%     ...       19.300000      41.300000               83.241000   </w:t>
      </w:r>
      <w:r>
        <w:br/>
      </w:r>
      <w:r>
        <w:rPr>
          <w:rStyle w:val="VerbatimChar"/>
        </w:rPr>
        <w:t xml:space="preserve">max     ...       44.000000      78.100000              100.000000   </w:t>
      </w:r>
      <w:r>
        <w:br/>
      </w:r>
      <w:r>
        <w:br/>
      </w:r>
      <w:r>
        <w:rPr>
          <w:rStyle w:val="VerbatimChar"/>
        </w:rPr>
        <w:t xml:space="preserve">        </w:t>
      </w:r>
      <w:proofErr w:type="spellStart"/>
      <w:r>
        <w:rPr>
          <w:rStyle w:val="VerbatimChar"/>
        </w:rPr>
        <w:t>hospital_beds_per_thousand</w:t>
      </w:r>
      <w:proofErr w:type="spellEnd"/>
      <w:r>
        <w:rPr>
          <w:rStyle w:val="VerbatimChar"/>
        </w:rPr>
        <w:t xml:space="preserve">  </w:t>
      </w:r>
      <w:proofErr w:type="spellStart"/>
      <w:r>
        <w:rPr>
          <w:rStyle w:val="VerbatimChar"/>
        </w:rPr>
        <w:t>life_expectancy</w:t>
      </w:r>
      <w:proofErr w:type="spellEnd"/>
      <w:r>
        <w:rPr>
          <w:rStyle w:val="VerbatimChar"/>
        </w:rPr>
        <w:t xml:space="preserve">  </w:t>
      </w:r>
      <w:proofErr w:type="spellStart"/>
      <w:r>
        <w:rPr>
          <w:rStyle w:val="VerbatimChar"/>
        </w:rPr>
        <w:t>human_development_index</w:t>
      </w:r>
      <w:proofErr w:type="spellEnd"/>
      <w:r>
        <w:rPr>
          <w:rStyle w:val="VerbatimChar"/>
        </w:rPr>
        <w:t xml:space="preserve">  \</w:t>
      </w:r>
      <w:r>
        <w:br/>
      </w:r>
      <w:r>
        <w:rPr>
          <w:rStyle w:val="VerbatimChar"/>
        </w:rPr>
        <w:t xml:space="preserve">count                139914.000000    178964.000000            153621.000000   </w:t>
      </w:r>
      <w:r>
        <w:br/>
      </w:r>
      <w:r>
        <w:rPr>
          <w:rStyle w:val="VerbatimChar"/>
        </w:rPr>
        <w:t xml:space="preserve">unique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top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spellStart"/>
      <w:r>
        <w:rPr>
          <w:rStyle w:val="VerbatimChar"/>
        </w:rPr>
        <w:t>freq</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mean                      3.068646        73.649521                 0.725215   </w:t>
      </w:r>
      <w:r>
        <w:br/>
      </w:r>
      <w:r>
        <w:rPr>
          <w:rStyle w:val="VerbatimChar"/>
        </w:rPr>
        <w:t xml:space="preserve">std                       2.520030         7.449589                 0.149731   </w:t>
      </w:r>
      <w:r>
        <w:br/>
      </w:r>
      <w:r>
        <w:rPr>
          <w:rStyle w:val="VerbatimChar"/>
        </w:rPr>
        <w:t xml:space="preserve">min                       0.100000        53.280000                 0.394000   </w:t>
      </w:r>
      <w:r>
        <w:br/>
      </w:r>
      <w:r>
        <w:rPr>
          <w:rStyle w:val="VerbatimChar"/>
        </w:rPr>
        <w:t xml:space="preserve">25%                       1.300000        69.500000                 0.602000   </w:t>
      </w:r>
      <w:r>
        <w:br/>
      </w:r>
      <w:r>
        <w:rPr>
          <w:rStyle w:val="VerbatimChar"/>
        </w:rPr>
        <w:t xml:space="preserve">50%                       2.400000        75.050000                 0.743000   </w:t>
      </w:r>
      <w:r>
        <w:br/>
      </w:r>
      <w:r>
        <w:rPr>
          <w:rStyle w:val="VerbatimChar"/>
        </w:rPr>
        <w:t xml:space="preserve">75%                       4.000000        79.070000                 0.845000   </w:t>
      </w:r>
      <w:r>
        <w:br/>
      </w:r>
      <w:r>
        <w:rPr>
          <w:rStyle w:val="VerbatimChar"/>
        </w:rPr>
        <w:t xml:space="preserve">max                      13.800000        86.750000                 0.957000   </w:t>
      </w:r>
      <w:r>
        <w:br/>
      </w:r>
      <w:r>
        <w:br/>
      </w:r>
      <w:r>
        <w:rPr>
          <w:rStyle w:val="VerbatimChar"/>
        </w:rPr>
        <w:t xml:space="preserve">        </w:t>
      </w:r>
      <w:proofErr w:type="spellStart"/>
      <w:r>
        <w:rPr>
          <w:rStyle w:val="VerbatimChar"/>
        </w:rPr>
        <w:t>excess_mortality_cumulative_absolute</w:t>
      </w:r>
      <w:proofErr w:type="spellEnd"/>
      <w:r>
        <w:rPr>
          <w:rStyle w:val="VerbatimChar"/>
        </w:rPr>
        <w:t xml:space="preserve">  </w:t>
      </w:r>
      <w:proofErr w:type="spellStart"/>
      <w:r>
        <w:rPr>
          <w:rStyle w:val="VerbatimChar"/>
        </w:rPr>
        <w:t>excess_mortality_cumulative</w:t>
      </w:r>
      <w:proofErr w:type="spellEnd"/>
      <w:r>
        <w:rPr>
          <w:rStyle w:val="VerbatimChar"/>
        </w:rPr>
        <w:t xml:space="preserve">  \</w:t>
      </w:r>
      <w:r>
        <w:br/>
      </w:r>
      <w:r>
        <w:rPr>
          <w:rStyle w:val="VerbatimChar"/>
        </w:rPr>
        <w:t xml:space="preserve">count                           6.553000e+03                  6553.000000   </w:t>
      </w:r>
      <w:r>
        <w:br/>
      </w:r>
      <w:r>
        <w:rPr>
          <w:rStyle w:val="VerbatimChar"/>
        </w:rPr>
        <w:t xml:space="preserve">unique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top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spellStart"/>
      <w:r>
        <w:rPr>
          <w:rStyle w:val="VerbatimChar"/>
        </w:rPr>
        <w:t>freq</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mean                            4.093095e+04                     9.773072   </w:t>
      </w:r>
      <w:r>
        <w:br/>
      </w:r>
      <w:r>
        <w:rPr>
          <w:rStyle w:val="VerbatimChar"/>
        </w:rPr>
        <w:t xml:space="preserve">std                             1.138387e+05                    16.007568   </w:t>
      </w:r>
      <w:r>
        <w:br/>
      </w:r>
      <w:r>
        <w:rPr>
          <w:rStyle w:val="VerbatimChar"/>
        </w:rPr>
        <w:t xml:space="preserve">min                            -3.772610e+04                   -28.450000   </w:t>
      </w:r>
      <w:r>
        <w:br/>
      </w:r>
      <w:r>
        <w:rPr>
          <w:rStyle w:val="VerbatimChar"/>
        </w:rPr>
        <w:t xml:space="preserve">25%                            -1.100000e+01                    -0.120000   </w:t>
      </w:r>
      <w:r>
        <w:br/>
      </w:r>
      <w:r>
        <w:rPr>
          <w:rStyle w:val="VerbatimChar"/>
        </w:rPr>
        <w:t xml:space="preserve">50%                             4.269400e+03                     6.570000   </w:t>
      </w:r>
      <w:r>
        <w:br/>
      </w:r>
      <w:r>
        <w:rPr>
          <w:rStyle w:val="VerbatimChar"/>
        </w:rPr>
        <w:t xml:space="preserve">75%                             2.786380e+04                    14.700000   </w:t>
      </w:r>
      <w:r>
        <w:br/>
      </w:r>
      <w:r>
        <w:rPr>
          <w:rStyle w:val="VerbatimChar"/>
        </w:rPr>
        <w:lastRenderedPageBreak/>
        <w:t xml:space="preserve">max                             1.213593e+06                   111.010000   </w:t>
      </w:r>
      <w:r>
        <w:br/>
      </w:r>
      <w:r>
        <w:br/>
      </w:r>
      <w:r>
        <w:rPr>
          <w:rStyle w:val="VerbatimChar"/>
        </w:rPr>
        <w:t xml:space="preserve">        </w:t>
      </w:r>
      <w:proofErr w:type="spellStart"/>
      <w:r>
        <w:rPr>
          <w:rStyle w:val="VerbatimChar"/>
        </w:rPr>
        <w:t>excess_mortality</w:t>
      </w:r>
      <w:proofErr w:type="spellEnd"/>
      <w:r>
        <w:rPr>
          <w:rStyle w:val="VerbatimChar"/>
        </w:rPr>
        <w:t xml:space="preserve">  </w:t>
      </w:r>
      <w:proofErr w:type="spellStart"/>
      <w:r>
        <w:rPr>
          <w:rStyle w:val="VerbatimChar"/>
        </w:rPr>
        <w:t>excess_mortality_cumulative_per_million</w:t>
      </w:r>
      <w:proofErr w:type="spellEnd"/>
      <w:r>
        <w:rPr>
          <w:rStyle w:val="VerbatimChar"/>
        </w:rPr>
        <w:t xml:space="preserve">  </w:t>
      </w:r>
      <w:r>
        <w:br/>
      </w:r>
      <w:r>
        <w:rPr>
          <w:rStyle w:val="VerbatimChar"/>
        </w:rPr>
        <w:t xml:space="preserve">count        6553.000000                              6553.000000  </w:t>
      </w:r>
      <w:r>
        <w:br/>
      </w:r>
      <w:r>
        <w:rPr>
          <w:rStyle w:val="VerbatimChar"/>
        </w:rPr>
        <w:t xml:space="preserve">unique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top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spellStart"/>
      <w:r>
        <w:rPr>
          <w:rStyle w:val="VerbatimChar"/>
        </w:rPr>
        <w:t>freq</w:t>
      </w:r>
      <w:proofErr w:type="spell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mean           15.594497                              1117.569401  </w:t>
      </w:r>
      <w:r>
        <w:br/>
      </w:r>
      <w:r>
        <w:rPr>
          <w:rStyle w:val="VerbatimChar"/>
        </w:rPr>
        <w:t xml:space="preserve">std            28.965876                              1563.316733  </w:t>
      </w:r>
      <w:r>
        <w:br/>
      </w:r>
      <w:r>
        <w:rPr>
          <w:rStyle w:val="VerbatimChar"/>
        </w:rPr>
        <w:t xml:space="preserve">min           -95.920000                             -1826.595723  </w:t>
      </w:r>
      <w:r>
        <w:br/>
      </w:r>
      <w:r>
        <w:rPr>
          <w:rStyle w:val="VerbatimChar"/>
        </w:rPr>
        <w:t xml:space="preserve">25%            -0.280000                                -6.412607  </w:t>
      </w:r>
      <w:r>
        <w:br/>
      </w:r>
      <w:r>
        <w:rPr>
          <w:rStyle w:val="VerbatimChar"/>
        </w:rPr>
        <w:t xml:space="preserve">50%             7.460000                               574.011450  </w:t>
      </w:r>
      <w:r>
        <w:br/>
      </w:r>
      <w:r>
        <w:rPr>
          <w:rStyle w:val="VerbatimChar"/>
        </w:rPr>
        <w:t xml:space="preserve">75%            21.800000                              1794.278748  </w:t>
      </w:r>
      <w:r>
        <w:br/>
      </w:r>
      <w:r>
        <w:rPr>
          <w:rStyle w:val="VerbatimChar"/>
        </w:rPr>
        <w:t xml:space="preserve">max           375.000000                              9725.192865  </w:t>
      </w:r>
      <w:r>
        <w:br/>
      </w:r>
      <w:r>
        <w:br/>
      </w:r>
      <w:r>
        <w:rPr>
          <w:rStyle w:val="VerbatimChar"/>
        </w:rPr>
        <w:t>[11 rows x 67 columns]</w:t>
      </w:r>
    </w:p>
    <w:p w14:paraId="6D511FF1" w14:textId="77777777" w:rsidR="00000000" w:rsidRDefault="00000000">
      <w:pPr>
        <w:pStyle w:val="SourceCode"/>
      </w:pPr>
      <w:proofErr w:type="gramStart"/>
      <w:r>
        <w:rPr>
          <w:rStyle w:val="NormalTok"/>
        </w:rPr>
        <w:t>vaccine.info(</w:t>
      </w:r>
      <w:proofErr w:type="gramEnd"/>
      <w:r>
        <w:rPr>
          <w:rStyle w:val="NormalTok"/>
        </w:rPr>
        <w:t>)</w:t>
      </w:r>
    </w:p>
    <w:p w14:paraId="5C4347BA" w14:textId="77777777" w:rsidR="00000000" w:rsidRDefault="00000000">
      <w:pPr>
        <w:pStyle w:val="SourceCode"/>
      </w:pPr>
      <w:r>
        <w:rPr>
          <w:rStyle w:val="VerbatimChar"/>
        </w:rPr>
        <w:t>&lt;class '</w:t>
      </w:r>
      <w:proofErr w:type="spellStart"/>
      <w:proofErr w:type="gramStart"/>
      <w:r>
        <w:rPr>
          <w:rStyle w:val="VerbatimChar"/>
        </w:rPr>
        <w:t>pandas.core</w:t>
      </w:r>
      <w:proofErr w:type="gramEnd"/>
      <w:r>
        <w:rPr>
          <w:rStyle w:val="VerbatimChar"/>
        </w:rPr>
        <w:t>.frame.DataFrame</w:t>
      </w:r>
      <w:proofErr w:type="spellEnd"/>
      <w:r>
        <w:rPr>
          <w:rStyle w:val="VerbatimChar"/>
        </w:rPr>
        <w:t>'&gt;</w:t>
      </w:r>
      <w:r>
        <w:br/>
      </w:r>
      <w:proofErr w:type="spellStart"/>
      <w:r>
        <w:rPr>
          <w:rStyle w:val="VerbatimChar"/>
        </w:rPr>
        <w:t>RangeIndex</w:t>
      </w:r>
      <w:proofErr w:type="spellEnd"/>
      <w:r>
        <w:rPr>
          <w:rStyle w:val="VerbatimChar"/>
        </w:rPr>
        <w:t>: 42395 entries, 0 to 42394</w:t>
      </w:r>
      <w:r>
        <w:br/>
      </w:r>
      <w:r>
        <w:rPr>
          <w:rStyle w:val="VerbatimChar"/>
        </w:rPr>
        <w:t>Data columns (total 4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location            42395 non-null  object</w:t>
      </w:r>
      <w:r>
        <w:br/>
      </w:r>
      <w:r>
        <w:rPr>
          <w:rStyle w:val="VerbatimChar"/>
        </w:rPr>
        <w:t xml:space="preserve"> 1   date                42395 non-null  object</w:t>
      </w:r>
      <w:r>
        <w:br/>
      </w:r>
      <w:r>
        <w:rPr>
          <w:rStyle w:val="VerbatimChar"/>
        </w:rPr>
        <w:t xml:space="preserve"> 2   vaccine             42395 non-null  object</w:t>
      </w:r>
      <w:r>
        <w:br/>
      </w:r>
      <w:r>
        <w:rPr>
          <w:rStyle w:val="VerbatimChar"/>
        </w:rPr>
        <w:t xml:space="preserve"> 3   </w:t>
      </w:r>
      <w:proofErr w:type="spellStart"/>
      <w:r>
        <w:rPr>
          <w:rStyle w:val="VerbatimChar"/>
        </w:rPr>
        <w:t>total_vaccinations</w:t>
      </w:r>
      <w:proofErr w:type="spellEnd"/>
      <w:r>
        <w:rPr>
          <w:rStyle w:val="VerbatimChar"/>
        </w:rPr>
        <w:t xml:space="preserve">  42395 non-null  int64 </w:t>
      </w:r>
      <w:r>
        <w:br/>
      </w:r>
      <w:proofErr w:type="spellStart"/>
      <w:r>
        <w:rPr>
          <w:rStyle w:val="VerbatimChar"/>
        </w:rPr>
        <w:t>dtypes</w:t>
      </w:r>
      <w:proofErr w:type="spellEnd"/>
      <w:r>
        <w:rPr>
          <w:rStyle w:val="VerbatimChar"/>
        </w:rPr>
        <w:t>: int64(1), object(3)</w:t>
      </w:r>
      <w:r>
        <w:br/>
      </w:r>
      <w:r>
        <w:rPr>
          <w:rStyle w:val="VerbatimChar"/>
        </w:rPr>
        <w:t>memory usage: 1.3+ MB</w:t>
      </w:r>
    </w:p>
    <w:p w14:paraId="1C23890F" w14:textId="77777777" w:rsidR="00000000" w:rsidRDefault="00000000">
      <w:pPr>
        <w:pStyle w:val="SourceCode"/>
      </w:pPr>
      <w:proofErr w:type="spellStart"/>
      <w:proofErr w:type="gramStart"/>
      <w:r>
        <w:rPr>
          <w:rStyle w:val="NormalTok"/>
        </w:rPr>
        <w:t>vaccine.describe</w:t>
      </w:r>
      <w:proofErr w:type="spellEnd"/>
      <w:proofErr w:type="gramEnd"/>
      <w:r>
        <w:rPr>
          <w:rStyle w:val="NormalTok"/>
        </w:rPr>
        <w:t>()</w:t>
      </w:r>
    </w:p>
    <w:p w14:paraId="1A4DB9CD" w14:textId="77777777" w:rsidR="00000000" w:rsidRDefault="00000000">
      <w:pPr>
        <w:pStyle w:val="SourceCode"/>
      </w:pPr>
      <w:r>
        <w:rPr>
          <w:rStyle w:val="VerbatimChar"/>
        </w:rPr>
        <w:t xml:space="preserve">       </w:t>
      </w:r>
      <w:proofErr w:type="spellStart"/>
      <w:r>
        <w:rPr>
          <w:rStyle w:val="VerbatimChar"/>
        </w:rPr>
        <w:t>total_vaccinations</w:t>
      </w:r>
      <w:proofErr w:type="spellEnd"/>
      <w:r>
        <w:br/>
      </w:r>
      <w:r>
        <w:rPr>
          <w:rStyle w:val="VerbatimChar"/>
        </w:rPr>
        <w:t>count        4.239500e+04</w:t>
      </w:r>
      <w:r>
        <w:br/>
      </w:r>
      <w:r>
        <w:rPr>
          <w:rStyle w:val="VerbatimChar"/>
        </w:rPr>
        <w:t>mean         1.782378e+07</w:t>
      </w:r>
      <w:r>
        <w:br/>
      </w:r>
      <w:r>
        <w:rPr>
          <w:rStyle w:val="VerbatimChar"/>
        </w:rPr>
        <w:t>std          5.733925e+07</w:t>
      </w:r>
      <w:r>
        <w:br/>
      </w:r>
      <w:r>
        <w:rPr>
          <w:rStyle w:val="VerbatimChar"/>
        </w:rPr>
        <w:t>min          0.000000e+00</w:t>
      </w:r>
      <w:r>
        <w:br/>
      </w:r>
      <w:r>
        <w:rPr>
          <w:rStyle w:val="VerbatimChar"/>
        </w:rPr>
        <w:t>25%          1.075450e+05</w:t>
      </w:r>
      <w:r>
        <w:br/>
      </w:r>
      <w:r>
        <w:rPr>
          <w:rStyle w:val="VerbatimChar"/>
        </w:rPr>
        <w:t>50%          1.528400e+06</w:t>
      </w:r>
      <w:r>
        <w:br/>
      </w:r>
      <w:r>
        <w:rPr>
          <w:rStyle w:val="VerbatimChar"/>
        </w:rPr>
        <w:t>75%          9.792642e+06</w:t>
      </w:r>
      <w:r>
        <w:br/>
      </w:r>
      <w:r>
        <w:rPr>
          <w:rStyle w:val="VerbatimChar"/>
        </w:rPr>
        <w:t>max          6.141617e+08</w:t>
      </w:r>
    </w:p>
    <w:p w14:paraId="32DDAD8A" w14:textId="77777777" w:rsidR="00000000" w:rsidRPr="00717AA0" w:rsidRDefault="00000000">
      <w:pPr>
        <w:pStyle w:val="Heading1"/>
        <w:rPr>
          <w:color w:val="000000" w:themeColor="text1"/>
          <w:u w:val="single"/>
        </w:rPr>
      </w:pPr>
      <w:bookmarkStart w:id="6" w:name="X74dcddfcae90439b3cb4ab84aab245fc0c61dfc"/>
      <w:r w:rsidRPr="00717AA0">
        <w:rPr>
          <w:color w:val="000000" w:themeColor="text1"/>
          <w:u w:val="single"/>
        </w:rPr>
        <w:t>2.data preprocessing</w:t>
      </w:r>
      <w:bookmarkEnd w:id="6"/>
    </w:p>
    <w:p w14:paraId="7D574638" w14:textId="77777777" w:rsidR="00000000" w:rsidRDefault="00000000">
      <w:pPr>
        <w:pStyle w:val="SourceCode"/>
      </w:pPr>
      <w:proofErr w:type="spellStart"/>
      <w:proofErr w:type="gramStart"/>
      <w:r>
        <w:rPr>
          <w:rStyle w:val="NormalTok"/>
        </w:rPr>
        <w:t>data.isnull</w:t>
      </w:r>
      <w:proofErr w:type="spellEnd"/>
      <w:proofErr w:type="gramEnd"/>
      <w:r>
        <w:rPr>
          <w:rStyle w:val="NormalTok"/>
        </w:rPr>
        <w:t>().</w:t>
      </w:r>
      <w:r>
        <w:rPr>
          <w:rStyle w:val="BuiltInTok"/>
        </w:rPr>
        <w:t>sum</w:t>
      </w:r>
      <w:r>
        <w:rPr>
          <w:rStyle w:val="NormalTok"/>
        </w:rPr>
        <w:t>()</w:t>
      </w:r>
    </w:p>
    <w:p w14:paraId="182DD04D" w14:textId="77777777" w:rsidR="00000000" w:rsidRDefault="00000000">
      <w:pPr>
        <w:pStyle w:val="SourceCode"/>
      </w:pPr>
      <w:proofErr w:type="spellStart"/>
      <w:r>
        <w:rPr>
          <w:rStyle w:val="VerbatimChar"/>
        </w:rPr>
        <w:t>iso_code</w:t>
      </w:r>
      <w:proofErr w:type="spellEnd"/>
      <w:r>
        <w:rPr>
          <w:rStyle w:val="VerbatimChar"/>
        </w:rPr>
        <w:t xml:space="preserve">                                        0</w:t>
      </w:r>
      <w:r>
        <w:br/>
      </w:r>
      <w:r>
        <w:rPr>
          <w:rStyle w:val="VerbatimChar"/>
        </w:rPr>
        <w:t>continent                                   11126</w:t>
      </w:r>
      <w:r>
        <w:br/>
      </w:r>
      <w:r>
        <w:rPr>
          <w:rStyle w:val="VerbatimChar"/>
        </w:rPr>
        <w:t>location                                        0</w:t>
      </w:r>
      <w:r>
        <w:br/>
      </w:r>
      <w:r>
        <w:rPr>
          <w:rStyle w:val="VerbatimChar"/>
        </w:rPr>
        <w:lastRenderedPageBreak/>
        <w:t>date                                            0</w:t>
      </w:r>
      <w:r>
        <w:br/>
      </w:r>
      <w:proofErr w:type="spellStart"/>
      <w:r>
        <w:rPr>
          <w:rStyle w:val="VerbatimChar"/>
        </w:rPr>
        <w:t>total_cases</w:t>
      </w:r>
      <w:proofErr w:type="spellEnd"/>
      <w:r>
        <w:rPr>
          <w:rStyle w:val="VerbatimChar"/>
        </w:rPr>
        <w:t xml:space="preserve">                                  7542</w:t>
      </w:r>
      <w:r>
        <w:br/>
      </w:r>
      <w:r>
        <w:rPr>
          <w:rStyle w:val="VerbatimChar"/>
        </w:rPr>
        <w:t xml:space="preserve">                                            ...  </w:t>
      </w:r>
      <w:r>
        <w:br/>
      </w:r>
      <w:proofErr w:type="spellStart"/>
      <w:r>
        <w:rPr>
          <w:rStyle w:val="VerbatimChar"/>
        </w:rPr>
        <w:t>human_development_index</w:t>
      </w:r>
      <w:proofErr w:type="spellEnd"/>
      <w:r>
        <w:rPr>
          <w:rStyle w:val="VerbatimChar"/>
        </w:rPr>
        <w:t xml:space="preserve">                     37755</w:t>
      </w:r>
      <w:r>
        <w:br/>
      </w:r>
      <w:proofErr w:type="spellStart"/>
      <w:r>
        <w:rPr>
          <w:rStyle w:val="VerbatimChar"/>
        </w:rPr>
        <w:t>excess_mortality_cumulative_absolute</w:t>
      </w:r>
      <w:proofErr w:type="spellEnd"/>
      <w:r>
        <w:rPr>
          <w:rStyle w:val="VerbatimChar"/>
        </w:rPr>
        <w:t xml:space="preserve">       184823</w:t>
      </w:r>
      <w:r>
        <w:br/>
      </w:r>
      <w:proofErr w:type="spellStart"/>
      <w:r>
        <w:rPr>
          <w:rStyle w:val="VerbatimChar"/>
        </w:rPr>
        <w:t>excess_mortality_cumulative</w:t>
      </w:r>
      <w:proofErr w:type="spellEnd"/>
      <w:r>
        <w:rPr>
          <w:rStyle w:val="VerbatimChar"/>
        </w:rPr>
        <w:t xml:space="preserve">                184823</w:t>
      </w:r>
      <w:r>
        <w:br/>
      </w:r>
      <w:proofErr w:type="spellStart"/>
      <w:r>
        <w:rPr>
          <w:rStyle w:val="VerbatimChar"/>
        </w:rPr>
        <w:t>excess_mortality</w:t>
      </w:r>
      <w:proofErr w:type="spellEnd"/>
      <w:r>
        <w:rPr>
          <w:rStyle w:val="VerbatimChar"/>
        </w:rPr>
        <w:t xml:space="preserve">                           184823</w:t>
      </w:r>
      <w:r>
        <w:br/>
      </w:r>
      <w:proofErr w:type="spellStart"/>
      <w:r>
        <w:rPr>
          <w:rStyle w:val="VerbatimChar"/>
        </w:rPr>
        <w:t>excess_mortality_cumulative_per_million</w:t>
      </w:r>
      <w:proofErr w:type="spellEnd"/>
      <w:r>
        <w:rPr>
          <w:rStyle w:val="VerbatimChar"/>
        </w:rPr>
        <w:t xml:space="preserve">    184823</w:t>
      </w:r>
      <w:r>
        <w:br/>
      </w:r>
      <w:r>
        <w:rPr>
          <w:rStyle w:val="VerbatimChar"/>
        </w:rPr>
        <w:t xml:space="preserve">Length: 67, </w:t>
      </w:r>
      <w:proofErr w:type="spellStart"/>
      <w:r>
        <w:rPr>
          <w:rStyle w:val="VerbatimChar"/>
        </w:rPr>
        <w:t>dtype</w:t>
      </w:r>
      <w:proofErr w:type="spellEnd"/>
      <w:r>
        <w:rPr>
          <w:rStyle w:val="VerbatimChar"/>
        </w:rPr>
        <w:t>: int64</w:t>
      </w:r>
    </w:p>
    <w:p w14:paraId="309CDA7D" w14:textId="77777777" w:rsidR="00000000" w:rsidRDefault="00000000">
      <w:pPr>
        <w:pStyle w:val="SourceCode"/>
      </w:pPr>
      <w:r>
        <w:rPr>
          <w:rStyle w:val="NormalTok"/>
        </w:rPr>
        <w:t>data[</w:t>
      </w:r>
      <w:r>
        <w:rPr>
          <w:rStyle w:val="StringTok"/>
        </w:rPr>
        <w:t>'date</w:t>
      </w:r>
      <w:proofErr w:type="gramStart"/>
      <w:r>
        <w:rPr>
          <w:rStyle w:val="StringTok"/>
        </w:rPr>
        <w:t>'</w:t>
      </w:r>
      <w:r>
        <w:rPr>
          <w:rStyle w:val="NormalTok"/>
        </w:rPr>
        <w:t>]</w:t>
      </w:r>
      <w:r>
        <w:rPr>
          <w:rStyle w:val="OperatorTok"/>
        </w:rPr>
        <w:t>=</w:t>
      </w:r>
      <w:proofErr w:type="spellStart"/>
      <w:proofErr w:type="gramEnd"/>
      <w:r>
        <w:rPr>
          <w:rStyle w:val="NormalTok"/>
        </w:rPr>
        <w:t>pd.to_datetime</w:t>
      </w:r>
      <w:proofErr w:type="spellEnd"/>
      <w:r>
        <w:rPr>
          <w:rStyle w:val="NormalTok"/>
        </w:rPr>
        <w:t>(data[</w:t>
      </w:r>
      <w:r>
        <w:rPr>
          <w:rStyle w:val="StringTok"/>
        </w:rPr>
        <w:t>'date'</w:t>
      </w:r>
      <w:r>
        <w:rPr>
          <w:rStyle w:val="NormalTok"/>
        </w:rPr>
        <w:t>])</w:t>
      </w:r>
    </w:p>
    <w:p w14:paraId="0C76AFF3" w14:textId="77777777" w:rsidR="00000000" w:rsidRDefault="00000000">
      <w:pPr>
        <w:pStyle w:val="SourceCode"/>
      </w:pPr>
      <w:r>
        <w:rPr>
          <w:rStyle w:val="NormalTok"/>
        </w:rPr>
        <w:t>vaccine[</w:t>
      </w:r>
      <w:r>
        <w:rPr>
          <w:rStyle w:val="StringTok"/>
        </w:rPr>
        <w:t>'date</w:t>
      </w:r>
      <w:proofErr w:type="gramStart"/>
      <w:r>
        <w:rPr>
          <w:rStyle w:val="StringTok"/>
        </w:rPr>
        <w:t>'</w:t>
      </w:r>
      <w:r>
        <w:rPr>
          <w:rStyle w:val="NormalTok"/>
        </w:rPr>
        <w:t>]</w:t>
      </w:r>
      <w:r>
        <w:rPr>
          <w:rStyle w:val="OperatorTok"/>
        </w:rPr>
        <w:t>=</w:t>
      </w:r>
      <w:proofErr w:type="spellStart"/>
      <w:proofErr w:type="gramEnd"/>
      <w:r>
        <w:rPr>
          <w:rStyle w:val="NormalTok"/>
        </w:rPr>
        <w:t>pd.to_datetime</w:t>
      </w:r>
      <w:proofErr w:type="spellEnd"/>
      <w:r>
        <w:rPr>
          <w:rStyle w:val="NormalTok"/>
        </w:rPr>
        <w:t>(data[</w:t>
      </w:r>
      <w:r>
        <w:rPr>
          <w:rStyle w:val="StringTok"/>
        </w:rPr>
        <w:t>'date'</w:t>
      </w:r>
      <w:r>
        <w:rPr>
          <w:rStyle w:val="NormalTok"/>
        </w:rPr>
        <w:t>])</w:t>
      </w:r>
    </w:p>
    <w:p w14:paraId="4048BC24" w14:textId="77777777" w:rsidR="00000000" w:rsidRDefault="00000000">
      <w:pPr>
        <w:pStyle w:val="SourceCode"/>
      </w:pPr>
      <w:proofErr w:type="spellStart"/>
      <w:r>
        <w:rPr>
          <w:rStyle w:val="NormalTok"/>
        </w:rPr>
        <w:t>data.drop</w:t>
      </w:r>
      <w:proofErr w:type="spellEnd"/>
      <w:r>
        <w:rPr>
          <w:rStyle w:val="NormalTok"/>
        </w:rPr>
        <w:t xml:space="preserve">([ </w:t>
      </w:r>
      <w:r>
        <w:rPr>
          <w:rStyle w:val="StringTok"/>
        </w:rPr>
        <w:t>'new_cases_smoothed'</w:t>
      </w:r>
      <w:r>
        <w:rPr>
          <w:rStyle w:val="NormalTok"/>
        </w:rPr>
        <w:t>,</w:t>
      </w:r>
      <w:r>
        <w:rPr>
          <w:rStyle w:val="StringTok"/>
        </w:rPr>
        <w:t>'</w:t>
      </w:r>
      <w:proofErr w:type="spellStart"/>
      <w:r>
        <w:rPr>
          <w:rStyle w:val="StringTok"/>
        </w:rPr>
        <w:t>new_deaths_smoothed</w:t>
      </w:r>
      <w:proofErr w:type="spellEnd"/>
      <w:r>
        <w:rPr>
          <w:rStyle w:val="StringTok"/>
        </w:rPr>
        <w:t>'</w:t>
      </w:r>
      <w:r>
        <w:rPr>
          <w:rStyle w:val="NormalTok"/>
        </w:rPr>
        <w:t xml:space="preserve">, </w:t>
      </w:r>
      <w:r>
        <w:rPr>
          <w:rStyle w:val="StringTok"/>
        </w:rPr>
        <w:t>'</w:t>
      </w:r>
      <w:proofErr w:type="spellStart"/>
      <w:r>
        <w:rPr>
          <w:rStyle w:val="StringTok"/>
        </w:rPr>
        <w:t>new_cases_smoothed_per_million</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new_deaths_smoothed_per_million</w:t>
      </w:r>
      <w:proofErr w:type="spellEnd"/>
      <w:r>
        <w:rPr>
          <w:rStyle w:val="StringTok"/>
        </w:rPr>
        <w:t>'</w:t>
      </w:r>
      <w:r>
        <w:rPr>
          <w:rStyle w:val="NormalTok"/>
        </w:rPr>
        <w:t xml:space="preserve">, </w:t>
      </w:r>
      <w:r>
        <w:rPr>
          <w:rStyle w:val="StringTok"/>
        </w:rPr>
        <w:t>'</w:t>
      </w:r>
      <w:proofErr w:type="spellStart"/>
      <w:r>
        <w:rPr>
          <w:rStyle w:val="StringTok"/>
        </w:rPr>
        <w:t>reproduction_rate</w:t>
      </w:r>
      <w:proofErr w:type="spellEnd"/>
      <w:r>
        <w:rPr>
          <w:rStyle w:val="StringTok"/>
        </w:rPr>
        <w:t>'</w:t>
      </w:r>
      <w:r>
        <w:rPr>
          <w:rStyle w:val="NormalTok"/>
        </w:rPr>
        <w:t xml:space="preserve">, </w:t>
      </w:r>
      <w:r>
        <w:rPr>
          <w:rStyle w:val="StringTok"/>
        </w:rPr>
        <w:t>'</w:t>
      </w:r>
      <w:proofErr w:type="spellStart"/>
      <w:r>
        <w:rPr>
          <w:rStyle w:val="StringTok"/>
        </w:rPr>
        <w:t>icu_patients</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new_tests_smoothed</w:t>
      </w:r>
      <w:proofErr w:type="spellEnd"/>
      <w:r>
        <w:rPr>
          <w:rStyle w:val="StringTok"/>
        </w:rPr>
        <w:t>'</w:t>
      </w:r>
      <w:r>
        <w:rPr>
          <w:rStyle w:val="NormalTok"/>
        </w:rPr>
        <w:t xml:space="preserve">, </w:t>
      </w:r>
      <w:r>
        <w:rPr>
          <w:rStyle w:val="StringTok"/>
        </w:rPr>
        <w:t>'</w:t>
      </w:r>
      <w:proofErr w:type="spellStart"/>
      <w:r>
        <w:rPr>
          <w:rStyle w:val="StringTok"/>
        </w:rPr>
        <w:t>new_tests_smoothed_per_thousand</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new_vaccinations_smoothed</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new_vaccinations_smoothed_per_million</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new_people_vaccinated_smoothed</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new_people_vaccinated_smoothed_per_hundred</w:t>
      </w:r>
      <w:proofErr w:type="spellEnd"/>
      <w:r>
        <w:rPr>
          <w:rStyle w:val="StringTok"/>
        </w:rPr>
        <w:t>'</w:t>
      </w:r>
      <w:r>
        <w:rPr>
          <w:rStyle w:val="NormalTok"/>
        </w:rPr>
        <w:t>], axis</w:t>
      </w:r>
      <w:r>
        <w:rPr>
          <w:rStyle w:val="OperatorTok"/>
        </w:rPr>
        <w:t>=</w:t>
      </w:r>
      <w:r>
        <w:rPr>
          <w:rStyle w:val="DecValTok"/>
        </w:rPr>
        <w:t>1</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p>
    <w:p w14:paraId="41669A21" w14:textId="77777777" w:rsidR="00000000" w:rsidRDefault="00000000">
      <w:pPr>
        <w:pStyle w:val="SourceCode"/>
      </w:pPr>
      <w:r>
        <w:rPr>
          <w:rStyle w:val="NormalTok"/>
        </w:rPr>
        <w:t>data.drop([</w:t>
      </w:r>
      <w:r>
        <w:rPr>
          <w:rStyle w:val="StringTok"/>
        </w:rPr>
        <w:t>'icu_patients_per_million'</w:t>
      </w:r>
      <w:r>
        <w:rPr>
          <w:rStyle w:val="NormalTok"/>
        </w:rPr>
        <w:t>,</w:t>
      </w:r>
      <w:r>
        <w:rPr>
          <w:rStyle w:val="StringTok"/>
        </w:rPr>
        <w:t>'hosp_patients'</w:t>
      </w:r>
      <w:r>
        <w:rPr>
          <w:rStyle w:val="NormalTok"/>
        </w:rPr>
        <w:t>,</w:t>
      </w:r>
      <w:r>
        <w:rPr>
          <w:rStyle w:val="StringTok"/>
        </w:rPr>
        <w:t>'hosp_patients_per_million'</w:t>
      </w:r>
      <w:r>
        <w:rPr>
          <w:rStyle w:val="NormalTok"/>
        </w:rPr>
        <w:t>,</w:t>
      </w:r>
      <w:r>
        <w:rPr>
          <w:rStyle w:val="StringTok"/>
        </w:rPr>
        <w:t>'weekly_icu_admissions'</w:t>
      </w:r>
      <w:r>
        <w:rPr>
          <w:rStyle w:val="NormalTok"/>
        </w:rPr>
        <w:t>,</w:t>
      </w:r>
      <w:r>
        <w:br/>
      </w:r>
      <w:r>
        <w:rPr>
          <w:rStyle w:val="NormalTok"/>
        </w:rPr>
        <w:t xml:space="preserve">           </w:t>
      </w:r>
      <w:r>
        <w:rPr>
          <w:rStyle w:val="StringTok"/>
        </w:rPr>
        <w:t>'weekly_icu_admissions_per_million'</w:t>
      </w:r>
      <w:r>
        <w:rPr>
          <w:rStyle w:val="NormalTok"/>
        </w:rPr>
        <w:t>,</w:t>
      </w:r>
      <w:r>
        <w:rPr>
          <w:rStyle w:val="StringTok"/>
        </w:rPr>
        <w:t>'weekly_hosp_admissions'</w:t>
      </w:r>
      <w:r>
        <w:rPr>
          <w:rStyle w:val="NormalTok"/>
        </w:rPr>
        <w:t>,</w:t>
      </w:r>
      <w:r>
        <w:rPr>
          <w:rStyle w:val="StringTok"/>
        </w:rPr>
        <w:t>'weekly_hosp_admissions_per_million'</w:t>
      </w:r>
      <w:r>
        <w:rPr>
          <w:rStyle w:val="NormalTok"/>
        </w:rPr>
        <w:t>,</w:t>
      </w:r>
      <w:r>
        <w:br/>
      </w:r>
      <w:r>
        <w:rPr>
          <w:rStyle w:val="NormalTok"/>
        </w:rPr>
        <w:t xml:space="preserve">          </w:t>
      </w:r>
      <w:r>
        <w:rPr>
          <w:rStyle w:val="StringTok"/>
        </w:rPr>
        <w:t>'new_tests_per_thousand'</w:t>
      </w:r>
      <w:r>
        <w:rPr>
          <w:rStyle w:val="NormalTok"/>
        </w:rPr>
        <w:t>,</w:t>
      </w:r>
      <w:r>
        <w:rPr>
          <w:rStyle w:val="StringTok"/>
        </w:rPr>
        <w:t>'excess_mortality_cumulative_absolute'</w:t>
      </w:r>
      <w:r>
        <w:rPr>
          <w:rStyle w:val="NormalTok"/>
        </w:rPr>
        <w:t>,</w:t>
      </w:r>
      <w:r>
        <w:rPr>
          <w:rStyle w:val="StringTok"/>
        </w:rPr>
        <w:t>'excess_mortality_cumulative'</w:t>
      </w:r>
      <w:r>
        <w:rPr>
          <w:rStyle w:val="NormalTok"/>
        </w:rPr>
        <w:t>,</w:t>
      </w:r>
      <w:r>
        <w:br/>
      </w:r>
      <w:r>
        <w:rPr>
          <w:rStyle w:val="NormalTok"/>
        </w:rPr>
        <w:t xml:space="preserve">         </w:t>
      </w:r>
      <w:r>
        <w:rPr>
          <w:rStyle w:val="StringTok"/>
        </w:rPr>
        <w:t>'excess_mortality'</w:t>
      </w:r>
      <w:r>
        <w:rPr>
          <w:rStyle w:val="NormalTok"/>
        </w:rPr>
        <w:t>,</w:t>
      </w:r>
      <w:r>
        <w:rPr>
          <w:rStyle w:val="StringTok"/>
        </w:rPr>
        <w:t>'excess_mortality_cumulative_per_million'</w:t>
      </w:r>
      <w:r>
        <w:rPr>
          <w:rStyle w:val="NormalTok"/>
        </w:rPr>
        <w:t>,</w:t>
      </w:r>
      <w:r>
        <w:rPr>
          <w:rStyle w:val="StringTok"/>
        </w:rPr>
        <w:t>'stringency_index'</w:t>
      </w:r>
      <w:r>
        <w:rPr>
          <w:rStyle w:val="NormalTok"/>
        </w:rPr>
        <w:t>,</w:t>
      </w:r>
      <w:r>
        <w:rPr>
          <w:rStyle w:val="StringTok"/>
        </w:rPr>
        <w:t>'life_expectancy'</w:t>
      </w:r>
      <w:r>
        <w:rPr>
          <w:rStyle w:val="NormalTok"/>
        </w:rPr>
        <w:t>,</w:t>
      </w:r>
      <w:r>
        <w:rPr>
          <w:rStyle w:val="StringTok"/>
        </w:rPr>
        <w:t>'human_development_index'</w:t>
      </w:r>
      <w:r>
        <w:rPr>
          <w:rStyle w:val="NormalTok"/>
        </w:rPr>
        <w:t>,</w:t>
      </w:r>
      <w:r>
        <w:rPr>
          <w:rStyle w:val="StringTok"/>
        </w:rPr>
        <w:t>'extreme_poverty'</w:t>
      </w:r>
      <w:r>
        <w:rPr>
          <w:rStyle w:val="NormalTok"/>
        </w:rPr>
        <w:t xml:space="preserve">,                        </w:t>
      </w:r>
      <w:r>
        <w:br/>
      </w:r>
      <w:r>
        <w:rPr>
          <w:rStyle w:val="StringTok"/>
        </w:rPr>
        <w:t>'</w:t>
      </w:r>
      <w:proofErr w:type="spellStart"/>
      <w:r>
        <w:rPr>
          <w:rStyle w:val="StringTok"/>
        </w:rPr>
        <w:t>cardiovasc_death_rate</w:t>
      </w:r>
      <w:proofErr w:type="spellEnd"/>
      <w:r>
        <w:rPr>
          <w:rStyle w:val="StringTok"/>
        </w:rPr>
        <w:t>'</w:t>
      </w:r>
      <w:r>
        <w:rPr>
          <w:rStyle w:val="NormalTok"/>
        </w:rPr>
        <w:t xml:space="preserve">,                  </w:t>
      </w:r>
      <w:r>
        <w:br/>
      </w:r>
      <w:r>
        <w:rPr>
          <w:rStyle w:val="StringTok"/>
        </w:rPr>
        <w:t>'</w:t>
      </w:r>
      <w:proofErr w:type="spellStart"/>
      <w:r>
        <w:rPr>
          <w:rStyle w:val="StringTok"/>
        </w:rPr>
        <w:t>diabetes_prevalence</w:t>
      </w:r>
      <w:proofErr w:type="spellEnd"/>
      <w:r>
        <w:rPr>
          <w:rStyle w:val="StringTok"/>
        </w:rPr>
        <w:t>'</w:t>
      </w:r>
      <w:r>
        <w:rPr>
          <w:rStyle w:val="NormalTok"/>
        </w:rPr>
        <w:t xml:space="preserve">,                 </w:t>
      </w:r>
      <w:r>
        <w:br/>
      </w:r>
      <w:r>
        <w:rPr>
          <w:rStyle w:val="StringTok"/>
        </w:rPr>
        <w:t>'</w:t>
      </w:r>
      <w:proofErr w:type="spellStart"/>
      <w:r>
        <w:rPr>
          <w:rStyle w:val="StringTok"/>
        </w:rPr>
        <w:t>female_smokers</w:t>
      </w:r>
      <w:proofErr w:type="spellEnd"/>
      <w:r>
        <w:rPr>
          <w:rStyle w:val="StringTok"/>
        </w:rPr>
        <w:t>'</w:t>
      </w:r>
      <w:r>
        <w:rPr>
          <w:rStyle w:val="NormalTok"/>
        </w:rPr>
        <w:t xml:space="preserve">,                         </w:t>
      </w:r>
      <w:r>
        <w:br/>
      </w:r>
      <w:r>
        <w:rPr>
          <w:rStyle w:val="StringTok"/>
        </w:rPr>
        <w:t>'</w:t>
      </w:r>
      <w:proofErr w:type="spellStart"/>
      <w:r>
        <w:rPr>
          <w:rStyle w:val="StringTok"/>
        </w:rPr>
        <w:t>male_smokers</w:t>
      </w:r>
      <w:proofErr w:type="spellEnd"/>
      <w:r>
        <w:rPr>
          <w:rStyle w:val="StringTok"/>
        </w:rPr>
        <w:t>'</w:t>
      </w:r>
      <w:r>
        <w:rPr>
          <w:rStyle w:val="NormalTok"/>
        </w:rPr>
        <w:t xml:space="preserve">, </w:t>
      </w:r>
      <w:r>
        <w:br/>
      </w:r>
      <w:r>
        <w:rPr>
          <w:rStyle w:val="StringTok"/>
        </w:rPr>
        <w:t>'</w:t>
      </w:r>
      <w:proofErr w:type="spellStart"/>
      <w:r>
        <w:rPr>
          <w:rStyle w:val="StringTok"/>
        </w:rPr>
        <w:t>handwashing_facilities</w:t>
      </w:r>
      <w:proofErr w:type="spellEnd"/>
      <w:r>
        <w:rPr>
          <w:rStyle w:val="StringTok"/>
        </w:rPr>
        <w:t>'</w:t>
      </w:r>
      <w:r>
        <w:rPr>
          <w:rStyle w:val="NormalTok"/>
        </w:rPr>
        <w:t xml:space="preserve">, </w:t>
      </w:r>
      <w:r>
        <w:br/>
      </w:r>
      <w:r>
        <w:rPr>
          <w:rStyle w:val="StringTok"/>
        </w:rPr>
        <w:t>'</w:t>
      </w:r>
      <w:proofErr w:type="spellStart"/>
      <w:r>
        <w:rPr>
          <w:rStyle w:val="StringTok"/>
        </w:rPr>
        <w:t>hospital_beds_per_thousand</w:t>
      </w:r>
      <w:proofErr w:type="spellEnd"/>
      <w:r>
        <w:rPr>
          <w:rStyle w:val="StringTok"/>
        </w:rPr>
        <w:t>'</w:t>
      </w:r>
      <w:r>
        <w:rPr>
          <w:rStyle w:val="NormalTok"/>
        </w:rPr>
        <w:t>],axis</w:t>
      </w:r>
      <w:r>
        <w:rPr>
          <w:rStyle w:val="OperatorTok"/>
        </w:rPr>
        <w:t>=</w:t>
      </w:r>
      <w:r>
        <w:rPr>
          <w:rStyle w:val="NormalTok"/>
        </w:rPr>
        <w:t xml:space="preserve"> </w:t>
      </w:r>
      <w:r>
        <w:rPr>
          <w:rStyle w:val="DecValTok"/>
        </w:rPr>
        <w:t>1</w:t>
      </w:r>
      <w:r>
        <w:rPr>
          <w:rStyle w:val="NormalTok"/>
        </w:rPr>
        <w:t>,inplace</w:t>
      </w:r>
      <w:r>
        <w:rPr>
          <w:rStyle w:val="OperatorTok"/>
        </w:rPr>
        <w:t>=</w:t>
      </w:r>
      <w:r>
        <w:rPr>
          <w:rStyle w:val="VariableTok"/>
        </w:rPr>
        <w:t>True</w:t>
      </w:r>
      <w:r>
        <w:rPr>
          <w:rStyle w:val="NormalTok"/>
        </w:rPr>
        <w:t>)</w:t>
      </w:r>
    </w:p>
    <w:p w14:paraId="1833B0CB" w14:textId="77777777" w:rsidR="00000000" w:rsidRPr="00717AA0" w:rsidRDefault="00000000">
      <w:pPr>
        <w:pStyle w:val="Heading3"/>
        <w:rPr>
          <w:color w:val="000000" w:themeColor="text1"/>
          <w:u w:val="single"/>
        </w:rPr>
      </w:pPr>
      <w:bookmarkStart w:id="7" w:name="checking-for-the-null-values"/>
      <w:r w:rsidRPr="00717AA0">
        <w:rPr>
          <w:color w:val="000000" w:themeColor="text1"/>
          <w:u w:val="single"/>
        </w:rPr>
        <w:t>checking for the null values</w:t>
      </w:r>
      <w:bookmarkEnd w:id="7"/>
    </w:p>
    <w:p w14:paraId="12121631" w14:textId="77777777" w:rsidR="00000000" w:rsidRDefault="00000000">
      <w:pPr>
        <w:pStyle w:val="SourceCode"/>
      </w:pPr>
      <w:r>
        <w:rPr>
          <w:rStyle w:val="NormalTok"/>
        </w:rPr>
        <w:t>x</w:t>
      </w:r>
      <w:r>
        <w:rPr>
          <w:rStyle w:val="OperatorTok"/>
        </w:rPr>
        <w:t>=</w:t>
      </w:r>
      <w:proofErr w:type="spellStart"/>
      <w:proofErr w:type="gramStart"/>
      <w:r>
        <w:rPr>
          <w:rStyle w:val="NormalTok"/>
        </w:rPr>
        <w:t>data.isnull</w:t>
      </w:r>
      <w:proofErr w:type="spellEnd"/>
      <w:proofErr w:type="gramEnd"/>
      <w:r>
        <w:rPr>
          <w:rStyle w:val="NormalTok"/>
        </w:rPr>
        <w:t>().</w:t>
      </w:r>
      <w:r>
        <w:rPr>
          <w:rStyle w:val="BuiltInTok"/>
        </w:rPr>
        <w:t>sum</w:t>
      </w:r>
      <w:r>
        <w:rPr>
          <w:rStyle w:val="NormalTok"/>
        </w:rPr>
        <w:t>()</w:t>
      </w:r>
      <w:r>
        <w:rPr>
          <w:rStyle w:val="OperatorTok"/>
        </w:rPr>
        <w:t>*</w:t>
      </w:r>
      <w:r>
        <w:rPr>
          <w:rStyle w:val="DecValTok"/>
        </w:rPr>
        <w:t>100</w:t>
      </w:r>
      <w:r>
        <w:rPr>
          <w:rStyle w:val="OperatorTok"/>
        </w:rPr>
        <w:t>/</w:t>
      </w:r>
      <w:proofErr w:type="spellStart"/>
      <w:r>
        <w:rPr>
          <w:rStyle w:val="BuiltInTok"/>
        </w:rPr>
        <w:t>len</w:t>
      </w:r>
      <w:proofErr w:type="spellEnd"/>
      <w:r>
        <w:rPr>
          <w:rStyle w:val="NormalTok"/>
        </w:rPr>
        <w:t>(data)</w:t>
      </w:r>
      <w:r>
        <w:br/>
      </w:r>
      <w:r>
        <w:rPr>
          <w:rStyle w:val="NormalTok"/>
        </w:rPr>
        <w:t>x</w:t>
      </w:r>
    </w:p>
    <w:p w14:paraId="5AEA235A" w14:textId="77777777" w:rsidR="00000000" w:rsidRDefault="00000000">
      <w:pPr>
        <w:pStyle w:val="SourceCode"/>
      </w:pPr>
      <w:proofErr w:type="spellStart"/>
      <w:r>
        <w:rPr>
          <w:rStyle w:val="VerbatimChar"/>
        </w:rPr>
        <w:t>iso_code</w:t>
      </w:r>
      <w:proofErr w:type="spellEnd"/>
      <w:r>
        <w:rPr>
          <w:rStyle w:val="VerbatimChar"/>
        </w:rPr>
        <w:t xml:space="preserve">                                0.000000</w:t>
      </w:r>
      <w:r>
        <w:br/>
      </w:r>
      <w:r>
        <w:rPr>
          <w:rStyle w:val="VerbatimChar"/>
        </w:rPr>
        <w:t>continent                               5.813686</w:t>
      </w:r>
      <w:r>
        <w:br/>
      </w:r>
      <w:r>
        <w:rPr>
          <w:rStyle w:val="VerbatimChar"/>
        </w:rPr>
        <w:t>location                                0.000000</w:t>
      </w:r>
      <w:r>
        <w:br/>
      </w:r>
      <w:r>
        <w:rPr>
          <w:rStyle w:val="VerbatimChar"/>
        </w:rPr>
        <w:t>date                                    0.000000</w:t>
      </w:r>
      <w:r>
        <w:br/>
      </w:r>
      <w:proofErr w:type="spellStart"/>
      <w:r>
        <w:rPr>
          <w:rStyle w:val="VerbatimChar"/>
        </w:rPr>
        <w:t>total_cases</w:t>
      </w:r>
      <w:proofErr w:type="spellEnd"/>
      <w:r>
        <w:rPr>
          <w:rStyle w:val="VerbatimChar"/>
        </w:rPr>
        <w:t xml:space="preserve">                             3.940933</w:t>
      </w:r>
      <w:r>
        <w:br/>
      </w:r>
      <w:proofErr w:type="spellStart"/>
      <w:r>
        <w:rPr>
          <w:rStyle w:val="VerbatimChar"/>
        </w:rPr>
        <w:lastRenderedPageBreak/>
        <w:t>new_cases</w:t>
      </w:r>
      <w:proofErr w:type="spellEnd"/>
      <w:r>
        <w:rPr>
          <w:rStyle w:val="VerbatimChar"/>
        </w:rPr>
        <w:t xml:space="preserve">                               4.052232</w:t>
      </w:r>
      <w:r>
        <w:br/>
      </w:r>
      <w:proofErr w:type="spellStart"/>
      <w:r>
        <w:rPr>
          <w:rStyle w:val="VerbatimChar"/>
        </w:rPr>
        <w:t>total_deaths</w:t>
      </w:r>
      <w:proofErr w:type="spellEnd"/>
      <w:r>
        <w:rPr>
          <w:rStyle w:val="VerbatimChar"/>
        </w:rPr>
        <w:t xml:space="preserve">                           13.590001</w:t>
      </w:r>
      <w:r>
        <w:br/>
      </w:r>
      <w:proofErr w:type="spellStart"/>
      <w:r>
        <w:rPr>
          <w:rStyle w:val="VerbatimChar"/>
        </w:rPr>
        <w:t>new_deaths</w:t>
      </w:r>
      <w:proofErr w:type="spellEnd"/>
      <w:r>
        <w:rPr>
          <w:rStyle w:val="VerbatimChar"/>
        </w:rPr>
        <w:t xml:space="preserve">                             13.593659</w:t>
      </w:r>
      <w:r>
        <w:br/>
      </w:r>
      <w:proofErr w:type="spellStart"/>
      <w:r>
        <w:rPr>
          <w:rStyle w:val="VerbatimChar"/>
        </w:rPr>
        <w:t>total_cases_per_million</w:t>
      </w:r>
      <w:proofErr w:type="spellEnd"/>
      <w:r>
        <w:rPr>
          <w:rStyle w:val="VerbatimChar"/>
        </w:rPr>
        <w:t xml:space="preserve">                 4.384040</w:t>
      </w:r>
      <w:r>
        <w:br/>
      </w:r>
      <w:proofErr w:type="spellStart"/>
      <w:r>
        <w:rPr>
          <w:rStyle w:val="VerbatimChar"/>
        </w:rPr>
        <w:t>new_cases_per_million</w:t>
      </w:r>
      <w:proofErr w:type="spellEnd"/>
      <w:r>
        <w:rPr>
          <w:rStyle w:val="VerbatimChar"/>
        </w:rPr>
        <w:t xml:space="preserve">                   4.495339</w:t>
      </w:r>
      <w:r>
        <w:br/>
      </w:r>
      <w:proofErr w:type="spellStart"/>
      <w:r>
        <w:rPr>
          <w:rStyle w:val="VerbatimChar"/>
        </w:rPr>
        <w:t>total_deaths_per_million</w:t>
      </w:r>
      <w:proofErr w:type="spellEnd"/>
      <w:r>
        <w:rPr>
          <w:rStyle w:val="VerbatimChar"/>
        </w:rPr>
        <w:t xml:space="preserve">               14.026315</w:t>
      </w:r>
      <w:r>
        <w:br/>
      </w:r>
      <w:proofErr w:type="spellStart"/>
      <w:r>
        <w:rPr>
          <w:rStyle w:val="VerbatimChar"/>
        </w:rPr>
        <w:t>new_deaths_per_million</w:t>
      </w:r>
      <w:proofErr w:type="spellEnd"/>
      <w:r>
        <w:rPr>
          <w:rStyle w:val="VerbatimChar"/>
        </w:rPr>
        <w:t xml:space="preserve">                 14.029972</w:t>
      </w:r>
      <w:r>
        <w:br/>
      </w:r>
      <w:proofErr w:type="spellStart"/>
      <w:r>
        <w:rPr>
          <w:rStyle w:val="VerbatimChar"/>
        </w:rPr>
        <w:t>total_tests</w:t>
      </w:r>
      <w:proofErr w:type="spellEnd"/>
      <w:r>
        <w:rPr>
          <w:rStyle w:val="VerbatimChar"/>
        </w:rPr>
        <w:t xml:space="preserve">                            59.408181</w:t>
      </w:r>
      <w:r>
        <w:br/>
      </w:r>
      <w:proofErr w:type="spellStart"/>
      <w:r>
        <w:rPr>
          <w:rStyle w:val="VerbatimChar"/>
        </w:rPr>
        <w:t>new_tests</w:t>
      </w:r>
      <w:proofErr w:type="spellEnd"/>
      <w:r>
        <w:rPr>
          <w:rStyle w:val="VerbatimChar"/>
        </w:rPr>
        <w:t xml:space="preserve">                              61.328484</w:t>
      </w:r>
      <w:r>
        <w:br/>
      </w:r>
      <w:proofErr w:type="spellStart"/>
      <w:r>
        <w:rPr>
          <w:rStyle w:val="VerbatimChar"/>
        </w:rPr>
        <w:t>total_tests_per_thousand</w:t>
      </w:r>
      <w:proofErr w:type="spellEnd"/>
      <w:r>
        <w:rPr>
          <w:rStyle w:val="VerbatimChar"/>
        </w:rPr>
        <w:t xml:space="preserve">               59.408181</w:t>
      </w:r>
      <w:r>
        <w:br/>
      </w:r>
      <w:proofErr w:type="spellStart"/>
      <w:r>
        <w:rPr>
          <w:rStyle w:val="VerbatimChar"/>
        </w:rPr>
        <w:t>positive_rate</w:t>
      </w:r>
      <w:proofErr w:type="spellEnd"/>
      <w:r>
        <w:rPr>
          <w:rStyle w:val="VerbatimChar"/>
        </w:rPr>
        <w:t xml:space="preserve">                          51.174128</w:t>
      </w:r>
      <w:r>
        <w:br/>
      </w:r>
      <w:proofErr w:type="spellStart"/>
      <w:r>
        <w:rPr>
          <w:rStyle w:val="VerbatimChar"/>
        </w:rPr>
        <w:t>tests_per_case</w:t>
      </w:r>
      <w:proofErr w:type="spellEnd"/>
      <w:r>
        <w:rPr>
          <w:rStyle w:val="VerbatimChar"/>
        </w:rPr>
        <w:t xml:space="preserve">                         52.093784</w:t>
      </w:r>
      <w:r>
        <w:br/>
      </w:r>
      <w:proofErr w:type="spellStart"/>
      <w:r>
        <w:rPr>
          <w:rStyle w:val="VerbatimChar"/>
        </w:rPr>
        <w:t>tests_units</w:t>
      </w:r>
      <w:proofErr w:type="spellEnd"/>
      <w:r>
        <w:rPr>
          <w:rStyle w:val="VerbatimChar"/>
        </w:rPr>
        <w:t xml:space="preserve">                            45.615438</w:t>
      </w:r>
      <w:r>
        <w:br/>
      </w:r>
      <w:proofErr w:type="spellStart"/>
      <w:r>
        <w:rPr>
          <w:rStyle w:val="VerbatimChar"/>
        </w:rPr>
        <w:t>total_vaccinations</w:t>
      </w:r>
      <w:proofErr w:type="spellEnd"/>
      <w:r>
        <w:rPr>
          <w:rStyle w:val="VerbatimChar"/>
        </w:rPr>
        <w:t xml:space="preserve">                     72.625617</w:t>
      </w:r>
      <w:r>
        <w:br/>
      </w:r>
      <w:proofErr w:type="spellStart"/>
      <w:r>
        <w:rPr>
          <w:rStyle w:val="VerbatimChar"/>
        </w:rPr>
        <w:t>people_vaccinated</w:t>
      </w:r>
      <w:proofErr w:type="spellEnd"/>
      <w:r>
        <w:rPr>
          <w:rStyle w:val="VerbatimChar"/>
        </w:rPr>
        <w:t xml:space="preserve">                      73.920972</w:t>
      </w:r>
      <w:r>
        <w:br/>
      </w:r>
      <w:proofErr w:type="spellStart"/>
      <w:r>
        <w:rPr>
          <w:rStyle w:val="VerbatimChar"/>
        </w:rPr>
        <w:t>people_fully_vaccinated</w:t>
      </w:r>
      <w:proofErr w:type="spellEnd"/>
      <w:r>
        <w:rPr>
          <w:rStyle w:val="VerbatimChar"/>
        </w:rPr>
        <w:t xml:space="preserve">                75.245067</w:t>
      </w:r>
      <w:r>
        <w:br/>
      </w:r>
      <w:proofErr w:type="spellStart"/>
      <w:r>
        <w:rPr>
          <w:rStyle w:val="VerbatimChar"/>
        </w:rPr>
        <w:t>total_boosters</w:t>
      </w:r>
      <w:proofErr w:type="spellEnd"/>
      <w:r>
        <w:rPr>
          <w:rStyle w:val="VerbatimChar"/>
        </w:rPr>
        <w:t xml:space="preserve">                         87.223058</w:t>
      </w:r>
      <w:r>
        <w:br/>
      </w:r>
      <w:proofErr w:type="spellStart"/>
      <w:r>
        <w:rPr>
          <w:rStyle w:val="VerbatimChar"/>
        </w:rPr>
        <w:t>new_vaccinations</w:t>
      </w:r>
      <w:proofErr w:type="spellEnd"/>
      <w:r>
        <w:rPr>
          <w:rStyle w:val="VerbatimChar"/>
        </w:rPr>
        <w:t xml:space="preserve">                       77.577126</w:t>
      </w:r>
      <w:r>
        <w:br/>
      </w:r>
      <w:proofErr w:type="spellStart"/>
      <w:r>
        <w:rPr>
          <w:rStyle w:val="VerbatimChar"/>
        </w:rPr>
        <w:t>total_vaccinations_per_hundred</w:t>
      </w:r>
      <w:proofErr w:type="spellEnd"/>
      <w:r>
        <w:rPr>
          <w:rStyle w:val="VerbatimChar"/>
        </w:rPr>
        <w:t xml:space="preserve">         72.625617</w:t>
      </w:r>
      <w:r>
        <w:br/>
      </w:r>
      <w:proofErr w:type="spellStart"/>
      <w:r>
        <w:rPr>
          <w:rStyle w:val="VerbatimChar"/>
        </w:rPr>
        <w:t>people_vaccinated_per_hundred</w:t>
      </w:r>
      <w:proofErr w:type="spellEnd"/>
      <w:r>
        <w:rPr>
          <w:rStyle w:val="VerbatimChar"/>
        </w:rPr>
        <w:t xml:space="preserve">          73.920972</w:t>
      </w:r>
      <w:r>
        <w:br/>
      </w:r>
      <w:proofErr w:type="spellStart"/>
      <w:r>
        <w:rPr>
          <w:rStyle w:val="VerbatimChar"/>
        </w:rPr>
        <w:t>people_fully_vaccinated_per_hundred</w:t>
      </w:r>
      <w:proofErr w:type="spellEnd"/>
      <w:r>
        <w:rPr>
          <w:rStyle w:val="VerbatimChar"/>
        </w:rPr>
        <w:t xml:space="preserve">    75.245067</w:t>
      </w:r>
      <w:r>
        <w:br/>
      </w:r>
      <w:proofErr w:type="spellStart"/>
      <w:r>
        <w:rPr>
          <w:rStyle w:val="VerbatimChar"/>
        </w:rPr>
        <w:t>total_boosters_per_hundred</w:t>
      </w:r>
      <w:proofErr w:type="spellEnd"/>
      <w:r>
        <w:rPr>
          <w:rStyle w:val="VerbatimChar"/>
        </w:rPr>
        <w:t xml:space="preserve">             87.223058</w:t>
      </w:r>
      <w:r>
        <w:br/>
      </w:r>
      <w:r>
        <w:rPr>
          <w:rStyle w:val="VerbatimChar"/>
        </w:rPr>
        <w:t>population                              0.608749</w:t>
      </w:r>
      <w:r>
        <w:br/>
      </w:r>
      <w:proofErr w:type="spellStart"/>
      <w:r>
        <w:rPr>
          <w:rStyle w:val="VerbatimChar"/>
        </w:rPr>
        <w:t>population_density</w:t>
      </w:r>
      <w:proofErr w:type="spellEnd"/>
      <w:r>
        <w:rPr>
          <w:rStyle w:val="VerbatimChar"/>
        </w:rPr>
        <w:t xml:space="preserve">                     10.895828</w:t>
      </w:r>
      <w:r>
        <w:br/>
      </w:r>
      <w:proofErr w:type="spellStart"/>
      <w:r>
        <w:rPr>
          <w:rStyle w:val="VerbatimChar"/>
        </w:rPr>
        <w:t>median_age</w:t>
      </w:r>
      <w:proofErr w:type="spellEnd"/>
      <w:r>
        <w:rPr>
          <w:rStyle w:val="VerbatimChar"/>
        </w:rPr>
        <w:t xml:space="preserve">                             17.412842</w:t>
      </w:r>
      <w:r>
        <w:br/>
      </w:r>
      <w:r>
        <w:rPr>
          <w:rStyle w:val="VerbatimChar"/>
        </w:rPr>
        <w:t>aged_65_older                          18.288082</w:t>
      </w:r>
      <w:r>
        <w:br/>
      </w:r>
      <w:r>
        <w:rPr>
          <w:rStyle w:val="VerbatimChar"/>
        </w:rPr>
        <w:t>aged_70_older                          17.846020</w:t>
      </w:r>
      <w:r>
        <w:br/>
      </w:r>
      <w:proofErr w:type="spellStart"/>
      <w:r>
        <w:rPr>
          <w:rStyle w:val="VerbatimChar"/>
        </w:rPr>
        <w:t>gdp_per_capita</w:t>
      </w:r>
      <w:proofErr w:type="spellEnd"/>
      <w:r>
        <w:rPr>
          <w:rStyle w:val="VerbatimChar"/>
        </w:rPr>
        <w:t xml:space="preserve">                         17.855426</w:t>
      </w:r>
      <w:r>
        <w:br/>
      </w:r>
      <w:proofErr w:type="spellStart"/>
      <w:r>
        <w:rPr>
          <w:rStyle w:val="VerbatimChar"/>
        </w:rPr>
        <w:t>dtype</w:t>
      </w:r>
      <w:proofErr w:type="spellEnd"/>
      <w:r>
        <w:rPr>
          <w:rStyle w:val="VerbatimChar"/>
        </w:rPr>
        <w:t>: float64</w:t>
      </w:r>
    </w:p>
    <w:p w14:paraId="635B0D75" w14:textId="77777777" w:rsidR="00000000" w:rsidRPr="00717AA0" w:rsidRDefault="00000000">
      <w:pPr>
        <w:pStyle w:val="Heading3"/>
        <w:rPr>
          <w:color w:val="000000" w:themeColor="text1"/>
          <w:u w:val="single"/>
        </w:rPr>
      </w:pPr>
      <w:bookmarkStart w:id="8" w:name="checking-for-duplicate-values"/>
      <w:r w:rsidRPr="00717AA0">
        <w:rPr>
          <w:color w:val="000000" w:themeColor="text1"/>
          <w:u w:val="single"/>
        </w:rPr>
        <w:t>checking for duplicate values</w:t>
      </w:r>
      <w:bookmarkEnd w:id="8"/>
    </w:p>
    <w:p w14:paraId="37203292" w14:textId="77777777" w:rsidR="00000000" w:rsidRDefault="00000000">
      <w:pPr>
        <w:pStyle w:val="SourceCode"/>
      </w:pPr>
      <w:r>
        <w:rPr>
          <w:rStyle w:val="NormalTok"/>
        </w:rPr>
        <w:t xml:space="preserve">duplicate </w:t>
      </w:r>
      <w:r>
        <w:rPr>
          <w:rStyle w:val="OperatorTok"/>
        </w:rPr>
        <w:t>=</w:t>
      </w:r>
      <w:r>
        <w:rPr>
          <w:rStyle w:val="NormalTok"/>
        </w:rPr>
        <w:t xml:space="preserve"> data[</w:t>
      </w:r>
      <w:proofErr w:type="spellStart"/>
      <w:proofErr w:type="gramStart"/>
      <w:r>
        <w:rPr>
          <w:rStyle w:val="NormalTok"/>
        </w:rPr>
        <w:t>data.duplicated</w:t>
      </w:r>
      <w:proofErr w:type="spellEnd"/>
      <w:proofErr w:type="gramEnd"/>
      <w:r>
        <w:rPr>
          <w:rStyle w:val="NormalTok"/>
        </w:rPr>
        <w:t xml:space="preserve">()] </w:t>
      </w:r>
      <w:r>
        <w:br/>
      </w:r>
      <w:r>
        <w:rPr>
          <w:rStyle w:val="NormalTok"/>
        </w:rPr>
        <w:t>duplicate</w:t>
      </w:r>
    </w:p>
    <w:p w14:paraId="6940E88C" w14:textId="77777777" w:rsidR="00000000" w:rsidRDefault="00000000">
      <w:pPr>
        <w:pStyle w:val="SourceCode"/>
      </w:pPr>
      <w:r>
        <w:rPr>
          <w:rStyle w:val="VerbatimChar"/>
        </w:rPr>
        <w:t xml:space="preserve">Empty </w:t>
      </w:r>
      <w:proofErr w:type="spellStart"/>
      <w:r>
        <w:rPr>
          <w:rStyle w:val="VerbatimChar"/>
        </w:rPr>
        <w:t>DataFrame</w:t>
      </w:r>
      <w:proofErr w:type="spellEnd"/>
      <w:r>
        <w:br/>
      </w:r>
      <w:r>
        <w:rPr>
          <w:rStyle w:val="VerbatimChar"/>
        </w:rPr>
        <w:t>Columns: [</w:t>
      </w:r>
      <w:proofErr w:type="spellStart"/>
      <w:r>
        <w:rPr>
          <w:rStyle w:val="VerbatimChar"/>
        </w:rPr>
        <w:t>iso_code</w:t>
      </w:r>
      <w:proofErr w:type="spellEnd"/>
      <w:r>
        <w:rPr>
          <w:rStyle w:val="VerbatimChar"/>
        </w:rPr>
        <w:t xml:space="preserve">, continent, location, date, </w:t>
      </w:r>
      <w:proofErr w:type="spellStart"/>
      <w:r>
        <w:rPr>
          <w:rStyle w:val="VerbatimChar"/>
        </w:rPr>
        <w:t>total_cases</w:t>
      </w:r>
      <w:proofErr w:type="spellEnd"/>
      <w:r>
        <w:rPr>
          <w:rStyle w:val="VerbatimChar"/>
        </w:rPr>
        <w:t xml:space="preserve">, </w:t>
      </w:r>
      <w:proofErr w:type="spellStart"/>
      <w:r>
        <w:rPr>
          <w:rStyle w:val="VerbatimChar"/>
        </w:rPr>
        <w:t>new_cases</w:t>
      </w:r>
      <w:proofErr w:type="spellEnd"/>
      <w:r>
        <w:rPr>
          <w:rStyle w:val="VerbatimChar"/>
        </w:rPr>
        <w:t xml:space="preserve">, </w:t>
      </w:r>
      <w:proofErr w:type="spellStart"/>
      <w:r>
        <w:rPr>
          <w:rStyle w:val="VerbatimChar"/>
        </w:rPr>
        <w:t>total_deaths</w:t>
      </w:r>
      <w:proofErr w:type="spellEnd"/>
      <w:r>
        <w:rPr>
          <w:rStyle w:val="VerbatimChar"/>
        </w:rPr>
        <w:t xml:space="preserve">, </w:t>
      </w:r>
      <w:proofErr w:type="spellStart"/>
      <w:r>
        <w:rPr>
          <w:rStyle w:val="VerbatimChar"/>
        </w:rPr>
        <w:t>new_deaths</w:t>
      </w:r>
      <w:proofErr w:type="spellEnd"/>
      <w:r>
        <w:rPr>
          <w:rStyle w:val="VerbatimChar"/>
        </w:rPr>
        <w:t xml:space="preserve">, </w:t>
      </w:r>
      <w:proofErr w:type="spellStart"/>
      <w:r>
        <w:rPr>
          <w:rStyle w:val="VerbatimChar"/>
        </w:rPr>
        <w:t>total_cases_per_million</w:t>
      </w:r>
      <w:proofErr w:type="spellEnd"/>
      <w:r>
        <w:rPr>
          <w:rStyle w:val="VerbatimChar"/>
        </w:rPr>
        <w:t xml:space="preserve">, </w:t>
      </w:r>
      <w:proofErr w:type="spellStart"/>
      <w:r>
        <w:rPr>
          <w:rStyle w:val="VerbatimChar"/>
        </w:rPr>
        <w:t>new_cases_per_million</w:t>
      </w:r>
      <w:proofErr w:type="spellEnd"/>
      <w:r>
        <w:rPr>
          <w:rStyle w:val="VerbatimChar"/>
        </w:rPr>
        <w:t xml:space="preserve">, </w:t>
      </w:r>
      <w:proofErr w:type="spellStart"/>
      <w:r>
        <w:rPr>
          <w:rStyle w:val="VerbatimChar"/>
        </w:rPr>
        <w:t>total_deaths_per_million</w:t>
      </w:r>
      <w:proofErr w:type="spellEnd"/>
      <w:r>
        <w:rPr>
          <w:rStyle w:val="VerbatimChar"/>
        </w:rPr>
        <w:t xml:space="preserve">, </w:t>
      </w:r>
      <w:proofErr w:type="spellStart"/>
      <w:r>
        <w:rPr>
          <w:rStyle w:val="VerbatimChar"/>
        </w:rPr>
        <w:t>new_deaths_per_million</w:t>
      </w:r>
      <w:proofErr w:type="spellEnd"/>
      <w:r>
        <w:rPr>
          <w:rStyle w:val="VerbatimChar"/>
        </w:rPr>
        <w:t xml:space="preserve">, </w:t>
      </w:r>
      <w:proofErr w:type="spellStart"/>
      <w:r>
        <w:rPr>
          <w:rStyle w:val="VerbatimChar"/>
        </w:rPr>
        <w:t>total_tests</w:t>
      </w:r>
      <w:proofErr w:type="spellEnd"/>
      <w:r>
        <w:rPr>
          <w:rStyle w:val="VerbatimChar"/>
        </w:rPr>
        <w:t xml:space="preserve">, </w:t>
      </w:r>
      <w:proofErr w:type="spellStart"/>
      <w:r>
        <w:rPr>
          <w:rStyle w:val="VerbatimChar"/>
        </w:rPr>
        <w:t>new_tests</w:t>
      </w:r>
      <w:proofErr w:type="spellEnd"/>
      <w:r>
        <w:rPr>
          <w:rStyle w:val="VerbatimChar"/>
        </w:rPr>
        <w:t xml:space="preserve">, </w:t>
      </w:r>
      <w:proofErr w:type="spellStart"/>
      <w:r>
        <w:rPr>
          <w:rStyle w:val="VerbatimChar"/>
        </w:rPr>
        <w:t>total_tests_per_thousand</w:t>
      </w:r>
      <w:proofErr w:type="spellEnd"/>
      <w:r>
        <w:rPr>
          <w:rStyle w:val="VerbatimChar"/>
        </w:rPr>
        <w:t xml:space="preserve">, </w:t>
      </w:r>
      <w:proofErr w:type="spellStart"/>
      <w:r>
        <w:rPr>
          <w:rStyle w:val="VerbatimChar"/>
        </w:rPr>
        <w:t>positive_rate</w:t>
      </w:r>
      <w:proofErr w:type="spellEnd"/>
      <w:r>
        <w:rPr>
          <w:rStyle w:val="VerbatimChar"/>
        </w:rPr>
        <w:t xml:space="preserve">, </w:t>
      </w:r>
      <w:proofErr w:type="spellStart"/>
      <w:r>
        <w:rPr>
          <w:rStyle w:val="VerbatimChar"/>
        </w:rPr>
        <w:t>tests_per_case</w:t>
      </w:r>
      <w:proofErr w:type="spellEnd"/>
      <w:r>
        <w:rPr>
          <w:rStyle w:val="VerbatimChar"/>
        </w:rPr>
        <w:t xml:space="preserve">, </w:t>
      </w:r>
      <w:proofErr w:type="spellStart"/>
      <w:r>
        <w:rPr>
          <w:rStyle w:val="VerbatimChar"/>
        </w:rPr>
        <w:t>tests_units</w:t>
      </w:r>
      <w:proofErr w:type="spellEnd"/>
      <w:r>
        <w:rPr>
          <w:rStyle w:val="VerbatimChar"/>
        </w:rPr>
        <w:t xml:space="preserve">, </w:t>
      </w:r>
      <w:proofErr w:type="spellStart"/>
      <w:r>
        <w:rPr>
          <w:rStyle w:val="VerbatimChar"/>
        </w:rPr>
        <w:t>total_vaccinations</w:t>
      </w:r>
      <w:proofErr w:type="spellEnd"/>
      <w:r>
        <w:rPr>
          <w:rStyle w:val="VerbatimChar"/>
        </w:rPr>
        <w:t xml:space="preserve">, </w:t>
      </w:r>
      <w:proofErr w:type="spellStart"/>
      <w:r>
        <w:rPr>
          <w:rStyle w:val="VerbatimChar"/>
        </w:rPr>
        <w:t>people_vaccinated</w:t>
      </w:r>
      <w:proofErr w:type="spellEnd"/>
      <w:r>
        <w:rPr>
          <w:rStyle w:val="VerbatimChar"/>
        </w:rPr>
        <w:t xml:space="preserve">, </w:t>
      </w:r>
      <w:proofErr w:type="spellStart"/>
      <w:r>
        <w:rPr>
          <w:rStyle w:val="VerbatimChar"/>
        </w:rPr>
        <w:t>people_fully_vaccinated</w:t>
      </w:r>
      <w:proofErr w:type="spellEnd"/>
      <w:r>
        <w:rPr>
          <w:rStyle w:val="VerbatimChar"/>
        </w:rPr>
        <w:t xml:space="preserve">, </w:t>
      </w:r>
      <w:proofErr w:type="spellStart"/>
      <w:r>
        <w:rPr>
          <w:rStyle w:val="VerbatimChar"/>
        </w:rPr>
        <w:t>total_boosters</w:t>
      </w:r>
      <w:proofErr w:type="spellEnd"/>
      <w:r>
        <w:rPr>
          <w:rStyle w:val="VerbatimChar"/>
        </w:rPr>
        <w:t xml:space="preserve">, </w:t>
      </w:r>
      <w:proofErr w:type="spellStart"/>
      <w:r>
        <w:rPr>
          <w:rStyle w:val="VerbatimChar"/>
        </w:rPr>
        <w:t>new_vaccinations</w:t>
      </w:r>
      <w:proofErr w:type="spellEnd"/>
      <w:r>
        <w:rPr>
          <w:rStyle w:val="VerbatimChar"/>
        </w:rPr>
        <w:t xml:space="preserve">, </w:t>
      </w:r>
      <w:proofErr w:type="spellStart"/>
      <w:r>
        <w:rPr>
          <w:rStyle w:val="VerbatimChar"/>
        </w:rPr>
        <w:t>total_vaccinations_per_hundred</w:t>
      </w:r>
      <w:proofErr w:type="spellEnd"/>
      <w:r>
        <w:rPr>
          <w:rStyle w:val="VerbatimChar"/>
        </w:rPr>
        <w:t xml:space="preserve">, </w:t>
      </w:r>
      <w:proofErr w:type="spellStart"/>
      <w:r>
        <w:rPr>
          <w:rStyle w:val="VerbatimChar"/>
        </w:rPr>
        <w:t>people_vaccinated_per_hundred</w:t>
      </w:r>
      <w:proofErr w:type="spellEnd"/>
      <w:r>
        <w:rPr>
          <w:rStyle w:val="VerbatimChar"/>
        </w:rPr>
        <w:t xml:space="preserve">, </w:t>
      </w:r>
      <w:proofErr w:type="spellStart"/>
      <w:r>
        <w:rPr>
          <w:rStyle w:val="VerbatimChar"/>
        </w:rPr>
        <w:t>people_fully_vaccinated_per_hundred</w:t>
      </w:r>
      <w:proofErr w:type="spellEnd"/>
      <w:r>
        <w:rPr>
          <w:rStyle w:val="VerbatimChar"/>
        </w:rPr>
        <w:t xml:space="preserve">, </w:t>
      </w:r>
      <w:proofErr w:type="spellStart"/>
      <w:r>
        <w:rPr>
          <w:rStyle w:val="VerbatimChar"/>
        </w:rPr>
        <w:t>total_boosters_per_hundred</w:t>
      </w:r>
      <w:proofErr w:type="spellEnd"/>
      <w:r>
        <w:rPr>
          <w:rStyle w:val="VerbatimChar"/>
        </w:rPr>
        <w:t xml:space="preserve">, population, </w:t>
      </w:r>
      <w:proofErr w:type="spellStart"/>
      <w:r>
        <w:rPr>
          <w:rStyle w:val="VerbatimChar"/>
        </w:rPr>
        <w:t>population_density</w:t>
      </w:r>
      <w:proofErr w:type="spellEnd"/>
      <w:r>
        <w:rPr>
          <w:rStyle w:val="VerbatimChar"/>
        </w:rPr>
        <w:t xml:space="preserve">, </w:t>
      </w:r>
      <w:proofErr w:type="spellStart"/>
      <w:r>
        <w:rPr>
          <w:rStyle w:val="VerbatimChar"/>
        </w:rPr>
        <w:t>median_age</w:t>
      </w:r>
      <w:proofErr w:type="spellEnd"/>
      <w:r>
        <w:rPr>
          <w:rStyle w:val="VerbatimChar"/>
        </w:rPr>
        <w:t xml:space="preserve">, aged_65_older, aged_70_older, </w:t>
      </w:r>
      <w:proofErr w:type="spellStart"/>
      <w:r>
        <w:rPr>
          <w:rStyle w:val="VerbatimChar"/>
        </w:rPr>
        <w:t>gdp_per_capita</w:t>
      </w:r>
      <w:proofErr w:type="spellEnd"/>
      <w:r>
        <w:rPr>
          <w:rStyle w:val="VerbatimChar"/>
        </w:rPr>
        <w:t>]</w:t>
      </w:r>
      <w:r>
        <w:br/>
      </w:r>
      <w:r>
        <w:rPr>
          <w:rStyle w:val="VerbatimChar"/>
        </w:rPr>
        <w:t>Index: []</w:t>
      </w:r>
      <w:r>
        <w:br/>
      </w:r>
      <w:r>
        <w:br/>
      </w:r>
      <w:r>
        <w:rPr>
          <w:rStyle w:val="VerbatimChar"/>
        </w:rPr>
        <w:t>[0 rows x 33 columns]</w:t>
      </w:r>
    </w:p>
    <w:p w14:paraId="7A263712" w14:textId="77777777" w:rsidR="00000000" w:rsidRDefault="00000000">
      <w:pPr>
        <w:pStyle w:val="SourceCode"/>
      </w:pPr>
      <w:r>
        <w:rPr>
          <w:rStyle w:val="BuiltInTok"/>
        </w:rPr>
        <w:t>print</w:t>
      </w:r>
      <w:r>
        <w:rPr>
          <w:rStyle w:val="NormalTok"/>
        </w:rPr>
        <w:t>(</w:t>
      </w:r>
      <w:proofErr w:type="spellStart"/>
      <w:proofErr w:type="gramStart"/>
      <w:r>
        <w:rPr>
          <w:rStyle w:val="NormalTok"/>
        </w:rPr>
        <w:t>data.isnull</w:t>
      </w:r>
      <w:proofErr w:type="spellEnd"/>
      <w:proofErr w:type="gramEnd"/>
      <w:r>
        <w:rPr>
          <w:rStyle w:val="NormalTok"/>
        </w:rPr>
        <w:t>().</w:t>
      </w:r>
      <w:proofErr w:type="spellStart"/>
      <w:r>
        <w:rPr>
          <w:rStyle w:val="NormalTok"/>
        </w:rPr>
        <w:t>values.</w:t>
      </w:r>
      <w:r>
        <w:rPr>
          <w:rStyle w:val="BuiltInTok"/>
        </w:rPr>
        <w:t>any</w:t>
      </w:r>
      <w:proofErr w:type="spellEnd"/>
      <w:r>
        <w:rPr>
          <w:rStyle w:val="NormalTok"/>
        </w:rPr>
        <w:t xml:space="preserve">()) </w:t>
      </w:r>
    </w:p>
    <w:p w14:paraId="271BA32E" w14:textId="77777777" w:rsidR="00000000" w:rsidRDefault="00000000">
      <w:pPr>
        <w:pStyle w:val="SourceCode"/>
      </w:pPr>
      <w:r>
        <w:rPr>
          <w:rStyle w:val="VerbatimChar"/>
        </w:rPr>
        <w:lastRenderedPageBreak/>
        <w:t>True</w:t>
      </w:r>
    </w:p>
    <w:p w14:paraId="6A4FD614" w14:textId="77777777" w:rsidR="00000000" w:rsidRDefault="00000000">
      <w:pPr>
        <w:pStyle w:val="SourceCode"/>
      </w:pPr>
      <w:r>
        <w:br/>
      </w:r>
      <w:r>
        <w:rPr>
          <w:rStyle w:val="NormalTok"/>
        </w:rPr>
        <w:t>data[</w:t>
      </w:r>
      <w:r>
        <w:rPr>
          <w:rStyle w:val="StringTok"/>
        </w:rPr>
        <w:t>'</w:t>
      </w:r>
      <w:proofErr w:type="spellStart"/>
      <w:r>
        <w:rPr>
          <w:rStyle w:val="StringTok"/>
        </w:rPr>
        <w:t>total_deaths</w:t>
      </w:r>
      <w:proofErr w:type="spellEnd"/>
      <w:r>
        <w:rPr>
          <w:rStyle w:val="StringTok"/>
        </w:rPr>
        <w:t>'</w:t>
      </w:r>
      <w:proofErr w:type="gramStart"/>
      <w:r>
        <w:rPr>
          <w:rStyle w:val="NormalTok"/>
        </w:rPr>
        <w:t>].mean</w:t>
      </w:r>
      <w:proofErr w:type="gramEnd"/>
      <w:r>
        <w:rPr>
          <w:rStyle w:val="NormalTok"/>
        </w:rPr>
        <w:t>()</w:t>
      </w:r>
    </w:p>
    <w:p w14:paraId="13D4AA37" w14:textId="77777777" w:rsidR="00000000" w:rsidRDefault="00000000">
      <w:pPr>
        <w:pStyle w:val="SourceCode"/>
      </w:pPr>
      <w:r>
        <w:rPr>
          <w:rStyle w:val="VerbatimChar"/>
        </w:rPr>
        <w:t>64774.858037830774</w:t>
      </w:r>
    </w:p>
    <w:p w14:paraId="6092B780" w14:textId="77777777" w:rsidR="00000000" w:rsidRDefault="00000000">
      <w:pPr>
        <w:pStyle w:val="SourceCode"/>
      </w:pPr>
      <w:r>
        <w:rPr>
          <w:rStyle w:val="NormalTok"/>
        </w:rPr>
        <w:t>data[</w:t>
      </w:r>
      <w:r>
        <w:rPr>
          <w:rStyle w:val="StringTok"/>
        </w:rPr>
        <w:t>'</w:t>
      </w:r>
      <w:proofErr w:type="spellStart"/>
      <w:r>
        <w:rPr>
          <w:rStyle w:val="StringTok"/>
        </w:rPr>
        <w:t>total_deaths</w:t>
      </w:r>
      <w:proofErr w:type="spellEnd"/>
      <w:r>
        <w:rPr>
          <w:rStyle w:val="StringTok"/>
        </w:rPr>
        <w:t>'</w:t>
      </w:r>
      <w:proofErr w:type="gramStart"/>
      <w:r>
        <w:rPr>
          <w:rStyle w:val="NormalTok"/>
        </w:rPr>
        <w:t>].median</w:t>
      </w:r>
      <w:proofErr w:type="gramEnd"/>
      <w:r>
        <w:rPr>
          <w:rStyle w:val="NormalTok"/>
        </w:rPr>
        <w:t>()</w:t>
      </w:r>
    </w:p>
    <w:p w14:paraId="77969A30" w14:textId="77777777" w:rsidR="00000000" w:rsidRDefault="00000000">
      <w:pPr>
        <w:pStyle w:val="SourceCode"/>
      </w:pPr>
      <w:r>
        <w:rPr>
          <w:rStyle w:val="VerbatimChar"/>
        </w:rPr>
        <w:t>917.0</w:t>
      </w:r>
    </w:p>
    <w:p w14:paraId="67A62AD5" w14:textId="77777777" w:rsidR="00000000" w:rsidRDefault="00000000">
      <w:pPr>
        <w:pStyle w:val="SourceCode"/>
      </w:pPr>
      <w:r>
        <w:rPr>
          <w:rStyle w:val="NormalTok"/>
        </w:rPr>
        <w:t>data[</w:t>
      </w:r>
      <w:r>
        <w:rPr>
          <w:rStyle w:val="StringTok"/>
        </w:rPr>
        <w:t>'total_deaths'</w:t>
      </w:r>
      <w:proofErr w:type="gramStart"/>
      <w:r>
        <w:rPr>
          <w:rStyle w:val="NormalTok"/>
        </w:rPr>
        <w:t>].replace</w:t>
      </w:r>
      <w:proofErr w:type="gramEnd"/>
      <w:r>
        <w:rPr>
          <w:rStyle w:val="NormalTok"/>
        </w:rPr>
        <w:t>(np.nan,data[</w:t>
      </w:r>
      <w:r>
        <w:rPr>
          <w:rStyle w:val="StringTok"/>
        </w:rPr>
        <w:t>'total_deaths'</w:t>
      </w:r>
      <w:r>
        <w:rPr>
          <w:rStyle w:val="NormalTok"/>
        </w:rPr>
        <w:t>].median()).head(</w:t>
      </w:r>
      <w:r>
        <w:rPr>
          <w:rStyle w:val="DecValTok"/>
        </w:rPr>
        <w:t>10</w:t>
      </w:r>
      <w:r>
        <w:rPr>
          <w:rStyle w:val="NormalTok"/>
        </w:rPr>
        <w:t>)</w:t>
      </w:r>
    </w:p>
    <w:p w14:paraId="6CC60FE8" w14:textId="77777777" w:rsidR="00000000" w:rsidRDefault="00000000">
      <w:pPr>
        <w:pStyle w:val="SourceCode"/>
      </w:pPr>
      <w:r>
        <w:rPr>
          <w:rStyle w:val="VerbatimChar"/>
        </w:rPr>
        <w:t>0    917.0</w:t>
      </w:r>
      <w:r>
        <w:br/>
      </w:r>
      <w:r>
        <w:rPr>
          <w:rStyle w:val="VerbatimChar"/>
        </w:rPr>
        <w:t>1    917.0</w:t>
      </w:r>
      <w:r>
        <w:br/>
      </w:r>
      <w:r>
        <w:rPr>
          <w:rStyle w:val="VerbatimChar"/>
        </w:rPr>
        <w:t>2    917.0</w:t>
      </w:r>
      <w:r>
        <w:br/>
      </w:r>
      <w:r>
        <w:rPr>
          <w:rStyle w:val="VerbatimChar"/>
        </w:rPr>
        <w:t>3    917.0</w:t>
      </w:r>
      <w:r>
        <w:br/>
      </w:r>
      <w:r>
        <w:rPr>
          <w:rStyle w:val="VerbatimChar"/>
        </w:rPr>
        <w:t>4    917.0</w:t>
      </w:r>
      <w:r>
        <w:br/>
      </w:r>
      <w:r>
        <w:rPr>
          <w:rStyle w:val="VerbatimChar"/>
        </w:rPr>
        <w:t>5    917.0</w:t>
      </w:r>
      <w:r>
        <w:br/>
      </w:r>
      <w:r>
        <w:rPr>
          <w:rStyle w:val="VerbatimChar"/>
        </w:rPr>
        <w:t>6    917.0</w:t>
      </w:r>
      <w:r>
        <w:br/>
      </w:r>
      <w:r>
        <w:rPr>
          <w:rStyle w:val="VerbatimChar"/>
        </w:rPr>
        <w:t>7    917.0</w:t>
      </w:r>
      <w:r>
        <w:br/>
      </w:r>
      <w:r>
        <w:rPr>
          <w:rStyle w:val="VerbatimChar"/>
        </w:rPr>
        <w:t>8    917.0</w:t>
      </w:r>
      <w:r>
        <w:br/>
      </w:r>
      <w:r>
        <w:rPr>
          <w:rStyle w:val="VerbatimChar"/>
        </w:rPr>
        <w:t>9    917.0</w:t>
      </w:r>
      <w:r>
        <w:br/>
      </w:r>
      <w:r>
        <w:rPr>
          <w:rStyle w:val="VerbatimChar"/>
        </w:rPr>
        <w:t xml:space="preserve">Name: </w:t>
      </w:r>
      <w:proofErr w:type="spellStart"/>
      <w:r>
        <w:rPr>
          <w:rStyle w:val="VerbatimChar"/>
        </w:rPr>
        <w:t>total_deaths</w:t>
      </w:r>
      <w:proofErr w:type="spellEnd"/>
      <w:r>
        <w:rPr>
          <w:rStyle w:val="VerbatimChar"/>
        </w:rPr>
        <w:t xml:space="preserve">, </w:t>
      </w:r>
      <w:proofErr w:type="spellStart"/>
      <w:r>
        <w:rPr>
          <w:rStyle w:val="VerbatimChar"/>
        </w:rPr>
        <w:t>dtype</w:t>
      </w:r>
      <w:proofErr w:type="spellEnd"/>
      <w:r>
        <w:rPr>
          <w:rStyle w:val="VerbatimChar"/>
        </w:rPr>
        <w:t>: float64</w:t>
      </w:r>
    </w:p>
    <w:p w14:paraId="055D3205" w14:textId="77777777" w:rsidR="00000000" w:rsidRPr="00717AA0" w:rsidRDefault="00000000">
      <w:pPr>
        <w:pStyle w:val="Heading3"/>
        <w:rPr>
          <w:color w:val="000000" w:themeColor="text1"/>
          <w:u w:val="single"/>
        </w:rPr>
      </w:pPr>
      <w:bookmarkStart w:id="9" w:name="using-bfill-method-to-fill-nan-cells"/>
      <w:r w:rsidRPr="00717AA0">
        <w:rPr>
          <w:color w:val="000000" w:themeColor="text1"/>
          <w:u w:val="single"/>
        </w:rPr>
        <w:t xml:space="preserve">using </w:t>
      </w:r>
      <w:proofErr w:type="spellStart"/>
      <w:r w:rsidRPr="00717AA0">
        <w:rPr>
          <w:color w:val="000000" w:themeColor="text1"/>
          <w:u w:val="single"/>
        </w:rPr>
        <w:t>bfill</w:t>
      </w:r>
      <w:proofErr w:type="spellEnd"/>
      <w:r w:rsidRPr="00717AA0">
        <w:rPr>
          <w:color w:val="000000" w:themeColor="text1"/>
          <w:u w:val="single"/>
        </w:rPr>
        <w:t xml:space="preserve"> method to fill nan cells</w:t>
      </w:r>
      <w:bookmarkEnd w:id="9"/>
    </w:p>
    <w:p w14:paraId="63548B4F" w14:textId="77777777" w:rsidR="00000000" w:rsidRDefault="00000000">
      <w:pPr>
        <w:pStyle w:val="SourceCode"/>
      </w:pPr>
      <w:proofErr w:type="spellStart"/>
      <w:proofErr w:type="gramStart"/>
      <w:r>
        <w:rPr>
          <w:rStyle w:val="NormalTok"/>
        </w:rPr>
        <w:t>data.fillna</w:t>
      </w:r>
      <w:proofErr w:type="spellEnd"/>
      <w:proofErr w:type="gramEnd"/>
      <w:r>
        <w:rPr>
          <w:rStyle w:val="NormalTok"/>
        </w:rPr>
        <w:t>(method</w:t>
      </w:r>
      <w:r>
        <w:rPr>
          <w:rStyle w:val="OperatorTok"/>
        </w:rPr>
        <w:t>=</w:t>
      </w:r>
      <w:r>
        <w:rPr>
          <w:rStyle w:val="StringTok"/>
        </w:rPr>
        <w:t>"</w:t>
      </w:r>
      <w:proofErr w:type="spellStart"/>
      <w:r>
        <w:rPr>
          <w:rStyle w:val="StringTok"/>
        </w:rPr>
        <w:t>bfill</w:t>
      </w:r>
      <w:proofErr w:type="spellEnd"/>
      <w:r>
        <w:rPr>
          <w:rStyle w:val="StringTok"/>
        </w:rPr>
        <w:t>"</w:t>
      </w:r>
      <w:r>
        <w:rPr>
          <w:rStyle w:val="NormalTok"/>
        </w:rPr>
        <w:t>)</w:t>
      </w:r>
    </w:p>
    <w:p w14:paraId="3D7136F5" w14:textId="77777777" w:rsidR="00000000" w:rsidRDefault="00000000">
      <w:pPr>
        <w:pStyle w:val="SourceCode"/>
      </w:pPr>
      <w:r>
        <w:rPr>
          <w:rStyle w:val="VerbatimChar"/>
        </w:rPr>
        <w:t xml:space="preserve">       </w:t>
      </w:r>
      <w:proofErr w:type="spellStart"/>
      <w:r>
        <w:rPr>
          <w:rStyle w:val="VerbatimChar"/>
        </w:rPr>
        <w:t>iso_code</w:t>
      </w:r>
      <w:proofErr w:type="spellEnd"/>
      <w:r>
        <w:rPr>
          <w:rStyle w:val="VerbatimChar"/>
        </w:rPr>
        <w:t xml:space="preserve"> continent     location       </w:t>
      </w:r>
      <w:proofErr w:type="gramStart"/>
      <w:r>
        <w:rPr>
          <w:rStyle w:val="VerbatimChar"/>
        </w:rPr>
        <w:t xml:space="preserve">date  </w:t>
      </w:r>
      <w:proofErr w:type="spellStart"/>
      <w:r>
        <w:rPr>
          <w:rStyle w:val="VerbatimChar"/>
        </w:rPr>
        <w:t>total</w:t>
      </w:r>
      <w:proofErr w:type="gramEnd"/>
      <w:r>
        <w:rPr>
          <w:rStyle w:val="VerbatimChar"/>
        </w:rPr>
        <w:t>_cases</w:t>
      </w:r>
      <w:proofErr w:type="spellEnd"/>
      <w:r>
        <w:rPr>
          <w:rStyle w:val="VerbatimChar"/>
        </w:rPr>
        <w:t xml:space="preserve">  </w:t>
      </w:r>
      <w:proofErr w:type="spellStart"/>
      <w:r>
        <w:rPr>
          <w:rStyle w:val="VerbatimChar"/>
        </w:rPr>
        <w:t>new_cases</w:t>
      </w:r>
      <w:proofErr w:type="spellEnd"/>
      <w:r>
        <w:rPr>
          <w:rStyle w:val="VerbatimChar"/>
        </w:rPr>
        <w:t xml:space="preserve">  \</w:t>
      </w:r>
      <w:r>
        <w:br/>
      </w:r>
      <w:r>
        <w:rPr>
          <w:rStyle w:val="VerbatimChar"/>
        </w:rPr>
        <w:t xml:space="preserve">0           AFG      Asia  Afghanistan 2020-02-24          5.0        5.0   </w:t>
      </w:r>
      <w:r>
        <w:br/>
      </w:r>
      <w:r>
        <w:rPr>
          <w:rStyle w:val="VerbatimChar"/>
        </w:rPr>
        <w:t xml:space="preserve">1           AFG      Asia  Afghanistan 2020-02-25          5.0        0.0   </w:t>
      </w:r>
      <w:r>
        <w:br/>
      </w:r>
      <w:r>
        <w:rPr>
          <w:rStyle w:val="VerbatimChar"/>
        </w:rPr>
        <w:t xml:space="preserve">2           AFG      Asia  Afghanistan 2020-02-26          5.0        0.0   </w:t>
      </w:r>
      <w:r>
        <w:br/>
      </w:r>
      <w:r>
        <w:rPr>
          <w:rStyle w:val="VerbatimChar"/>
        </w:rPr>
        <w:t xml:space="preserve">3           AFG      Asia  Afghanistan 2020-02-27          5.0        0.0   </w:t>
      </w:r>
      <w:r>
        <w:br/>
      </w:r>
      <w:r>
        <w:rPr>
          <w:rStyle w:val="VerbatimChar"/>
        </w:rPr>
        <w:t xml:space="preserve">4           AFG      Asia  Afghanistan 2020-02-28          5.0        0.0   </w:t>
      </w:r>
      <w:r>
        <w:br/>
      </w:r>
      <w:r>
        <w:rPr>
          <w:rStyle w:val="VerbatimChar"/>
        </w:rPr>
        <w:t xml:space="preserve">...         ...       ...          ...        ...          ...        ...   </w:t>
      </w:r>
      <w:r>
        <w:br/>
      </w:r>
      <w:r>
        <w:rPr>
          <w:rStyle w:val="VerbatimChar"/>
        </w:rPr>
        <w:t xml:space="preserve">191371      ZWE    Africa     Zimbabwe 2022-05-30     252092.0        0.0   </w:t>
      </w:r>
      <w:r>
        <w:br/>
      </w:r>
      <w:r>
        <w:rPr>
          <w:rStyle w:val="VerbatimChar"/>
        </w:rPr>
        <w:t xml:space="preserve">191372      ZWE    Africa     Zimbabwe 2022-05-31     252398.0      306.0   </w:t>
      </w:r>
      <w:r>
        <w:br/>
      </w:r>
      <w:r>
        <w:rPr>
          <w:rStyle w:val="VerbatimChar"/>
        </w:rPr>
        <w:t xml:space="preserve">191373      ZWE    Africa     Zimbabwe 2022-06-01     252874.0      476.0   </w:t>
      </w:r>
      <w:r>
        <w:br/>
      </w:r>
      <w:r>
        <w:rPr>
          <w:rStyle w:val="VerbatimChar"/>
        </w:rPr>
        <w:t xml:space="preserve">191374      ZWE    Africa     Zimbabwe 2022-06-02     253051.0      177.0   </w:t>
      </w:r>
      <w:r>
        <w:br/>
      </w:r>
      <w:r>
        <w:rPr>
          <w:rStyle w:val="VerbatimChar"/>
        </w:rPr>
        <w:t xml:space="preserve">191375      ZWE    Africa     Zimbabwe 2022-06-03     253236.0      185.0   </w:t>
      </w:r>
      <w:r>
        <w:br/>
      </w:r>
      <w:r>
        <w:br/>
      </w:r>
      <w:r>
        <w:rPr>
          <w:rStyle w:val="VerbatimChar"/>
        </w:rPr>
        <w:t xml:space="preserve">        </w:t>
      </w:r>
      <w:proofErr w:type="spellStart"/>
      <w:r>
        <w:rPr>
          <w:rStyle w:val="VerbatimChar"/>
        </w:rPr>
        <w:t>total_deaths</w:t>
      </w:r>
      <w:proofErr w:type="spellEnd"/>
      <w:r>
        <w:rPr>
          <w:rStyle w:val="VerbatimChar"/>
        </w:rPr>
        <w:t xml:space="preserve">  </w:t>
      </w:r>
      <w:proofErr w:type="spellStart"/>
      <w:r>
        <w:rPr>
          <w:rStyle w:val="VerbatimChar"/>
        </w:rPr>
        <w:t>new_deaths</w:t>
      </w:r>
      <w:proofErr w:type="spellEnd"/>
      <w:r>
        <w:rPr>
          <w:rStyle w:val="VerbatimChar"/>
        </w:rPr>
        <w:t xml:space="preserve">  </w:t>
      </w:r>
      <w:proofErr w:type="spellStart"/>
      <w:r>
        <w:rPr>
          <w:rStyle w:val="VerbatimChar"/>
        </w:rPr>
        <w:t>total_cases_per_million</w:t>
      </w:r>
      <w:proofErr w:type="spellEnd"/>
      <w:r>
        <w:rPr>
          <w:rStyle w:val="VerbatimChar"/>
        </w:rPr>
        <w:t xml:space="preserve">  \</w:t>
      </w:r>
      <w:r>
        <w:br/>
      </w:r>
      <w:r>
        <w:rPr>
          <w:rStyle w:val="VerbatimChar"/>
        </w:rPr>
        <w:t xml:space="preserve">0                1.0         1.0                    0.126   </w:t>
      </w:r>
      <w:r>
        <w:br/>
      </w:r>
      <w:r>
        <w:rPr>
          <w:rStyle w:val="VerbatimChar"/>
        </w:rPr>
        <w:t xml:space="preserve">1                1.0         1.0                    0.126   </w:t>
      </w:r>
      <w:r>
        <w:br/>
      </w:r>
      <w:r>
        <w:rPr>
          <w:rStyle w:val="VerbatimChar"/>
        </w:rPr>
        <w:t xml:space="preserve">2                1.0         1.0                    0.126   </w:t>
      </w:r>
      <w:r>
        <w:br/>
      </w:r>
      <w:r>
        <w:rPr>
          <w:rStyle w:val="VerbatimChar"/>
        </w:rPr>
        <w:t xml:space="preserve">3                1.0         1.0                    0.126   </w:t>
      </w:r>
      <w:r>
        <w:br/>
      </w:r>
      <w:r>
        <w:rPr>
          <w:rStyle w:val="VerbatimChar"/>
        </w:rPr>
        <w:t xml:space="preserve">4                1.0         1.0                    0.126   </w:t>
      </w:r>
      <w:r>
        <w:br/>
      </w:r>
      <w:r>
        <w:rPr>
          <w:rStyle w:val="VerbatimChar"/>
        </w:rPr>
        <w:t xml:space="preserve">...              ...         ...                      ...   </w:t>
      </w:r>
      <w:r>
        <w:br/>
      </w:r>
      <w:r>
        <w:rPr>
          <w:rStyle w:val="VerbatimChar"/>
        </w:rPr>
        <w:t xml:space="preserve">191371        5500.0         0.0                16703.495   </w:t>
      </w:r>
      <w:r>
        <w:br/>
      </w:r>
      <w:r>
        <w:rPr>
          <w:rStyle w:val="VerbatimChar"/>
        </w:rPr>
        <w:t xml:space="preserve">191372        5503.0         3.0                16723.770   </w:t>
      </w:r>
      <w:r>
        <w:br/>
      </w:r>
      <w:r>
        <w:rPr>
          <w:rStyle w:val="VerbatimChar"/>
        </w:rPr>
        <w:t xml:space="preserve">191373        5507.0         4.0                16755.310   </w:t>
      </w:r>
      <w:r>
        <w:br/>
      </w:r>
      <w:r>
        <w:rPr>
          <w:rStyle w:val="VerbatimChar"/>
        </w:rPr>
        <w:lastRenderedPageBreak/>
        <w:t xml:space="preserve">191374        5508.0         1.0                16767.038   </w:t>
      </w:r>
      <w:r>
        <w:br/>
      </w:r>
      <w:r>
        <w:rPr>
          <w:rStyle w:val="VerbatimChar"/>
        </w:rPr>
        <w:t xml:space="preserve">191375        5509.0         1.0                16779.296   </w:t>
      </w:r>
      <w:r>
        <w:br/>
      </w:r>
      <w:r>
        <w:br/>
      </w:r>
      <w:r>
        <w:rPr>
          <w:rStyle w:val="VerbatimChar"/>
        </w:rPr>
        <w:t xml:space="preserve">        </w:t>
      </w:r>
      <w:proofErr w:type="spellStart"/>
      <w:r>
        <w:rPr>
          <w:rStyle w:val="VerbatimChar"/>
        </w:rPr>
        <w:t>new_cases_per_</w:t>
      </w:r>
      <w:proofErr w:type="gramStart"/>
      <w:r>
        <w:rPr>
          <w:rStyle w:val="VerbatimChar"/>
        </w:rPr>
        <w:t>million</w:t>
      </w:r>
      <w:proofErr w:type="spellEnd"/>
      <w:r>
        <w:rPr>
          <w:rStyle w:val="VerbatimChar"/>
        </w:rPr>
        <w:t xml:space="preserve">  ...</w:t>
      </w:r>
      <w:proofErr w:type="gramEnd"/>
      <w:r>
        <w:rPr>
          <w:rStyle w:val="VerbatimChar"/>
        </w:rPr>
        <w:t xml:space="preserve">  </w:t>
      </w:r>
      <w:proofErr w:type="spellStart"/>
      <w:r>
        <w:rPr>
          <w:rStyle w:val="VerbatimChar"/>
        </w:rPr>
        <w:t>total_vaccinations_per_</w:t>
      </w:r>
      <w:proofErr w:type="gramStart"/>
      <w:r>
        <w:rPr>
          <w:rStyle w:val="VerbatimChar"/>
        </w:rPr>
        <w:t>hundred</w:t>
      </w:r>
      <w:proofErr w:type="spellEnd"/>
      <w:r>
        <w:rPr>
          <w:rStyle w:val="VerbatimChar"/>
        </w:rPr>
        <w:t xml:space="preserve">  \</w:t>
      </w:r>
      <w:proofErr w:type="gramEnd"/>
      <w:r>
        <w:br/>
      </w:r>
      <w:r>
        <w:rPr>
          <w:rStyle w:val="VerbatimChar"/>
        </w:rPr>
        <w:t xml:space="preserve">0                       0.126  ...                            0.00   </w:t>
      </w:r>
      <w:r>
        <w:br/>
      </w:r>
      <w:r>
        <w:rPr>
          <w:rStyle w:val="VerbatimChar"/>
        </w:rPr>
        <w:t xml:space="preserve">1                       </w:t>
      </w:r>
      <w:proofErr w:type="gramStart"/>
      <w:r>
        <w:rPr>
          <w:rStyle w:val="VerbatimChar"/>
        </w:rPr>
        <w:t>0.000  ...</w:t>
      </w:r>
      <w:proofErr w:type="gramEnd"/>
      <w:r>
        <w:rPr>
          <w:rStyle w:val="VerbatimChar"/>
        </w:rPr>
        <w:t xml:space="preserve">                            0.00   </w:t>
      </w:r>
      <w:r>
        <w:br/>
      </w:r>
      <w:r>
        <w:rPr>
          <w:rStyle w:val="VerbatimChar"/>
        </w:rPr>
        <w:t xml:space="preserve">2                       </w:t>
      </w:r>
      <w:proofErr w:type="gramStart"/>
      <w:r>
        <w:rPr>
          <w:rStyle w:val="VerbatimChar"/>
        </w:rPr>
        <w:t>0.000  ...</w:t>
      </w:r>
      <w:proofErr w:type="gramEnd"/>
      <w:r>
        <w:rPr>
          <w:rStyle w:val="VerbatimChar"/>
        </w:rPr>
        <w:t xml:space="preserve">                            0.00   </w:t>
      </w:r>
      <w:r>
        <w:br/>
      </w:r>
      <w:r>
        <w:rPr>
          <w:rStyle w:val="VerbatimChar"/>
        </w:rPr>
        <w:t xml:space="preserve">3                       </w:t>
      </w:r>
      <w:proofErr w:type="gramStart"/>
      <w:r>
        <w:rPr>
          <w:rStyle w:val="VerbatimChar"/>
        </w:rPr>
        <w:t>0.000  ...</w:t>
      </w:r>
      <w:proofErr w:type="gramEnd"/>
      <w:r>
        <w:rPr>
          <w:rStyle w:val="VerbatimChar"/>
        </w:rPr>
        <w:t xml:space="preserve">                            0.00   </w:t>
      </w:r>
      <w:r>
        <w:br/>
      </w:r>
      <w:r>
        <w:rPr>
          <w:rStyle w:val="VerbatimChar"/>
        </w:rPr>
        <w:t xml:space="preserve">4                       </w:t>
      </w:r>
      <w:proofErr w:type="gramStart"/>
      <w:r>
        <w:rPr>
          <w:rStyle w:val="VerbatimChar"/>
        </w:rPr>
        <w:t>0.000  ...</w:t>
      </w:r>
      <w:proofErr w:type="gramEnd"/>
      <w:r>
        <w:rPr>
          <w:rStyle w:val="VerbatimChar"/>
        </w:rPr>
        <w:t xml:space="preserve">                            0.00   </w:t>
      </w:r>
      <w:r>
        <w:br/>
      </w:r>
      <w:r>
        <w:rPr>
          <w:rStyle w:val="VerbatimChar"/>
        </w:rPr>
        <w:t xml:space="preserve">...                       ...  ...                             ...   </w:t>
      </w:r>
      <w:r>
        <w:br/>
      </w:r>
      <w:r>
        <w:rPr>
          <w:rStyle w:val="VerbatimChar"/>
        </w:rPr>
        <w:t xml:space="preserve">191371                  </w:t>
      </w:r>
      <w:proofErr w:type="gramStart"/>
      <w:r>
        <w:rPr>
          <w:rStyle w:val="VerbatimChar"/>
        </w:rPr>
        <w:t>0.000  ...</w:t>
      </w:r>
      <w:proofErr w:type="gramEnd"/>
      <w:r>
        <w:rPr>
          <w:rStyle w:val="VerbatimChar"/>
        </w:rPr>
        <w:t xml:space="preserve">                           77.95   </w:t>
      </w:r>
      <w:r>
        <w:br/>
      </w:r>
      <w:r>
        <w:rPr>
          <w:rStyle w:val="VerbatimChar"/>
        </w:rPr>
        <w:t xml:space="preserve">191372                 </w:t>
      </w:r>
      <w:proofErr w:type="gramStart"/>
      <w:r>
        <w:rPr>
          <w:rStyle w:val="VerbatimChar"/>
        </w:rPr>
        <w:t>20.275  ...</w:t>
      </w:r>
      <w:proofErr w:type="gramEnd"/>
      <w:r>
        <w:rPr>
          <w:rStyle w:val="VerbatimChar"/>
        </w:rPr>
        <w:t xml:space="preserve">                           78.00   </w:t>
      </w:r>
      <w:r>
        <w:br/>
      </w:r>
      <w:r>
        <w:rPr>
          <w:rStyle w:val="VerbatimChar"/>
        </w:rPr>
        <w:t xml:space="preserve">191373                 </w:t>
      </w:r>
      <w:proofErr w:type="gramStart"/>
      <w:r>
        <w:rPr>
          <w:rStyle w:val="VerbatimChar"/>
        </w:rPr>
        <w:t>31.540  ...</w:t>
      </w:r>
      <w:proofErr w:type="gramEnd"/>
      <w:r>
        <w:rPr>
          <w:rStyle w:val="VerbatimChar"/>
        </w:rPr>
        <w:t xml:space="preserve">                           78.02   </w:t>
      </w:r>
      <w:r>
        <w:br/>
      </w:r>
      <w:r>
        <w:rPr>
          <w:rStyle w:val="VerbatimChar"/>
        </w:rPr>
        <w:t xml:space="preserve">191374                 </w:t>
      </w:r>
      <w:proofErr w:type="gramStart"/>
      <w:r>
        <w:rPr>
          <w:rStyle w:val="VerbatimChar"/>
        </w:rPr>
        <w:t>11.728  ...</w:t>
      </w:r>
      <w:proofErr w:type="gram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191375                 </w:t>
      </w:r>
      <w:proofErr w:type="gramStart"/>
      <w:r>
        <w:rPr>
          <w:rStyle w:val="VerbatimChar"/>
        </w:rPr>
        <w:t>12.258  ...</w:t>
      </w:r>
      <w:proofErr w:type="gram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 xml:space="preserve">        </w:t>
      </w:r>
      <w:proofErr w:type="spellStart"/>
      <w:r>
        <w:rPr>
          <w:rStyle w:val="VerbatimChar"/>
        </w:rPr>
        <w:t>people_vaccinated_per_hundred</w:t>
      </w:r>
      <w:proofErr w:type="spellEnd"/>
      <w:r>
        <w:rPr>
          <w:rStyle w:val="VerbatimChar"/>
        </w:rPr>
        <w:t xml:space="preserve">  </w:t>
      </w:r>
      <w:proofErr w:type="spellStart"/>
      <w:r>
        <w:rPr>
          <w:rStyle w:val="VerbatimChar"/>
        </w:rPr>
        <w:t>people_fully_vaccinated_per_hundred</w:t>
      </w:r>
      <w:proofErr w:type="spellEnd"/>
      <w:r>
        <w:rPr>
          <w:rStyle w:val="VerbatimChar"/>
        </w:rPr>
        <w:t xml:space="preserve">  \</w:t>
      </w:r>
      <w:r>
        <w:br/>
      </w:r>
      <w:r>
        <w:rPr>
          <w:rStyle w:val="VerbatimChar"/>
        </w:rPr>
        <w:t xml:space="preserve">0                                0.00                                 0.14   </w:t>
      </w:r>
      <w:r>
        <w:br/>
      </w:r>
      <w:r>
        <w:rPr>
          <w:rStyle w:val="VerbatimChar"/>
        </w:rPr>
        <w:t xml:space="preserve">1                                0.00                                 0.14   </w:t>
      </w:r>
      <w:r>
        <w:br/>
      </w:r>
      <w:r>
        <w:rPr>
          <w:rStyle w:val="VerbatimChar"/>
        </w:rPr>
        <w:t xml:space="preserve">2                                0.00                                 0.14   </w:t>
      </w:r>
      <w:r>
        <w:br/>
      </w:r>
      <w:r>
        <w:rPr>
          <w:rStyle w:val="VerbatimChar"/>
        </w:rPr>
        <w:t xml:space="preserve">3                                0.00                                 0.14   </w:t>
      </w:r>
      <w:r>
        <w:br/>
      </w:r>
      <w:r>
        <w:rPr>
          <w:rStyle w:val="VerbatimChar"/>
        </w:rPr>
        <w:t xml:space="preserve">4                                0.00                                 0.14   </w:t>
      </w:r>
      <w:r>
        <w:br/>
      </w:r>
      <w:r>
        <w:rPr>
          <w:rStyle w:val="VerbatimChar"/>
        </w:rPr>
        <w:t xml:space="preserve">...                               ...                                  ...   </w:t>
      </w:r>
      <w:r>
        <w:br/>
      </w:r>
      <w:r>
        <w:rPr>
          <w:rStyle w:val="VerbatimChar"/>
        </w:rPr>
        <w:t xml:space="preserve">191371                          41.39                                29.94   </w:t>
      </w:r>
      <w:r>
        <w:br/>
      </w:r>
      <w:r>
        <w:rPr>
          <w:rStyle w:val="VerbatimChar"/>
        </w:rPr>
        <w:t xml:space="preserve">191372                          41.41                                29.96   </w:t>
      </w:r>
      <w:r>
        <w:br/>
      </w:r>
      <w:r>
        <w:rPr>
          <w:rStyle w:val="VerbatimChar"/>
        </w:rPr>
        <w:t xml:space="preserve">191373                          41.41                                29.98   </w:t>
      </w:r>
      <w:r>
        <w:br/>
      </w:r>
      <w:r>
        <w:rPr>
          <w:rStyle w:val="VerbatimChar"/>
        </w:rPr>
        <w:t xml:space="preserve">191374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191375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 xml:space="preserve">        </w:t>
      </w:r>
      <w:proofErr w:type="spellStart"/>
      <w:r>
        <w:rPr>
          <w:rStyle w:val="VerbatimChar"/>
        </w:rPr>
        <w:t>total_boosters_per_hundred</w:t>
      </w:r>
      <w:proofErr w:type="spellEnd"/>
      <w:r>
        <w:rPr>
          <w:rStyle w:val="VerbatimChar"/>
        </w:rPr>
        <w:t xml:space="preserve">  population  </w:t>
      </w:r>
      <w:proofErr w:type="spellStart"/>
      <w:r>
        <w:rPr>
          <w:rStyle w:val="VerbatimChar"/>
        </w:rPr>
        <w:t>population_density</w:t>
      </w:r>
      <w:proofErr w:type="spellEnd"/>
      <w:r>
        <w:rPr>
          <w:rStyle w:val="VerbatimChar"/>
        </w:rPr>
        <w:t xml:space="preserve">  \</w:t>
      </w:r>
      <w:r>
        <w:br/>
      </w:r>
      <w:r>
        <w:rPr>
          <w:rStyle w:val="VerbatimChar"/>
        </w:rPr>
        <w:t xml:space="preserve">0                             0.00  39835428.0              54.422   </w:t>
      </w:r>
      <w:r>
        <w:br/>
      </w:r>
      <w:r>
        <w:rPr>
          <w:rStyle w:val="VerbatimChar"/>
        </w:rPr>
        <w:t xml:space="preserve">1                             0.00  39835428.0              54.422   </w:t>
      </w:r>
      <w:r>
        <w:br/>
      </w:r>
      <w:r>
        <w:rPr>
          <w:rStyle w:val="VerbatimChar"/>
        </w:rPr>
        <w:t xml:space="preserve">2                             0.00  39835428.0              54.422   </w:t>
      </w:r>
      <w:r>
        <w:br/>
      </w:r>
      <w:r>
        <w:rPr>
          <w:rStyle w:val="VerbatimChar"/>
        </w:rPr>
        <w:t xml:space="preserve">3                             0.00  39835428.0              54.422   </w:t>
      </w:r>
      <w:r>
        <w:br/>
      </w:r>
      <w:r>
        <w:rPr>
          <w:rStyle w:val="VerbatimChar"/>
        </w:rPr>
        <w:t xml:space="preserve">4                             0.00  39835428.0              54.422   </w:t>
      </w:r>
      <w:r>
        <w:br/>
      </w:r>
      <w:r>
        <w:rPr>
          <w:rStyle w:val="VerbatimChar"/>
        </w:rPr>
        <w:t xml:space="preserve">...                            ...         ...                 ...   </w:t>
      </w:r>
      <w:r>
        <w:br/>
      </w:r>
      <w:r>
        <w:rPr>
          <w:rStyle w:val="VerbatimChar"/>
        </w:rPr>
        <w:t xml:space="preserve">191371                        6.61  15092171.0              42.729   </w:t>
      </w:r>
      <w:r>
        <w:br/>
      </w:r>
      <w:r>
        <w:rPr>
          <w:rStyle w:val="VerbatimChar"/>
        </w:rPr>
        <w:t xml:space="preserve">191372                        6.63  15092171.0              42.729   </w:t>
      </w:r>
      <w:r>
        <w:br/>
      </w:r>
      <w:r>
        <w:rPr>
          <w:rStyle w:val="VerbatimChar"/>
        </w:rPr>
        <w:t xml:space="preserve">191373                        6.63  15092171.0              42.729   </w:t>
      </w:r>
      <w:r>
        <w:br/>
      </w:r>
      <w:r>
        <w:rPr>
          <w:rStyle w:val="VerbatimChar"/>
        </w:rPr>
        <w:t xml:space="preserve">191374                         </w:t>
      </w:r>
      <w:proofErr w:type="spellStart"/>
      <w:r>
        <w:rPr>
          <w:rStyle w:val="VerbatimChar"/>
        </w:rPr>
        <w:t>NaN</w:t>
      </w:r>
      <w:proofErr w:type="spellEnd"/>
      <w:r>
        <w:rPr>
          <w:rStyle w:val="VerbatimChar"/>
        </w:rPr>
        <w:t xml:space="preserve">  15092171.0              42.729   </w:t>
      </w:r>
      <w:r>
        <w:br/>
      </w:r>
      <w:r>
        <w:rPr>
          <w:rStyle w:val="VerbatimChar"/>
        </w:rPr>
        <w:t xml:space="preserve">191375                         </w:t>
      </w:r>
      <w:proofErr w:type="spellStart"/>
      <w:r>
        <w:rPr>
          <w:rStyle w:val="VerbatimChar"/>
        </w:rPr>
        <w:t>NaN</w:t>
      </w:r>
      <w:proofErr w:type="spellEnd"/>
      <w:r>
        <w:rPr>
          <w:rStyle w:val="VerbatimChar"/>
        </w:rPr>
        <w:t xml:space="preserve">  15092171.0              42.729   </w:t>
      </w:r>
      <w:r>
        <w:br/>
      </w:r>
      <w:r>
        <w:br/>
      </w:r>
      <w:r>
        <w:rPr>
          <w:rStyle w:val="VerbatimChar"/>
        </w:rPr>
        <w:t xml:space="preserve">        </w:t>
      </w:r>
      <w:proofErr w:type="spellStart"/>
      <w:r>
        <w:rPr>
          <w:rStyle w:val="VerbatimChar"/>
        </w:rPr>
        <w:t>median_age</w:t>
      </w:r>
      <w:proofErr w:type="spellEnd"/>
      <w:r>
        <w:rPr>
          <w:rStyle w:val="VerbatimChar"/>
        </w:rPr>
        <w:t xml:space="preserve"> aged_65_older  aged_70_older  </w:t>
      </w:r>
      <w:proofErr w:type="spellStart"/>
      <w:r>
        <w:rPr>
          <w:rStyle w:val="VerbatimChar"/>
        </w:rPr>
        <w:t>gdp_per_capita</w:t>
      </w:r>
      <w:proofErr w:type="spellEnd"/>
      <w:r>
        <w:rPr>
          <w:rStyle w:val="VerbatimChar"/>
        </w:rPr>
        <w:t xml:space="preserve">  </w:t>
      </w:r>
      <w:r>
        <w:br/>
      </w:r>
      <w:r>
        <w:rPr>
          <w:rStyle w:val="VerbatimChar"/>
        </w:rPr>
        <w:t xml:space="preserve">0             18.6         2.581          1.337        1803.987  </w:t>
      </w:r>
      <w:r>
        <w:br/>
      </w:r>
      <w:r>
        <w:rPr>
          <w:rStyle w:val="VerbatimChar"/>
        </w:rPr>
        <w:t xml:space="preserve">1             18.6         2.581          1.337        1803.987  </w:t>
      </w:r>
      <w:r>
        <w:br/>
      </w:r>
      <w:r>
        <w:rPr>
          <w:rStyle w:val="VerbatimChar"/>
        </w:rPr>
        <w:t xml:space="preserve">2             18.6         2.581          1.337        1803.987  </w:t>
      </w:r>
      <w:r>
        <w:br/>
      </w:r>
      <w:r>
        <w:rPr>
          <w:rStyle w:val="VerbatimChar"/>
        </w:rPr>
        <w:t xml:space="preserve">3             18.6         2.581          1.337        1803.987  </w:t>
      </w:r>
      <w:r>
        <w:br/>
      </w:r>
      <w:r>
        <w:rPr>
          <w:rStyle w:val="VerbatimChar"/>
        </w:rPr>
        <w:t xml:space="preserve">4             18.6         2.581          1.337        1803.987  </w:t>
      </w:r>
      <w:r>
        <w:br/>
      </w:r>
      <w:r>
        <w:rPr>
          <w:rStyle w:val="VerbatimChar"/>
        </w:rPr>
        <w:t xml:space="preserve">...            ...           ...            ...             ...  </w:t>
      </w:r>
      <w:r>
        <w:br/>
      </w:r>
      <w:r>
        <w:rPr>
          <w:rStyle w:val="VerbatimChar"/>
        </w:rPr>
        <w:lastRenderedPageBreak/>
        <w:t xml:space="preserve">191371        19.6         2.822          1.882        1899.775  </w:t>
      </w:r>
      <w:r>
        <w:br/>
      </w:r>
      <w:r>
        <w:rPr>
          <w:rStyle w:val="VerbatimChar"/>
        </w:rPr>
        <w:t xml:space="preserve">191372        19.6         2.822          1.882        1899.775  </w:t>
      </w:r>
      <w:r>
        <w:br/>
      </w:r>
      <w:r>
        <w:rPr>
          <w:rStyle w:val="VerbatimChar"/>
        </w:rPr>
        <w:t xml:space="preserve">191373        19.6         2.822          1.882        1899.775  </w:t>
      </w:r>
      <w:r>
        <w:br/>
      </w:r>
      <w:r>
        <w:rPr>
          <w:rStyle w:val="VerbatimChar"/>
        </w:rPr>
        <w:t xml:space="preserve">191374        19.6         2.822          1.882        1899.775  </w:t>
      </w:r>
      <w:r>
        <w:br/>
      </w:r>
      <w:r>
        <w:rPr>
          <w:rStyle w:val="VerbatimChar"/>
        </w:rPr>
        <w:t xml:space="preserve">191375        19.6         2.822          1.882        1899.775  </w:t>
      </w:r>
      <w:r>
        <w:br/>
      </w:r>
      <w:r>
        <w:br/>
      </w:r>
      <w:r>
        <w:rPr>
          <w:rStyle w:val="VerbatimChar"/>
        </w:rPr>
        <w:t>[191376 rows x 33 columns]</w:t>
      </w:r>
    </w:p>
    <w:p w14:paraId="3B562601" w14:textId="77777777" w:rsidR="00000000" w:rsidRDefault="00000000">
      <w:pPr>
        <w:pStyle w:val="SourceCode"/>
      </w:pPr>
      <w:proofErr w:type="spellStart"/>
      <w:proofErr w:type="gramStart"/>
      <w:r>
        <w:rPr>
          <w:rStyle w:val="NormalTok"/>
        </w:rPr>
        <w:t>data.isnull</w:t>
      </w:r>
      <w:proofErr w:type="spellEnd"/>
      <w:proofErr w:type="gramEnd"/>
      <w:r>
        <w:rPr>
          <w:rStyle w:val="NormalTok"/>
        </w:rPr>
        <w:t>().</w:t>
      </w:r>
      <w:proofErr w:type="spellStart"/>
      <w:r>
        <w:rPr>
          <w:rStyle w:val="NormalTok"/>
        </w:rPr>
        <w:t>values.</w:t>
      </w:r>
      <w:r>
        <w:rPr>
          <w:rStyle w:val="BuiltInTok"/>
        </w:rPr>
        <w:t>any</w:t>
      </w:r>
      <w:proofErr w:type="spellEnd"/>
      <w:r>
        <w:rPr>
          <w:rStyle w:val="NormalTok"/>
        </w:rPr>
        <w:t xml:space="preserve">() </w:t>
      </w:r>
      <w:r>
        <w:rPr>
          <w:rStyle w:val="CommentTok"/>
        </w:rPr>
        <w:t xml:space="preserve">#Checking </w:t>
      </w:r>
      <w:proofErr w:type="spellStart"/>
      <w:r>
        <w:rPr>
          <w:rStyle w:val="CommentTok"/>
        </w:rPr>
        <w:t>fo</w:t>
      </w:r>
      <w:proofErr w:type="spellEnd"/>
      <w:r>
        <w:rPr>
          <w:rStyle w:val="CommentTok"/>
        </w:rPr>
        <w:t xml:space="preserve"> nan values in whole </w:t>
      </w:r>
      <w:proofErr w:type="spellStart"/>
      <w:r>
        <w:rPr>
          <w:rStyle w:val="CommentTok"/>
        </w:rPr>
        <w:t>dataframe</w:t>
      </w:r>
      <w:proofErr w:type="spellEnd"/>
    </w:p>
    <w:p w14:paraId="72FCB566" w14:textId="77777777" w:rsidR="00000000" w:rsidRDefault="00000000">
      <w:pPr>
        <w:pStyle w:val="SourceCode"/>
      </w:pPr>
      <w:r>
        <w:rPr>
          <w:rStyle w:val="VerbatimChar"/>
        </w:rPr>
        <w:t>True</w:t>
      </w:r>
    </w:p>
    <w:p w14:paraId="63C7FD5E" w14:textId="77777777" w:rsidR="00000000" w:rsidRDefault="00000000">
      <w:pPr>
        <w:pStyle w:val="SourceCode"/>
      </w:pPr>
      <w:r>
        <w:br/>
      </w:r>
      <w:proofErr w:type="spellStart"/>
      <w:proofErr w:type="gramStart"/>
      <w:r>
        <w:rPr>
          <w:rStyle w:val="NormalTok"/>
        </w:rPr>
        <w:t>data.head</w:t>
      </w:r>
      <w:proofErr w:type="spellEnd"/>
      <w:proofErr w:type="gramEnd"/>
      <w:r>
        <w:rPr>
          <w:rStyle w:val="NormalTok"/>
        </w:rPr>
        <w:t>()</w:t>
      </w:r>
    </w:p>
    <w:p w14:paraId="0A4FEDF9" w14:textId="77777777" w:rsidR="00000000" w:rsidRDefault="00000000">
      <w:pPr>
        <w:pStyle w:val="SourceCode"/>
      </w:pPr>
      <w:r>
        <w:rPr>
          <w:rStyle w:val="VerbatimChar"/>
        </w:rPr>
        <w:t xml:space="preserve">  </w:t>
      </w:r>
      <w:proofErr w:type="spellStart"/>
      <w:r>
        <w:rPr>
          <w:rStyle w:val="VerbatimChar"/>
        </w:rPr>
        <w:t>iso_code</w:t>
      </w:r>
      <w:proofErr w:type="spellEnd"/>
      <w:r>
        <w:rPr>
          <w:rStyle w:val="VerbatimChar"/>
        </w:rPr>
        <w:t xml:space="preserve"> continent     location       date  </w:t>
      </w:r>
      <w:proofErr w:type="spellStart"/>
      <w:r>
        <w:rPr>
          <w:rStyle w:val="VerbatimChar"/>
        </w:rPr>
        <w:t>total_cases</w:t>
      </w:r>
      <w:proofErr w:type="spellEnd"/>
      <w:r>
        <w:rPr>
          <w:rStyle w:val="VerbatimChar"/>
        </w:rPr>
        <w:t xml:space="preserve">  </w:t>
      </w:r>
      <w:proofErr w:type="spellStart"/>
      <w:r>
        <w:rPr>
          <w:rStyle w:val="VerbatimChar"/>
        </w:rPr>
        <w:t>new_cases</w:t>
      </w:r>
      <w:proofErr w:type="spellEnd"/>
      <w:r>
        <w:rPr>
          <w:rStyle w:val="VerbatimChar"/>
        </w:rPr>
        <w:t xml:space="preserve">  \</w:t>
      </w:r>
      <w:r>
        <w:br/>
      </w:r>
      <w:r>
        <w:rPr>
          <w:rStyle w:val="VerbatimChar"/>
        </w:rPr>
        <w:t xml:space="preserve">0      AFG      Asia  Afghanistan 2020-02-24          5.0        5.0   </w:t>
      </w:r>
      <w:r>
        <w:br/>
      </w:r>
      <w:r>
        <w:rPr>
          <w:rStyle w:val="VerbatimChar"/>
        </w:rPr>
        <w:t xml:space="preserve">1      AFG      Asia  Afghanistan 2020-02-25          5.0        0.0   </w:t>
      </w:r>
      <w:r>
        <w:br/>
      </w:r>
      <w:r>
        <w:rPr>
          <w:rStyle w:val="VerbatimChar"/>
        </w:rPr>
        <w:t xml:space="preserve">2      AFG      Asia  Afghanistan 2020-02-26          5.0        0.0   </w:t>
      </w:r>
      <w:r>
        <w:br/>
      </w:r>
      <w:r>
        <w:rPr>
          <w:rStyle w:val="VerbatimChar"/>
        </w:rPr>
        <w:t xml:space="preserve">3      AFG      Asia  Afghanistan 2020-02-27          5.0        0.0   </w:t>
      </w:r>
      <w:r>
        <w:br/>
      </w:r>
      <w:r>
        <w:rPr>
          <w:rStyle w:val="VerbatimChar"/>
        </w:rPr>
        <w:t xml:space="preserve">4      AFG      Asia  Afghanistan 2020-02-28          5.0        0.0   </w:t>
      </w:r>
      <w:r>
        <w:br/>
      </w:r>
      <w:r>
        <w:br/>
      </w:r>
      <w:r>
        <w:rPr>
          <w:rStyle w:val="VerbatimChar"/>
        </w:rPr>
        <w:t xml:space="preserve">   </w:t>
      </w:r>
      <w:proofErr w:type="spellStart"/>
      <w:r>
        <w:rPr>
          <w:rStyle w:val="VerbatimChar"/>
        </w:rPr>
        <w:t>total_deaths</w:t>
      </w:r>
      <w:proofErr w:type="spellEnd"/>
      <w:r>
        <w:rPr>
          <w:rStyle w:val="VerbatimChar"/>
        </w:rPr>
        <w:t xml:space="preserve">  </w:t>
      </w:r>
      <w:proofErr w:type="spellStart"/>
      <w:r>
        <w:rPr>
          <w:rStyle w:val="VerbatimChar"/>
        </w:rPr>
        <w:t>new_deaths</w:t>
      </w:r>
      <w:proofErr w:type="spellEnd"/>
      <w:r>
        <w:rPr>
          <w:rStyle w:val="VerbatimChar"/>
        </w:rPr>
        <w:t xml:space="preserve">  </w:t>
      </w:r>
      <w:proofErr w:type="spellStart"/>
      <w:r>
        <w:rPr>
          <w:rStyle w:val="VerbatimChar"/>
        </w:rPr>
        <w:t>total_cases_per_million</w:t>
      </w:r>
      <w:proofErr w:type="spellEnd"/>
      <w:r>
        <w:rPr>
          <w:rStyle w:val="VerbatimChar"/>
        </w:rPr>
        <w:t xml:space="preserve">  </w:t>
      </w:r>
      <w:proofErr w:type="spellStart"/>
      <w:r>
        <w:rPr>
          <w:rStyle w:val="VerbatimChar"/>
        </w:rPr>
        <w:t>new_cases_per_million</w:t>
      </w:r>
      <w:proofErr w:type="spellEnd"/>
      <w:r>
        <w:rPr>
          <w:rStyle w:val="VerbatimChar"/>
        </w:rPr>
        <w:t xml:space="preserve">  \</w:t>
      </w:r>
      <w:r>
        <w:br/>
      </w:r>
      <w:r>
        <w:rPr>
          <w:rStyle w:val="VerbatimChar"/>
        </w:rPr>
        <w:t xml:space="preserve">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0.126                  0.126   </w:t>
      </w:r>
      <w:r>
        <w:br/>
      </w:r>
      <w:r>
        <w:rPr>
          <w:rStyle w:val="VerbatimChar"/>
        </w:rPr>
        <w:t xml:space="preserve">1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0.126                  0.000   </w:t>
      </w:r>
      <w:r>
        <w:br/>
      </w:r>
      <w:r>
        <w:rPr>
          <w:rStyle w:val="VerbatimChar"/>
        </w:rPr>
        <w:t xml:space="preserve">2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0.126                  0.000   </w:t>
      </w:r>
      <w:r>
        <w:br/>
      </w:r>
      <w:r>
        <w:rPr>
          <w:rStyle w:val="VerbatimChar"/>
        </w:rPr>
        <w:t xml:space="preserve">3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0.126                  0.000   </w:t>
      </w:r>
      <w:r>
        <w:br/>
      </w:r>
      <w:r>
        <w:rPr>
          <w:rStyle w:val="VerbatimChar"/>
        </w:rPr>
        <w:t xml:space="preserve">4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0.126                  0.000   </w:t>
      </w:r>
      <w:r>
        <w:br/>
      </w:r>
      <w:r>
        <w:br/>
      </w:r>
      <w:r>
        <w:rPr>
          <w:rStyle w:val="VerbatimChar"/>
        </w:rPr>
        <w:t xml:space="preserve">   ...  </w:t>
      </w:r>
      <w:proofErr w:type="spellStart"/>
      <w:r>
        <w:rPr>
          <w:rStyle w:val="VerbatimChar"/>
        </w:rPr>
        <w:t>total_vaccinations_per_</w:t>
      </w:r>
      <w:proofErr w:type="gramStart"/>
      <w:r>
        <w:rPr>
          <w:rStyle w:val="VerbatimChar"/>
        </w:rPr>
        <w:t>hundred</w:t>
      </w:r>
      <w:proofErr w:type="spellEnd"/>
      <w:r>
        <w:rPr>
          <w:rStyle w:val="VerbatimChar"/>
        </w:rPr>
        <w:t xml:space="preserve">  </w:t>
      </w:r>
      <w:proofErr w:type="spellStart"/>
      <w:r>
        <w:rPr>
          <w:rStyle w:val="VerbatimChar"/>
        </w:rPr>
        <w:t>people</w:t>
      </w:r>
      <w:proofErr w:type="gramEnd"/>
      <w:r>
        <w:rPr>
          <w:rStyle w:val="VerbatimChar"/>
        </w:rPr>
        <w:t>_vaccinated_per_hundred</w:t>
      </w:r>
      <w:proofErr w:type="spellEnd"/>
      <w:r>
        <w:rPr>
          <w:rStyle w:val="VerbatimChar"/>
        </w:rPr>
        <w:t xml:space="preserve">  \</w:t>
      </w:r>
      <w:r>
        <w:br/>
      </w:r>
      <w:r>
        <w:rPr>
          <w:rStyle w:val="VerbatimChar"/>
        </w:rPr>
        <w:t xml:space="preserve">0  ...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gramStart"/>
      <w:r>
        <w:rPr>
          <w:rStyle w:val="VerbatimChar"/>
        </w:rPr>
        <w:t>1  ...</w:t>
      </w:r>
      <w:proofErr w:type="gram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gramStart"/>
      <w:r>
        <w:rPr>
          <w:rStyle w:val="VerbatimChar"/>
        </w:rPr>
        <w:t>2  ...</w:t>
      </w:r>
      <w:proofErr w:type="gram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gramStart"/>
      <w:r>
        <w:rPr>
          <w:rStyle w:val="VerbatimChar"/>
        </w:rPr>
        <w:t>3  ...</w:t>
      </w:r>
      <w:proofErr w:type="gram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proofErr w:type="gramStart"/>
      <w:r>
        <w:rPr>
          <w:rStyle w:val="VerbatimChar"/>
        </w:rPr>
        <w:t>4  ...</w:t>
      </w:r>
      <w:proofErr w:type="gramEnd"/>
      <w:r>
        <w:rPr>
          <w:rStyle w:val="VerbatimChar"/>
        </w:rPr>
        <w:t xml:space="preserve">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 xml:space="preserve">   </w:t>
      </w:r>
      <w:proofErr w:type="spellStart"/>
      <w:r>
        <w:rPr>
          <w:rStyle w:val="VerbatimChar"/>
        </w:rPr>
        <w:t>people_fully_vaccinated_per_hundred</w:t>
      </w:r>
      <w:proofErr w:type="spellEnd"/>
      <w:r>
        <w:rPr>
          <w:rStyle w:val="VerbatimChar"/>
        </w:rPr>
        <w:t xml:space="preserve">  </w:t>
      </w:r>
      <w:proofErr w:type="spellStart"/>
      <w:r>
        <w:rPr>
          <w:rStyle w:val="VerbatimChar"/>
        </w:rPr>
        <w:t>total_boosters_per_hundred</w:t>
      </w:r>
      <w:proofErr w:type="spellEnd"/>
      <w:r>
        <w:rPr>
          <w:rStyle w:val="VerbatimChar"/>
        </w:rPr>
        <w:t xml:space="preserve">  \</w:t>
      </w:r>
      <w:r>
        <w:br/>
      </w:r>
      <w:r>
        <w:rPr>
          <w:rStyle w:val="VerbatimChar"/>
        </w:rPr>
        <w:t xml:space="preserve">0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1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2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3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4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 xml:space="preserve">   population  </w:t>
      </w:r>
      <w:proofErr w:type="spellStart"/>
      <w:r>
        <w:rPr>
          <w:rStyle w:val="VerbatimChar"/>
        </w:rPr>
        <w:t>population_density</w:t>
      </w:r>
      <w:proofErr w:type="spellEnd"/>
      <w:r>
        <w:rPr>
          <w:rStyle w:val="VerbatimChar"/>
        </w:rPr>
        <w:t xml:space="preserve">  </w:t>
      </w:r>
      <w:proofErr w:type="spellStart"/>
      <w:r>
        <w:rPr>
          <w:rStyle w:val="VerbatimChar"/>
        </w:rPr>
        <w:t>median_age</w:t>
      </w:r>
      <w:proofErr w:type="spellEnd"/>
      <w:r>
        <w:rPr>
          <w:rStyle w:val="VerbatimChar"/>
        </w:rPr>
        <w:t xml:space="preserve"> aged_65_older  aged_70_older  \</w:t>
      </w:r>
      <w:r>
        <w:br/>
      </w:r>
      <w:r>
        <w:rPr>
          <w:rStyle w:val="VerbatimChar"/>
        </w:rPr>
        <w:t xml:space="preserve">0  39835428.0              54.422        18.6         2.581          1.337   </w:t>
      </w:r>
      <w:r>
        <w:br/>
      </w:r>
      <w:r>
        <w:rPr>
          <w:rStyle w:val="VerbatimChar"/>
        </w:rPr>
        <w:t xml:space="preserve">1  39835428.0              54.422        18.6         2.581          1.337   </w:t>
      </w:r>
      <w:r>
        <w:br/>
      </w:r>
      <w:r>
        <w:rPr>
          <w:rStyle w:val="VerbatimChar"/>
        </w:rPr>
        <w:t xml:space="preserve">2  39835428.0              54.422        18.6         2.581          1.337   </w:t>
      </w:r>
      <w:r>
        <w:br/>
      </w:r>
      <w:r>
        <w:rPr>
          <w:rStyle w:val="VerbatimChar"/>
        </w:rPr>
        <w:t xml:space="preserve">3  39835428.0              54.422        18.6         2.581          1.337   </w:t>
      </w:r>
      <w:r>
        <w:br/>
      </w:r>
      <w:r>
        <w:rPr>
          <w:rStyle w:val="VerbatimChar"/>
        </w:rPr>
        <w:t xml:space="preserve">4  39835428.0              54.422        18.6         2.581          1.337   </w:t>
      </w:r>
      <w:r>
        <w:br/>
      </w:r>
      <w:r>
        <w:lastRenderedPageBreak/>
        <w:br/>
      </w:r>
      <w:r>
        <w:rPr>
          <w:rStyle w:val="VerbatimChar"/>
        </w:rPr>
        <w:t xml:space="preserve">   </w:t>
      </w:r>
      <w:proofErr w:type="spellStart"/>
      <w:r>
        <w:rPr>
          <w:rStyle w:val="VerbatimChar"/>
        </w:rPr>
        <w:t>gdp_per_capita</w:t>
      </w:r>
      <w:proofErr w:type="spellEnd"/>
      <w:r>
        <w:rPr>
          <w:rStyle w:val="VerbatimChar"/>
        </w:rPr>
        <w:t xml:space="preserve">  </w:t>
      </w:r>
      <w:r>
        <w:br/>
      </w:r>
      <w:r>
        <w:rPr>
          <w:rStyle w:val="VerbatimChar"/>
        </w:rPr>
        <w:t xml:space="preserve">0        1803.987  </w:t>
      </w:r>
      <w:r>
        <w:br/>
      </w:r>
      <w:r>
        <w:rPr>
          <w:rStyle w:val="VerbatimChar"/>
        </w:rPr>
        <w:t xml:space="preserve">1        1803.987  </w:t>
      </w:r>
      <w:r>
        <w:br/>
      </w:r>
      <w:r>
        <w:rPr>
          <w:rStyle w:val="VerbatimChar"/>
        </w:rPr>
        <w:t xml:space="preserve">2        1803.987  </w:t>
      </w:r>
      <w:r>
        <w:br/>
      </w:r>
      <w:r>
        <w:rPr>
          <w:rStyle w:val="VerbatimChar"/>
        </w:rPr>
        <w:t xml:space="preserve">3        1803.987  </w:t>
      </w:r>
      <w:r>
        <w:br/>
      </w:r>
      <w:r>
        <w:rPr>
          <w:rStyle w:val="VerbatimChar"/>
        </w:rPr>
        <w:t xml:space="preserve">4        1803.987  </w:t>
      </w:r>
      <w:r>
        <w:br/>
      </w:r>
      <w:r>
        <w:br/>
      </w:r>
      <w:r>
        <w:rPr>
          <w:rStyle w:val="VerbatimChar"/>
        </w:rPr>
        <w:t>[5 rows x 33 columns]</w:t>
      </w:r>
    </w:p>
    <w:p w14:paraId="37690F5F" w14:textId="77777777" w:rsidR="00000000" w:rsidRDefault="00000000">
      <w:pPr>
        <w:pStyle w:val="SourceCode"/>
      </w:pPr>
      <w:proofErr w:type="gramStart"/>
      <w:r>
        <w:rPr>
          <w:rStyle w:val="NormalTok"/>
        </w:rPr>
        <w:t>data.info(</w:t>
      </w:r>
      <w:proofErr w:type="gramEnd"/>
      <w:r>
        <w:br/>
      </w:r>
      <w:r>
        <w:rPr>
          <w:rStyle w:val="NormalTok"/>
        </w:rPr>
        <w:t>)</w:t>
      </w:r>
    </w:p>
    <w:p w14:paraId="547F85E7" w14:textId="77777777" w:rsidR="00000000" w:rsidRDefault="00000000">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191376 entries, 0 to 191375</w:t>
      </w:r>
      <w:r>
        <w:br/>
      </w:r>
      <w:r>
        <w:rPr>
          <w:rStyle w:val="VerbatimChar"/>
        </w:rPr>
        <w:t>Data columns (total 33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iso_code</w:t>
      </w:r>
      <w:proofErr w:type="spellEnd"/>
      <w:r>
        <w:rPr>
          <w:rStyle w:val="VerbatimChar"/>
        </w:rPr>
        <w:t xml:space="preserve">                             191376 non-null  object        </w:t>
      </w:r>
      <w:r>
        <w:br/>
      </w:r>
      <w:r>
        <w:rPr>
          <w:rStyle w:val="VerbatimChar"/>
        </w:rPr>
        <w:t xml:space="preserve"> 1   continent                            180250 non-null  object        </w:t>
      </w:r>
      <w:r>
        <w:br/>
      </w:r>
      <w:r>
        <w:rPr>
          <w:rStyle w:val="VerbatimChar"/>
        </w:rPr>
        <w:t xml:space="preserve"> 2   location                             191376 non-null  object        </w:t>
      </w:r>
      <w:r>
        <w:br/>
      </w:r>
      <w:r>
        <w:rPr>
          <w:rStyle w:val="VerbatimChar"/>
        </w:rPr>
        <w:t xml:space="preserve"> 3   date                                 191376 non-null  datetime64[ns]</w:t>
      </w:r>
      <w:r>
        <w:br/>
      </w:r>
      <w:r>
        <w:rPr>
          <w:rStyle w:val="VerbatimChar"/>
        </w:rPr>
        <w:t xml:space="preserve"> 4   </w:t>
      </w:r>
      <w:proofErr w:type="spellStart"/>
      <w:r>
        <w:rPr>
          <w:rStyle w:val="VerbatimChar"/>
        </w:rPr>
        <w:t>total_cases</w:t>
      </w:r>
      <w:proofErr w:type="spellEnd"/>
      <w:r>
        <w:rPr>
          <w:rStyle w:val="VerbatimChar"/>
        </w:rPr>
        <w:t xml:space="preserve">                          183834 non-null  float64       </w:t>
      </w:r>
      <w:r>
        <w:br/>
      </w:r>
      <w:r>
        <w:rPr>
          <w:rStyle w:val="VerbatimChar"/>
        </w:rPr>
        <w:t xml:space="preserve"> 5   </w:t>
      </w:r>
      <w:proofErr w:type="spellStart"/>
      <w:r>
        <w:rPr>
          <w:rStyle w:val="VerbatimChar"/>
        </w:rPr>
        <w:t>new_cases</w:t>
      </w:r>
      <w:proofErr w:type="spellEnd"/>
      <w:r>
        <w:rPr>
          <w:rStyle w:val="VerbatimChar"/>
        </w:rPr>
        <w:t xml:space="preserve">                            183621 non-null  float64       </w:t>
      </w:r>
      <w:r>
        <w:br/>
      </w:r>
      <w:r>
        <w:rPr>
          <w:rStyle w:val="VerbatimChar"/>
        </w:rPr>
        <w:t xml:space="preserve"> 6   </w:t>
      </w:r>
      <w:proofErr w:type="spellStart"/>
      <w:r>
        <w:rPr>
          <w:rStyle w:val="VerbatimChar"/>
        </w:rPr>
        <w:t>total_deaths</w:t>
      </w:r>
      <w:proofErr w:type="spellEnd"/>
      <w:r>
        <w:rPr>
          <w:rStyle w:val="VerbatimChar"/>
        </w:rPr>
        <w:t xml:space="preserve">                         165368 non-null  float64       </w:t>
      </w:r>
      <w:r>
        <w:br/>
      </w:r>
      <w:r>
        <w:rPr>
          <w:rStyle w:val="VerbatimChar"/>
        </w:rPr>
        <w:t xml:space="preserve"> 7   </w:t>
      </w:r>
      <w:proofErr w:type="spellStart"/>
      <w:r>
        <w:rPr>
          <w:rStyle w:val="VerbatimChar"/>
        </w:rPr>
        <w:t>new_deaths</w:t>
      </w:r>
      <w:proofErr w:type="spellEnd"/>
      <w:r>
        <w:rPr>
          <w:rStyle w:val="VerbatimChar"/>
        </w:rPr>
        <w:t xml:space="preserve">                           165361 non-null  float64       </w:t>
      </w:r>
      <w:r>
        <w:br/>
      </w:r>
      <w:r>
        <w:rPr>
          <w:rStyle w:val="VerbatimChar"/>
        </w:rPr>
        <w:t xml:space="preserve"> 8   </w:t>
      </w:r>
      <w:proofErr w:type="spellStart"/>
      <w:r>
        <w:rPr>
          <w:rStyle w:val="VerbatimChar"/>
        </w:rPr>
        <w:t>total_cases_per_million</w:t>
      </w:r>
      <w:proofErr w:type="spellEnd"/>
      <w:r>
        <w:rPr>
          <w:rStyle w:val="VerbatimChar"/>
        </w:rPr>
        <w:t xml:space="preserve">              182986 non-null  float64       </w:t>
      </w:r>
      <w:r>
        <w:br/>
      </w:r>
      <w:r>
        <w:rPr>
          <w:rStyle w:val="VerbatimChar"/>
        </w:rPr>
        <w:t xml:space="preserve"> 9   </w:t>
      </w:r>
      <w:proofErr w:type="spellStart"/>
      <w:r>
        <w:rPr>
          <w:rStyle w:val="VerbatimChar"/>
        </w:rPr>
        <w:t>new_cases_per_million</w:t>
      </w:r>
      <w:proofErr w:type="spellEnd"/>
      <w:r>
        <w:rPr>
          <w:rStyle w:val="VerbatimChar"/>
        </w:rPr>
        <w:t xml:space="preserve">                182773 non-null  float64       </w:t>
      </w:r>
      <w:r>
        <w:br/>
      </w:r>
      <w:r>
        <w:rPr>
          <w:rStyle w:val="VerbatimChar"/>
        </w:rPr>
        <w:t xml:space="preserve"> 10  </w:t>
      </w:r>
      <w:proofErr w:type="spellStart"/>
      <w:r>
        <w:rPr>
          <w:rStyle w:val="VerbatimChar"/>
        </w:rPr>
        <w:t>total_deaths_per_million</w:t>
      </w:r>
      <w:proofErr w:type="spellEnd"/>
      <w:r>
        <w:rPr>
          <w:rStyle w:val="VerbatimChar"/>
        </w:rPr>
        <w:t xml:space="preserve">             164533 non-null  float64       </w:t>
      </w:r>
      <w:r>
        <w:br/>
      </w:r>
      <w:r>
        <w:rPr>
          <w:rStyle w:val="VerbatimChar"/>
        </w:rPr>
        <w:t xml:space="preserve"> 11  </w:t>
      </w:r>
      <w:proofErr w:type="spellStart"/>
      <w:r>
        <w:rPr>
          <w:rStyle w:val="VerbatimChar"/>
        </w:rPr>
        <w:t>new_deaths_per_million</w:t>
      </w:r>
      <w:proofErr w:type="spellEnd"/>
      <w:r>
        <w:rPr>
          <w:rStyle w:val="VerbatimChar"/>
        </w:rPr>
        <w:t xml:space="preserve">               164526 non-null  float64       </w:t>
      </w:r>
      <w:r>
        <w:br/>
      </w:r>
      <w:r>
        <w:rPr>
          <w:rStyle w:val="VerbatimChar"/>
        </w:rPr>
        <w:t xml:space="preserve"> 12  </w:t>
      </w:r>
      <w:proofErr w:type="spellStart"/>
      <w:r>
        <w:rPr>
          <w:rStyle w:val="VerbatimChar"/>
        </w:rPr>
        <w:t>total_tests</w:t>
      </w:r>
      <w:proofErr w:type="spellEnd"/>
      <w:r>
        <w:rPr>
          <w:rStyle w:val="VerbatimChar"/>
        </w:rPr>
        <w:t xml:space="preserve">                          77683 non-null   float64       </w:t>
      </w:r>
      <w:r>
        <w:br/>
      </w:r>
      <w:r>
        <w:rPr>
          <w:rStyle w:val="VerbatimChar"/>
        </w:rPr>
        <w:t xml:space="preserve"> 13  </w:t>
      </w:r>
      <w:proofErr w:type="spellStart"/>
      <w:r>
        <w:rPr>
          <w:rStyle w:val="VerbatimChar"/>
        </w:rPr>
        <w:t>new_tests</w:t>
      </w:r>
      <w:proofErr w:type="spellEnd"/>
      <w:r>
        <w:rPr>
          <w:rStyle w:val="VerbatimChar"/>
        </w:rPr>
        <w:t xml:space="preserve">                            74008 non-null   float64       </w:t>
      </w:r>
      <w:r>
        <w:br/>
      </w:r>
      <w:r>
        <w:rPr>
          <w:rStyle w:val="VerbatimChar"/>
        </w:rPr>
        <w:t xml:space="preserve"> 14  </w:t>
      </w:r>
      <w:proofErr w:type="spellStart"/>
      <w:r>
        <w:rPr>
          <w:rStyle w:val="VerbatimChar"/>
        </w:rPr>
        <w:t>total_tests_per_thousand</w:t>
      </w:r>
      <w:proofErr w:type="spellEnd"/>
      <w:r>
        <w:rPr>
          <w:rStyle w:val="VerbatimChar"/>
        </w:rPr>
        <w:t xml:space="preserve">             77683 non-null   float64       </w:t>
      </w:r>
      <w:r>
        <w:br/>
      </w:r>
      <w:r>
        <w:rPr>
          <w:rStyle w:val="VerbatimChar"/>
        </w:rPr>
        <w:t xml:space="preserve"> 15  </w:t>
      </w:r>
      <w:proofErr w:type="spellStart"/>
      <w:r>
        <w:rPr>
          <w:rStyle w:val="VerbatimChar"/>
        </w:rPr>
        <w:t>positive_rate</w:t>
      </w:r>
      <w:proofErr w:type="spellEnd"/>
      <w:r>
        <w:rPr>
          <w:rStyle w:val="VerbatimChar"/>
        </w:rPr>
        <w:t xml:space="preserve">                        93441 non-null   float64       </w:t>
      </w:r>
      <w:r>
        <w:br/>
      </w:r>
      <w:r>
        <w:rPr>
          <w:rStyle w:val="VerbatimChar"/>
        </w:rPr>
        <w:t xml:space="preserve"> 16  </w:t>
      </w:r>
      <w:proofErr w:type="spellStart"/>
      <w:r>
        <w:rPr>
          <w:rStyle w:val="VerbatimChar"/>
        </w:rPr>
        <w:t>tests_per_case</w:t>
      </w:r>
      <w:proofErr w:type="spellEnd"/>
      <w:r>
        <w:rPr>
          <w:rStyle w:val="VerbatimChar"/>
        </w:rPr>
        <w:t xml:space="preserve">                       91681 non-null   float64       </w:t>
      </w:r>
      <w:r>
        <w:br/>
      </w:r>
      <w:r>
        <w:rPr>
          <w:rStyle w:val="VerbatimChar"/>
        </w:rPr>
        <w:t xml:space="preserve"> 17  </w:t>
      </w:r>
      <w:proofErr w:type="spellStart"/>
      <w:r>
        <w:rPr>
          <w:rStyle w:val="VerbatimChar"/>
        </w:rPr>
        <w:t>tests_units</w:t>
      </w:r>
      <w:proofErr w:type="spellEnd"/>
      <w:r>
        <w:rPr>
          <w:rStyle w:val="VerbatimChar"/>
        </w:rPr>
        <w:t xml:space="preserve">                          104079 non-null  object        </w:t>
      </w:r>
      <w:r>
        <w:br/>
      </w:r>
      <w:r>
        <w:rPr>
          <w:rStyle w:val="VerbatimChar"/>
        </w:rPr>
        <w:t xml:space="preserve"> 18  </w:t>
      </w:r>
      <w:proofErr w:type="spellStart"/>
      <w:r>
        <w:rPr>
          <w:rStyle w:val="VerbatimChar"/>
        </w:rPr>
        <w:t>total_vaccinations</w:t>
      </w:r>
      <w:proofErr w:type="spellEnd"/>
      <w:r>
        <w:rPr>
          <w:rStyle w:val="VerbatimChar"/>
        </w:rPr>
        <w:t xml:space="preserve">                   52388 non-null   float64       </w:t>
      </w:r>
      <w:r>
        <w:br/>
      </w:r>
      <w:r>
        <w:rPr>
          <w:rStyle w:val="VerbatimChar"/>
        </w:rPr>
        <w:t xml:space="preserve"> 19  </w:t>
      </w:r>
      <w:proofErr w:type="spellStart"/>
      <w:r>
        <w:rPr>
          <w:rStyle w:val="VerbatimChar"/>
        </w:rPr>
        <w:t>people_vaccinated</w:t>
      </w:r>
      <w:proofErr w:type="spellEnd"/>
      <w:r>
        <w:rPr>
          <w:rStyle w:val="VerbatimChar"/>
        </w:rPr>
        <w:t xml:space="preserve">                    49909 non-null   float64       </w:t>
      </w:r>
      <w:r>
        <w:br/>
      </w:r>
      <w:r>
        <w:rPr>
          <w:rStyle w:val="VerbatimChar"/>
        </w:rPr>
        <w:t xml:space="preserve"> 20  </w:t>
      </w:r>
      <w:proofErr w:type="spellStart"/>
      <w:r>
        <w:rPr>
          <w:rStyle w:val="VerbatimChar"/>
        </w:rPr>
        <w:t>people_fully_vaccinated</w:t>
      </w:r>
      <w:proofErr w:type="spellEnd"/>
      <w:r>
        <w:rPr>
          <w:rStyle w:val="VerbatimChar"/>
        </w:rPr>
        <w:t xml:space="preserve">              47375 non-null   float64       </w:t>
      </w:r>
      <w:r>
        <w:br/>
      </w:r>
      <w:r>
        <w:rPr>
          <w:rStyle w:val="VerbatimChar"/>
        </w:rPr>
        <w:t xml:space="preserve"> 21  </w:t>
      </w:r>
      <w:proofErr w:type="spellStart"/>
      <w:r>
        <w:rPr>
          <w:rStyle w:val="VerbatimChar"/>
        </w:rPr>
        <w:t>total_boosters</w:t>
      </w:r>
      <w:proofErr w:type="spellEnd"/>
      <w:r>
        <w:rPr>
          <w:rStyle w:val="VerbatimChar"/>
        </w:rPr>
        <w:t xml:space="preserve">                       24452 non-null   float64       </w:t>
      </w:r>
      <w:r>
        <w:br/>
      </w:r>
      <w:r>
        <w:rPr>
          <w:rStyle w:val="VerbatimChar"/>
        </w:rPr>
        <w:t xml:space="preserve"> 22  </w:t>
      </w:r>
      <w:proofErr w:type="spellStart"/>
      <w:r>
        <w:rPr>
          <w:rStyle w:val="VerbatimChar"/>
        </w:rPr>
        <w:t>new_vaccinations</w:t>
      </w:r>
      <w:proofErr w:type="spellEnd"/>
      <w:r>
        <w:rPr>
          <w:rStyle w:val="VerbatimChar"/>
        </w:rPr>
        <w:t xml:space="preserve">                     42912 non-null   float64       </w:t>
      </w:r>
      <w:r>
        <w:br/>
      </w:r>
      <w:r>
        <w:rPr>
          <w:rStyle w:val="VerbatimChar"/>
        </w:rPr>
        <w:t xml:space="preserve"> 23  </w:t>
      </w:r>
      <w:proofErr w:type="spellStart"/>
      <w:r>
        <w:rPr>
          <w:rStyle w:val="VerbatimChar"/>
        </w:rPr>
        <w:t>total_vaccinations_per_hundred</w:t>
      </w:r>
      <w:proofErr w:type="spellEnd"/>
      <w:r>
        <w:rPr>
          <w:rStyle w:val="VerbatimChar"/>
        </w:rPr>
        <w:t xml:space="preserve">       52388 non-null   float64       </w:t>
      </w:r>
      <w:r>
        <w:br/>
      </w:r>
      <w:r>
        <w:rPr>
          <w:rStyle w:val="VerbatimChar"/>
        </w:rPr>
        <w:t xml:space="preserve"> 24  </w:t>
      </w:r>
      <w:proofErr w:type="spellStart"/>
      <w:r>
        <w:rPr>
          <w:rStyle w:val="VerbatimChar"/>
        </w:rPr>
        <w:t>people_vaccinated_per_hundred</w:t>
      </w:r>
      <w:proofErr w:type="spellEnd"/>
      <w:r>
        <w:rPr>
          <w:rStyle w:val="VerbatimChar"/>
        </w:rPr>
        <w:t xml:space="preserve">        49909 non-null   float64       </w:t>
      </w:r>
      <w:r>
        <w:br/>
      </w:r>
      <w:r>
        <w:rPr>
          <w:rStyle w:val="VerbatimChar"/>
        </w:rPr>
        <w:t xml:space="preserve"> 25  </w:t>
      </w:r>
      <w:proofErr w:type="spellStart"/>
      <w:r>
        <w:rPr>
          <w:rStyle w:val="VerbatimChar"/>
        </w:rPr>
        <w:t>people_fully_vaccinated_per_hundred</w:t>
      </w:r>
      <w:proofErr w:type="spellEnd"/>
      <w:r>
        <w:rPr>
          <w:rStyle w:val="VerbatimChar"/>
        </w:rPr>
        <w:t xml:space="preserve">  47375 non-null   float64       </w:t>
      </w:r>
      <w:r>
        <w:br/>
      </w:r>
      <w:r>
        <w:rPr>
          <w:rStyle w:val="VerbatimChar"/>
        </w:rPr>
        <w:t xml:space="preserve"> 26  </w:t>
      </w:r>
      <w:proofErr w:type="spellStart"/>
      <w:r>
        <w:rPr>
          <w:rStyle w:val="VerbatimChar"/>
        </w:rPr>
        <w:t>total_boosters_per_hundred</w:t>
      </w:r>
      <w:proofErr w:type="spellEnd"/>
      <w:r>
        <w:rPr>
          <w:rStyle w:val="VerbatimChar"/>
        </w:rPr>
        <w:t xml:space="preserve">           24452 non-null   float64       </w:t>
      </w:r>
      <w:r>
        <w:br/>
      </w:r>
      <w:r>
        <w:rPr>
          <w:rStyle w:val="VerbatimChar"/>
        </w:rPr>
        <w:t xml:space="preserve"> 27  population                           190211 non-null  float64       </w:t>
      </w:r>
      <w:r>
        <w:br/>
      </w:r>
      <w:r>
        <w:rPr>
          <w:rStyle w:val="VerbatimChar"/>
        </w:rPr>
        <w:t xml:space="preserve"> 28  </w:t>
      </w:r>
      <w:proofErr w:type="spellStart"/>
      <w:r>
        <w:rPr>
          <w:rStyle w:val="VerbatimChar"/>
        </w:rPr>
        <w:t>population_density</w:t>
      </w:r>
      <w:proofErr w:type="spellEnd"/>
      <w:r>
        <w:rPr>
          <w:rStyle w:val="VerbatimChar"/>
        </w:rPr>
        <w:t xml:space="preserve">                   170524 non-null  float64       </w:t>
      </w:r>
      <w:r>
        <w:br/>
      </w:r>
      <w:r>
        <w:rPr>
          <w:rStyle w:val="VerbatimChar"/>
        </w:rPr>
        <w:t xml:space="preserve"> 29  </w:t>
      </w:r>
      <w:proofErr w:type="spellStart"/>
      <w:r>
        <w:rPr>
          <w:rStyle w:val="VerbatimChar"/>
        </w:rPr>
        <w:t>median_age</w:t>
      </w:r>
      <w:proofErr w:type="spellEnd"/>
      <w:r>
        <w:rPr>
          <w:rStyle w:val="VerbatimChar"/>
        </w:rPr>
        <w:t xml:space="preserve">                           158052 non-null  float64       </w:t>
      </w:r>
      <w:r>
        <w:br/>
      </w:r>
      <w:r>
        <w:rPr>
          <w:rStyle w:val="VerbatimChar"/>
        </w:rPr>
        <w:t xml:space="preserve"> 30  aged_65_older                        156377 non-null  float64       </w:t>
      </w:r>
      <w:r>
        <w:br/>
      </w:r>
      <w:r>
        <w:rPr>
          <w:rStyle w:val="VerbatimChar"/>
        </w:rPr>
        <w:t xml:space="preserve"> 31  aged_70_older                        157223 non-null  float64       </w:t>
      </w:r>
      <w:r>
        <w:br/>
      </w:r>
      <w:r>
        <w:rPr>
          <w:rStyle w:val="VerbatimChar"/>
        </w:rPr>
        <w:lastRenderedPageBreak/>
        <w:t xml:space="preserve"> 32  </w:t>
      </w:r>
      <w:proofErr w:type="spellStart"/>
      <w:r>
        <w:rPr>
          <w:rStyle w:val="VerbatimChar"/>
        </w:rPr>
        <w:t>gdp_per_capita</w:t>
      </w:r>
      <w:proofErr w:type="spellEnd"/>
      <w:r>
        <w:rPr>
          <w:rStyle w:val="VerbatimChar"/>
        </w:rPr>
        <w:t xml:space="preserve">                       157205 non-null  float64       </w:t>
      </w:r>
      <w:r>
        <w:br/>
      </w:r>
      <w:proofErr w:type="spellStart"/>
      <w:r>
        <w:rPr>
          <w:rStyle w:val="VerbatimChar"/>
        </w:rPr>
        <w:t>dtypes</w:t>
      </w:r>
      <w:proofErr w:type="spellEnd"/>
      <w:r>
        <w:rPr>
          <w:rStyle w:val="VerbatimChar"/>
        </w:rPr>
        <w:t>: datetime64[ns](1), float64(28), object(4)</w:t>
      </w:r>
      <w:r>
        <w:br/>
      </w:r>
      <w:r>
        <w:rPr>
          <w:rStyle w:val="VerbatimChar"/>
        </w:rPr>
        <w:t>memory usage: 48.2+ MB</w:t>
      </w:r>
    </w:p>
    <w:p w14:paraId="3B40D951" w14:textId="77777777" w:rsidR="00000000" w:rsidRDefault="00000000">
      <w:pPr>
        <w:pStyle w:val="SourceCode"/>
      </w:pPr>
      <w:proofErr w:type="spellStart"/>
      <w:proofErr w:type="gramStart"/>
      <w:r>
        <w:rPr>
          <w:rStyle w:val="NormalTok"/>
        </w:rPr>
        <w:t>data.drop</w:t>
      </w:r>
      <w:proofErr w:type="spellEnd"/>
      <w:proofErr w:type="gramEnd"/>
      <w:r>
        <w:rPr>
          <w:rStyle w:val="NormalTok"/>
        </w:rPr>
        <w:t>([</w:t>
      </w:r>
      <w:r>
        <w:rPr>
          <w:rStyle w:val="StringTok"/>
        </w:rPr>
        <w:t>'</w:t>
      </w:r>
      <w:proofErr w:type="spellStart"/>
      <w:r>
        <w:rPr>
          <w:rStyle w:val="StringTok"/>
        </w:rPr>
        <w:t>tests_units</w:t>
      </w:r>
      <w:proofErr w:type="spellEnd"/>
      <w:r>
        <w:rPr>
          <w:rStyle w:val="StringTok"/>
        </w:rPr>
        <w:t>'</w:t>
      </w:r>
      <w:r>
        <w:rPr>
          <w:rStyle w:val="NormalTok"/>
        </w:rPr>
        <w:t>],axis</w:t>
      </w:r>
      <w:r>
        <w:rPr>
          <w:rStyle w:val="OperatorTok"/>
        </w:rPr>
        <w:t>=</w:t>
      </w:r>
      <w:r>
        <w:rPr>
          <w:rStyle w:val="DecValTok"/>
        </w:rPr>
        <w:t>1</w:t>
      </w:r>
      <w:r>
        <w:rPr>
          <w:rStyle w:val="NormalTok"/>
        </w:rPr>
        <w:t>,inplace</w:t>
      </w:r>
      <w:r>
        <w:rPr>
          <w:rStyle w:val="OperatorTok"/>
        </w:rPr>
        <w:t>=</w:t>
      </w:r>
      <w:r>
        <w:rPr>
          <w:rStyle w:val="VariableTok"/>
        </w:rPr>
        <w:t>True</w:t>
      </w:r>
      <w:r>
        <w:rPr>
          <w:rStyle w:val="NormalTok"/>
        </w:rPr>
        <w:t>)</w:t>
      </w:r>
    </w:p>
    <w:p w14:paraId="41DDCF91" w14:textId="77777777" w:rsidR="00000000" w:rsidRDefault="00000000">
      <w:pPr>
        <w:pStyle w:val="SourceCode"/>
      </w:pPr>
      <w:proofErr w:type="spellStart"/>
      <w:r>
        <w:rPr>
          <w:rStyle w:val="NormalTok"/>
        </w:rPr>
        <w:t>null_percentage</w:t>
      </w:r>
      <w:proofErr w:type="spellEnd"/>
      <w:r>
        <w:rPr>
          <w:rStyle w:val="OperatorTok"/>
        </w:rPr>
        <w:t>=</w:t>
      </w:r>
      <w:proofErr w:type="spellStart"/>
      <w:proofErr w:type="gramStart"/>
      <w:r>
        <w:rPr>
          <w:rStyle w:val="NormalTok"/>
        </w:rPr>
        <w:t>data.isna</w:t>
      </w:r>
      <w:proofErr w:type="spellEnd"/>
      <w:proofErr w:type="gramEnd"/>
      <w:r>
        <w:rPr>
          <w:rStyle w:val="NormalTok"/>
        </w:rPr>
        <w:t>().</w:t>
      </w:r>
      <w:r>
        <w:rPr>
          <w:rStyle w:val="BuiltInTok"/>
        </w:rPr>
        <w:t>sum</w:t>
      </w:r>
      <w:r>
        <w:rPr>
          <w:rStyle w:val="NormalTok"/>
        </w:rPr>
        <w:t>()</w:t>
      </w:r>
      <w:r>
        <w:rPr>
          <w:rStyle w:val="OperatorTok"/>
        </w:rPr>
        <w:t>*</w:t>
      </w:r>
      <w:r>
        <w:rPr>
          <w:rStyle w:val="DecValTok"/>
        </w:rPr>
        <w:t>100</w:t>
      </w:r>
      <w:r>
        <w:rPr>
          <w:rStyle w:val="OperatorTok"/>
        </w:rPr>
        <w:t>/</w:t>
      </w:r>
      <w:proofErr w:type="spellStart"/>
      <w:r>
        <w:rPr>
          <w:rStyle w:val="BuiltInTok"/>
        </w:rPr>
        <w:t>len</w:t>
      </w:r>
      <w:proofErr w:type="spellEnd"/>
      <w:r>
        <w:rPr>
          <w:rStyle w:val="NormalTok"/>
        </w:rPr>
        <w:t>(data)</w:t>
      </w:r>
      <w:r>
        <w:br/>
      </w:r>
      <w:proofErr w:type="spellStart"/>
      <w:r>
        <w:rPr>
          <w:rStyle w:val="NormalTok"/>
        </w:rPr>
        <w:t>null_percentage.head</w:t>
      </w:r>
      <w:proofErr w:type="spellEnd"/>
      <w:r>
        <w:rPr>
          <w:rStyle w:val="NormalTok"/>
        </w:rPr>
        <w:t>(</w:t>
      </w:r>
      <w:r>
        <w:rPr>
          <w:rStyle w:val="DecValTok"/>
        </w:rPr>
        <w:t>38</w:t>
      </w:r>
      <w:r>
        <w:rPr>
          <w:rStyle w:val="NormalTok"/>
        </w:rPr>
        <w:t>)</w:t>
      </w:r>
    </w:p>
    <w:p w14:paraId="7570D107" w14:textId="77777777" w:rsidR="00000000" w:rsidRDefault="00000000">
      <w:pPr>
        <w:pStyle w:val="SourceCode"/>
      </w:pPr>
      <w:proofErr w:type="spellStart"/>
      <w:r>
        <w:rPr>
          <w:rStyle w:val="VerbatimChar"/>
        </w:rPr>
        <w:t>iso_code</w:t>
      </w:r>
      <w:proofErr w:type="spellEnd"/>
      <w:r>
        <w:rPr>
          <w:rStyle w:val="VerbatimChar"/>
        </w:rPr>
        <w:t xml:space="preserve">                                0.000000</w:t>
      </w:r>
      <w:r>
        <w:br/>
      </w:r>
      <w:r>
        <w:rPr>
          <w:rStyle w:val="VerbatimChar"/>
        </w:rPr>
        <w:t>continent                               5.813686</w:t>
      </w:r>
      <w:r>
        <w:br/>
      </w:r>
      <w:r>
        <w:rPr>
          <w:rStyle w:val="VerbatimChar"/>
        </w:rPr>
        <w:t>location                                0.000000</w:t>
      </w:r>
      <w:r>
        <w:br/>
      </w:r>
      <w:r>
        <w:rPr>
          <w:rStyle w:val="VerbatimChar"/>
        </w:rPr>
        <w:t>date                                    0.000000</w:t>
      </w:r>
      <w:r>
        <w:br/>
      </w:r>
      <w:proofErr w:type="spellStart"/>
      <w:r>
        <w:rPr>
          <w:rStyle w:val="VerbatimChar"/>
        </w:rPr>
        <w:t>total_cases</w:t>
      </w:r>
      <w:proofErr w:type="spellEnd"/>
      <w:r>
        <w:rPr>
          <w:rStyle w:val="VerbatimChar"/>
        </w:rPr>
        <w:t xml:space="preserve">                             3.940933</w:t>
      </w:r>
      <w:r>
        <w:br/>
      </w:r>
      <w:proofErr w:type="spellStart"/>
      <w:r>
        <w:rPr>
          <w:rStyle w:val="VerbatimChar"/>
        </w:rPr>
        <w:t>new_cases</w:t>
      </w:r>
      <w:proofErr w:type="spellEnd"/>
      <w:r>
        <w:rPr>
          <w:rStyle w:val="VerbatimChar"/>
        </w:rPr>
        <w:t xml:space="preserve">                               4.052232</w:t>
      </w:r>
      <w:r>
        <w:br/>
      </w:r>
      <w:proofErr w:type="spellStart"/>
      <w:r>
        <w:rPr>
          <w:rStyle w:val="VerbatimChar"/>
        </w:rPr>
        <w:t>total_deaths</w:t>
      </w:r>
      <w:proofErr w:type="spellEnd"/>
      <w:r>
        <w:rPr>
          <w:rStyle w:val="VerbatimChar"/>
        </w:rPr>
        <w:t xml:space="preserve">                           13.590001</w:t>
      </w:r>
      <w:r>
        <w:br/>
      </w:r>
      <w:proofErr w:type="spellStart"/>
      <w:r>
        <w:rPr>
          <w:rStyle w:val="VerbatimChar"/>
        </w:rPr>
        <w:t>new_deaths</w:t>
      </w:r>
      <w:proofErr w:type="spellEnd"/>
      <w:r>
        <w:rPr>
          <w:rStyle w:val="VerbatimChar"/>
        </w:rPr>
        <w:t xml:space="preserve">                             13.593659</w:t>
      </w:r>
      <w:r>
        <w:br/>
      </w:r>
      <w:proofErr w:type="spellStart"/>
      <w:r>
        <w:rPr>
          <w:rStyle w:val="VerbatimChar"/>
        </w:rPr>
        <w:t>total_cases_per_million</w:t>
      </w:r>
      <w:proofErr w:type="spellEnd"/>
      <w:r>
        <w:rPr>
          <w:rStyle w:val="VerbatimChar"/>
        </w:rPr>
        <w:t xml:space="preserve">                 4.384040</w:t>
      </w:r>
      <w:r>
        <w:br/>
      </w:r>
      <w:proofErr w:type="spellStart"/>
      <w:r>
        <w:rPr>
          <w:rStyle w:val="VerbatimChar"/>
        </w:rPr>
        <w:t>new_cases_per_million</w:t>
      </w:r>
      <w:proofErr w:type="spellEnd"/>
      <w:r>
        <w:rPr>
          <w:rStyle w:val="VerbatimChar"/>
        </w:rPr>
        <w:t xml:space="preserve">                   4.495339</w:t>
      </w:r>
      <w:r>
        <w:br/>
      </w:r>
      <w:proofErr w:type="spellStart"/>
      <w:r>
        <w:rPr>
          <w:rStyle w:val="VerbatimChar"/>
        </w:rPr>
        <w:t>total_deaths_per_million</w:t>
      </w:r>
      <w:proofErr w:type="spellEnd"/>
      <w:r>
        <w:rPr>
          <w:rStyle w:val="VerbatimChar"/>
        </w:rPr>
        <w:t xml:space="preserve">               14.026315</w:t>
      </w:r>
      <w:r>
        <w:br/>
      </w:r>
      <w:proofErr w:type="spellStart"/>
      <w:r>
        <w:rPr>
          <w:rStyle w:val="VerbatimChar"/>
        </w:rPr>
        <w:t>new_deaths_per_million</w:t>
      </w:r>
      <w:proofErr w:type="spellEnd"/>
      <w:r>
        <w:rPr>
          <w:rStyle w:val="VerbatimChar"/>
        </w:rPr>
        <w:t xml:space="preserve">                 14.029972</w:t>
      </w:r>
      <w:r>
        <w:br/>
      </w:r>
      <w:proofErr w:type="spellStart"/>
      <w:r>
        <w:rPr>
          <w:rStyle w:val="VerbatimChar"/>
        </w:rPr>
        <w:t>total_tests</w:t>
      </w:r>
      <w:proofErr w:type="spellEnd"/>
      <w:r>
        <w:rPr>
          <w:rStyle w:val="VerbatimChar"/>
        </w:rPr>
        <w:t xml:space="preserve">                            59.408181</w:t>
      </w:r>
      <w:r>
        <w:br/>
      </w:r>
      <w:proofErr w:type="spellStart"/>
      <w:r>
        <w:rPr>
          <w:rStyle w:val="VerbatimChar"/>
        </w:rPr>
        <w:t>new_tests</w:t>
      </w:r>
      <w:proofErr w:type="spellEnd"/>
      <w:r>
        <w:rPr>
          <w:rStyle w:val="VerbatimChar"/>
        </w:rPr>
        <w:t xml:space="preserve">                              61.328484</w:t>
      </w:r>
      <w:r>
        <w:br/>
      </w:r>
      <w:proofErr w:type="spellStart"/>
      <w:r>
        <w:rPr>
          <w:rStyle w:val="VerbatimChar"/>
        </w:rPr>
        <w:t>total_tests_per_thousand</w:t>
      </w:r>
      <w:proofErr w:type="spellEnd"/>
      <w:r>
        <w:rPr>
          <w:rStyle w:val="VerbatimChar"/>
        </w:rPr>
        <w:t xml:space="preserve">               59.408181</w:t>
      </w:r>
      <w:r>
        <w:br/>
      </w:r>
      <w:proofErr w:type="spellStart"/>
      <w:r>
        <w:rPr>
          <w:rStyle w:val="VerbatimChar"/>
        </w:rPr>
        <w:t>positive_rate</w:t>
      </w:r>
      <w:proofErr w:type="spellEnd"/>
      <w:r>
        <w:rPr>
          <w:rStyle w:val="VerbatimChar"/>
        </w:rPr>
        <w:t xml:space="preserve">                          51.174128</w:t>
      </w:r>
      <w:r>
        <w:br/>
      </w:r>
      <w:proofErr w:type="spellStart"/>
      <w:r>
        <w:rPr>
          <w:rStyle w:val="VerbatimChar"/>
        </w:rPr>
        <w:t>tests_per_case</w:t>
      </w:r>
      <w:proofErr w:type="spellEnd"/>
      <w:r>
        <w:rPr>
          <w:rStyle w:val="VerbatimChar"/>
        </w:rPr>
        <w:t xml:space="preserve">                         52.093784</w:t>
      </w:r>
      <w:r>
        <w:br/>
      </w:r>
      <w:proofErr w:type="spellStart"/>
      <w:r>
        <w:rPr>
          <w:rStyle w:val="VerbatimChar"/>
        </w:rPr>
        <w:t>total_vaccinations</w:t>
      </w:r>
      <w:proofErr w:type="spellEnd"/>
      <w:r>
        <w:rPr>
          <w:rStyle w:val="VerbatimChar"/>
        </w:rPr>
        <w:t xml:space="preserve">                     72.625617</w:t>
      </w:r>
      <w:r>
        <w:br/>
      </w:r>
      <w:proofErr w:type="spellStart"/>
      <w:r>
        <w:rPr>
          <w:rStyle w:val="VerbatimChar"/>
        </w:rPr>
        <w:t>people_vaccinated</w:t>
      </w:r>
      <w:proofErr w:type="spellEnd"/>
      <w:r>
        <w:rPr>
          <w:rStyle w:val="VerbatimChar"/>
        </w:rPr>
        <w:t xml:space="preserve">                      73.920972</w:t>
      </w:r>
      <w:r>
        <w:br/>
      </w:r>
      <w:proofErr w:type="spellStart"/>
      <w:r>
        <w:rPr>
          <w:rStyle w:val="VerbatimChar"/>
        </w:rPr>
        <w:t>people_fully_vaccinated</w:t>
      </w:r>
      <w:proofErr w:type="spellEnd"/>
      <w:r>
        <w:rPr>
          <w:rStyle w:val="VerbatimChar"/>
        </w:rPr>
        <w:t xml:space="preserve">                75.245067</w:t>
      </w:r>
      <w:r>
        <w:br/>
      </w:r>
      <w:proofErr w:type="spellStart"/>
      <w:r>
        <w:rPr>
          <w:rStyle w:val="VerbatimChar"/>
        </w:rPr>
        <w:t>total_boosters</w:t>
      </w:r>
      <w:proofErr w:type="spellEnd"/>
      <w:r>
        <w:rPr>
          <w:rStyle w:val="VerbatimChar"/>
        </w:rPr>
        <w:t xml:space="preserve">                         87.223058</w:t>
      </w:r>
      <w:r>
        <w:br/>
      </w:r>
      <w:proofErr w:type="spellStart"/>
      <w:r>
        <w:rPr>
          <w:rStyle w:val="VerbatimChar"/>
        </w:rPr>
        <w:t>new_vaccinations</w:t>
      </w:r>
      <w:proofErr w:type="spellEnd"/>
      <w:r>
        <w:rPr>
          <w:rStyle w:val="VerbatimChar"/>
        </w:rPr>
        <w:t xml:space="preserve">                       77.577126</w:t>
      </w:r>
      <w:r>
        <w:br/>
      </w:r>
      <w:proofErr w:type="spellStart"/>
      <w:r>
        <w:rPr>
          <w:rStyle w:val="VerbatimChar"/>
        </w:rPr>
        <w:t>total_vaccinations_per_hundred</w:t>
      </w:r>
      <w:proofErr w:type="spellEnd"/>
      <w:r>
        <w:rPr>
          <w:rStyle w:val="VerbatimChar"/>
        </w:rPr>
        <w:t xml:space="preserve">         72.625617</w:t>
      </w:r>
      <w:r>
        <w:br/>
      </w:r>
      <w:proofErr w:type="spellStart"/>
      <w:r>
        <w:rPr>
          <w:rStyle w:val="VerbatimChar"/>
        </w:rPr>
        <w:t>people_vaccinated_per_hundred</w:t>
      </w:r>
      <w:proofErr w:type="spellEnd"/>
      <w:r>
        <w:rPr>
          <w:rStyle w:val="VerbatimChar"/>
        </w:rPr>
        <w:t xml:space="preserve">          73.920972</w:t>
      </w:r>
      <w:r>
        <w:br/>
      </w:r>
      <w:proofErr w:type="spellStart"/>
      <w:r>
        <w:rPr>
          <w:rStyle w:val="VerbatimChar"/>
        </w:rPr>
        <w:t>people_fully_vaccinated_per_hundred</w:t>
      </w:r>
      <w:proofErr w:type="spellEnd"/>
      <w:r>
        <w:rPr>
          <w:rStyle w:val="VerbatimChar"/>
        </w:rPr>
        <w:t xml:space="preserve">    75.245067</w:t>
      </w:r>
      <w:r>
        <w:br/>
      </w:r>
      <w:proofErr w:type="spellStart"/>
      <w:r>
        <w:rPr>
          <w:rStyle w:val="VerbatimChar"/>
        </w:rPr>
        <w:t>total_boosters_per_hundred</w:t>
      </w:r>
      <w:proofErr w:type="spellEnd"/>
      <w:r>
        <w:rPr>
          <w:rStyle w:val="VerbatimChar"/>
        </w:rPr>
        <w:t xml:space="preserve">             87.223058</w:t>
      </w:r>
      <w:r>
        <w:br/>
      </w:r>
      <w:r>
        <w:rPr>
          <w:rStyle w:val="VerbatimChar"/>
        </w:rPr>
        <w:t>population                              0.608749</w:t>
      </w:r>
      <w:r>
        <w:br/>
      </w:r>
      <w:proofErr w:type="spellStart"/>
      <w:r>
        <w:rPr>
          <w:rStyle w:val="VerbatimChar"/>
        </w:rPr>
        <w:t>population_density</w:t>
      </w:r>
      <w:proofErr w:type="spellEnd"/>
      <w:r>
        <w:rPr>
          <w:rStyle w:val="VerbatimChar"/>
        </w:rPr>
        <w:t xml:space="preserve">                     10.895828</w:t>
      </w:r>
      <w:r>
        <w:br/>
      </w:r>
      <w:proofErr w:type="spellStart"/>
      <w:r>
        <w:rPr>
          <w:rStyle w:val="VerbatimChar"/>
        </w:rPr>
        <w:t>median_age</w:t>
      </w:r>
      <w:proofErr w:type="spellEnd"/>
      <w:r>
        <w:rPr>
          <w:rStyle w:val="VerbatimChar"/>
        </w:rPr>
        <w:t xml:space="preserve">                             17.412842</w:t>
      </w:r>
      <w:r>
        <w:br/>
      </w:r>
      <w:r>
        <w:rPr>
          <w:rStyle w:val="VerbatimChar"/>
        </w:rPr>
        <w:t>aged_65_older                          18.288082</w:t>
      </w:r>
      <w:r>
        <w:br/>
      </w:r>
      <w:r>
        <w:rPr>
          <w:rStyle w:val="VerbatimChar"/>
        </w:rPr>
        <w:t>aged_70_older                          17.846020</w:t>
      </w:r>
      <w:r>
        <w:br/>
      </w:r>
      <w:proofErr w:type="spellStart"/>
      <w:r>
        <w:rPr>
          <w:rStyle w:val="VerbatimChar"/>
        </w:rPr>
        <w:t>gdp_per_capita</w:t>
      </w:r>
      <w:proofErr w:type="spellEnd"/>
      <w:r>
        <w:rPr>
          <w:rStyle w:val="VerbatimChar"/>
        </w:rPr>
        <w:t xml:space="preserve">                         17.855426</w:t>
      </w:r>
      <w:r>
        <w:br/>
      </w:r>
      <w:proofErr w:type="spellStart"/>
      <w:r>
        <w:rPr>
          <w:rStyle w:val="VerbatimChar"/>
        </w:rPr>
        <w:t>dtype</w:t>
      </w:r>
      <w:proofErr w:type="spellEnd"/>
      <w:r>
        <w:rPr>
          <w:rStyle w:val="VerbatimChar"/>
        </w:rPr>
        <w:t>: float64</w:t>
      </w:r>
    </w:p>
    <w:p w14:paraId="040FF434" w14:textId="77777777" w:rsidR="00000000" w:rsidRDefault="00000000">
      <w:pPr>
        <w:pStyle w:val="SourceCode"/>
      </w:pPr>
      <w:r>
        <w:rPr>
          <w:rStyle w:val="NormalTok"/>
        </w:rPr>
        <w:t>data</w:t>
      </w:r>
      <w:r>
        <w:rPr>
          <w:rStyle w:val="OperatorTok"/>
        </w:rPr>
        <w:t>=</w:t>
      </w:r>
      <w:proofErr w:type="spellStart"/>
      <w:proofErr w:type="gramStart"/>
      <w:r>
        <w:rPr>
          <w:rStyle w:val="NormalTok"/>
        </w:rPr>
        <w:t>data.fillna</w:t>
      </w:r>
      <w:proofErr w:type="spellEnd"/>
      <w:proofErr w:type="gramEnd"/>
      <w:r>
        <w:rPr>
          <w:rStyle w:val="NormalTok"/>
        </w:rPr>
        <w:t>(method</w:t>
      </w:r>
      <w:r>
        <w:rPr>
          <w:rStyle w:val="OperatorTok"/>
        </w:rPr>
        <w:t>=</w:t>
      </w:r>
      <w:r>
        <w:rPr>
          <w:rStyle w:val="StringTok"/>
        </w:rPr>
        <w:t>"</w:t>
      </w:r>
      <w:proofErr w:type="spellStart"/>
      <w:r>
        <w:rPr>
          <w:rStyle w:val="StringTok"/>
        </w:rPr>
        <w:t>bfill</w:t>
      </w:r>
      <w:proofErr w:type="spellEnd"/>
      <w:r>
        <w:rPr>
          <w:rStyle w:val="StringTok"/>
        </w:rPr>
        <w:t>"</w:t>
      </w:r>
      <w:r>
        <w:rPr>
          <w:rStyle w:val="NormalTok"/>
        </w:rPr>
        <w:t>)</w:t>
      </w:r>
    </w:p>
    <w:p w14:paraId="73182FB3" w14:textId="77777777" w:rsidR="00000000" w:rsidRDefault="00000000">
      <w:pPr>
        <w:pStyle w:val="SourceCode"/>
      </w:pPr>
      <w:proofErr w:type="spellStart"/>
      <w:r>
        <w:rPr>
          <w:rStyle w:val="NormalTok"/>
        </w:rPr>
        <w:t>null_percentage</w:t>
      </w:r>
      <w:proofErr w:type="spellEnd"/>
      <w:r>
        <w:rPr>
          <w:rStyle w:val="OperatorTok"/>
        </w:rPr>
        <w:t>=</w:t>
      </w:r>
      <w:proofErr w:type="spellStart"/>
      <w:proofErr w:type="gramStart"/>
      <w:r>
        <w:rPr>
          <w:rStyle w:val="NormalTok"/>
        </w:rPr>
        <w:t>data.isna</w:t>
      </w:r>
      <w:proofErr w:type="spellEnd"/>
      <w:proofErr w:type="gramEnd"/>
      <w:r>
        <w:rPr>
          <w:rStyle w:val="NormalTok"/>
        </w:rPr>
        <w:t>().</w:t>
      </w:r>
      <w:r>
        <w:rPr>
          <w:rStyle w:val="BuiltInTok"/>
        </w:rPr>
        <w:t>sum</w:t>
      </w:r>
      <w:r>
        <w:rPr>
          <w:rStyle w:val="NormalTok"/>
        </w:rPr>
        <w:t>()</w:t>
      </w:r>
      <w:r>
        <w:rPr>
          <w:rStyle w:val="OperatorTok"/>
        </w:rPr>
        <w:t>*</w:t>
      </w:r>
      <w:r>
        <w:rPr>
          <w:rStyle w:val="DecValTok"/>
        </w:rPr>
        <w:t>100</w:t>
      </w:r>
      <w:r>
        <w:rPr>
          <w:rStyle w:val="OperatorTok"/>
        </w:rPr>
        <w:t>/</w:t>
      </w:r>
      <w:proofErr w:type="spellStart"/>
      <w:r>
        <w:rPr>
          <w:rStyle w:val="BuiltInTok"/>
        </w:rPr>
        <w:t>len</w:t>
      </w:r>
      <w:proofErr w:type="spellEnd"/>
      <w:r>
        <w:rPr>
          <w:rStyle w:val="NormalTok"/>
        </w:rPr>
        <w:t>(data)</w:t>
      </w:r>
      <w:r>
        <w:br/>
      </w:r>
      <w:r>
        <w:br/>
      </w:r>
      <w:proofErr w:type="spellStart"/>
      <w:r>
        <w:rPr>
          <w:rStyle w:val="NormalTok"/>
        </w:rPr>
        <w:t>null_percentage.head</w:t>
      </w:r>
      <w:proofErr w:type="spellEnd"/>
      <w:r>
        <w:rPr>
          <w:rStyle w:val="NormalTok"/>
        </w:rPr>
        <w:t>(</w:t>
      </w:r>
      <w:r>
        <w:rPr>
          <w:rStyle w:val="DecValTok"/>
        </w:rPr>
        <w:t>38</w:t>
      </w:r>
      <w:r>
        <w:rPr>
          <w:rStyle w:val="NormalTok"/>
        </w:rPr>
        <w:t>)</w:t>
      </w:r>
    </w:p>
    <w:p w14:paraId="01EAEACE" w14:textId="77777777" w:rsidR="00000000" w:rsidRDefault="00000000">
      <w:pPr>
        <w:pStyle w:val="SourceCode"/>
      </w:pPr>
      <w:proofErr w:type="spellStart"/>
      <w:r>
        <w:rPr>
          <w:rStyle w:val="VerbatimChar"/>
        </w:rPr>
        <w:t>iso_code</w:t>
      </w:r>
      <w:proofErr w:type="spellEnd"/>
      <w:r>
        <w:rPr>
          <w:rStyle w:val="VerbatimChar"/>
        </w:rPr>
        <w:t xml:space="preserve">                               0.000000</w:t>
      </w:r>
      <w:r>
        <w:br/>
      </w:r>
      <w:r>
        <w:rPr>
          <w:rStyle w:val="VerbatimChar"/>
        </w:rPr>
        <w:t>continent                              0.000000</w:t>
      </w:r>
      <w:r>
        <w:br/>
      </w:r>
      <w:r>
        <w:rPr>
          <w:rStyle w:val="VerbatimChar"/>
        </w:rPr>
        <w:lastRenderedPageBreak/>
        <w:t>location                               0.000000</w:t>
      </w:r>
      <w:r>
        <w:br/>
      </w:r>
      <w:r>
        <w:rPr>
          <w:rStyle w:val="VerbatimChar"/>
        </w:rPr>
        <w:t>date                                   0.000000</w:t>
      </w:r>
      <w:r>
        <w:br/>
      </w:r>
      <w:proofErr w:type="spellStart"/>
      <w:r>
        <w:rPr>
          <w:rStyle w:val="VerbatimChar"/>
        </w:rPr>
        <w:t>total_cases</w:t>
      </w:r>
      <w:proofErr w:type="spellEnd"/>
      <w:r>
        <w:rPr>
          <w:rStyle w:val="VerbatimChar"/>
        </w:rPr>
        <w:t xml:space="preserve">                            0.000000</w:t>
      </w:r>
      <w:r>
        <w:br/>
      </w:r>
      <w:proofErr w:type="spellStart"/>
      <w:r>
        <w:rPr>
          <w:rStyle w:val="VerbatimChar"/>
        </w:rPr>
        <w:t>new_cases</w:t>
      </w:r>
      <w:proofErr w:type="spellEnd"/>
      <w:r>
        <w:rPr>
          <w:rStyle w:val="VerbatimChar"/>
        </w:rPr>
        <w:t xml:space="preserve">                              0.000000</w:t>
      </w:r>
      <w:r>
        <w:br/>
      </w:r>
      <w:proofErr w:type="spellStart"/>
      <w:r>
        <w:rPr>
          <w:rStyle w:val="VerbatimChar"/>
        </w:rPr>
        <w:t>total_deaths</w:t>
      </w:r>
      <w:proofErr w:type="spellEnd"/>
      <w:r>
        <w:rPr>
          <w:rStyle w:val="VerbatimChar"/>
        </w:rPr>
        <w:t xml:space="preserve">                           0.000000</w:t>
      </w:r>
      <w:r>
        <w:br/>
      </w:r>
      <w:proofErr w:type="spellStart"/>
      <w:r>
        <w:rPr>
          <w:rStyle w:val="VerbatimChar"/>
        </w:rPr>
        <w:t>new_deaths</w:t>
      </w:r>
      <w:proofErr w:type="spellEnd"/>
      <w:r>
        <w:rPr>
          <w:rStyle w:val="VerbatimChar"/>
        </w:rPr>
        <w:t xml:space="preserve">                             0.000000</w:t>
      </w:r>
      <w:r>
        <w:br/>
      </w:r>
      <w:proofErr w:type="spellStart"/>
      <w:r>
        <w:rPr>
          <w:rStyle w:val="VerbatimChar"/>
        </w:rPr>
        <w:t>total_cases_per_million</w:t>
      </w:r>
      <w:proofErr w:type="spellEnd"/>
      <w:r>
        <w:rPr>
          <w:rStyle w:val="VerbatimChar"/>
        </w:rPr>
        <w:t xml:space="preserve">                0.000000</w:t>
      </w:r>
      <w:r>
        <w:br/>
      </w:r>
      <w:proofErr w:type="spellStart"/>
      <w:r>
        <w:rPr>
          <w:rStyle w:val="VerbatimChar"/>
        </w:rPr>
        <w:t>new_cases_per_million</w:t>
      </w:r>
      <w:proofErr w:type="spellEnd"/>
      <w:r>
        <w:rPr>
          <w:rStyle w:val="VerbatimChar"/>
        </w:rPr>
        <w:t xml:space="preserve">                  0.000000</w:t>
      </w:r>
      <w:r>
        <w:br/>
      </w:r>
      <w:proofErr w:type="spellStart"/>
      <w:r>
        <w:rPr>
          <w:rStyle w:val="VerbatimChar"/>
        </w:rPr>
        <w:t>total_deaths_per_million</w:t>
      </w:r>
      <w:proofErr w:type="spellEnd"/>
      <w:r>
        <w:rPr>
          <w:rStyle w:val="VerbatimChar"/>
        </w:rPr>
        <w:t xml:space="preserve">               0.000000</w:t>
      </w:r>
      <w:r>
        <w:br/>
      </w:r>
      <w:proofErr w:type="spellStart"/>
      <w:r>
        <w:rPr>
          <w:rStyle w:val="VerbatimChar"/>
        </w:rPr>
        <w:t>new_deaths_per_million</w:t>
      </w:r>
      <w:proofErr w:type="spellEnd"/>
      <w:r>
        <w:rPr>
          <w:rStyle w:val="VerbatimChar"/>
        </w:rPr>
        <w:t xml:space="preserve">                 0.000000</w:t>
      </w:r>
      <w:r>
        <w:br/>
      </w:r>
      <w:proofErr w:type="spellStart"/>
      <w:r>
        <w:rPr>
          <w:rStyle w:val="VerbatimChar"/>
        </w:rPr>
        <w:t>total_tests</w:t>
      </w:r>
      <w:proofErr w:type="spellEnd"/>
      <w:r>
        <w:rPr>
          <w:rStyle w:val="VerbatimChar"/>
        </w:rPr>
        <w:t xml:space="preserve">                            0.000523</w:t>
      </w:r>
      <w:r>
        <w:br/>
      </w:r>
      <w:proofErr w:type="spellStart"/>
      <w:r>
        <w:rPr>
          <w:rStyle w:val="VerbatimChar"/>
        </w:rPr>
        <w:t>new_tests</w:t>
      </w:r>
      <w:proofErr w:type="spellEnd"/>
      <w:r>
        <w:rPr>
          <w:rStyle w:val="VerbatimChar"/>
        </w:rPr>
        <w:t xml:space="preserve">                              0.007838</w:t>
      </w:r>
      <w:r>
        <w:br/>
      </w:r>
      <w:proofErr w:type="spellStart"/>
      <w:r>
        <w:rPr>
          <w:rStyle w:val="VerbatimChar"/>
        </w:rPr>
        <w:t>total_tests_per_thousand</w:t>
      </w:r>
      <w:proofErr w:type="spellEnd"/>
      <w:r>
        <w:rPr>
          <w:rStyle w:val="VerbatimChar"/>
        </w:rPr>
        <w:t xml:space="preserve">               0.000523</w:t>
      </w:r>
      <w:r>
        <w:br/>
      </w:r>
      <w:proofErr w:type="spellStart"/>
      <w:r>
        <w:rPr>
          <w:rStyle w:val="VerbatimChar"/>
        </w:rPr>
        <w:t>positive_rate</w:t>
      </w:r>
      <w:proofErr w:type="spellEnd"/>
      <w:r>
        <w:rPr>
          <w:rStyle w:val="VerbatimChar"/>
        </w:rPr>
        <w:t xml:space="preserve">                          0.000523</w:t>
      </w:r>
      <w:r>
        <w:br/>
      </w:r>
      <w:proofErr w:type="spellStart"/>
      <w:r>
        <w:rPr>
          <w:rStyle w:val="VerbatimChar"/>
        </w:rPr>
        <w:t>tests_per_case</w:t>
      </w:r>
      <w:proofErr w:type="spellEnd"/>
      <w:r>
        <w:rPr>
          <w:rStyle w:val="VerbatimChar"/>
        </w:rPr>
        <w:t xml:space="preserve">                         0.000523</w:t>
      </w:r>
      <w:r>
        <w:br/>
      </w:r>
      <w:proofErr w:type="spellStart"/>
      <w:r>
        <w:rPr>
          <w:rStyle w:val="VerbatimChar"/>
        </w:rPr>
        <w:t>total_vaccinations</w:t>
      </w:r>
      <w:proofErr w:type="spellEnd"/>
      <w:r>
        <w:rPr>
          <w:rStyle w:val="VerbatimChar"/>
        </w:rPr>
        <w:t xml:space="preserve">                     0.001045</w:t>
      </w:r>
      <w:r>
        <w:br/>
      </w:r>
      <w:proofErr w:type="spellStart"/>
      <w:r>
        <w:rPr>
          <w:rStyle w:val="VerbatimChar"/>
        </w:rPr>
        <w:t>people_vaccinated</w:t>
      </w:r>
      <w:proofErr w:type="spellEnd"/>
      <w:r>
        <w:rPr>
          <w:rStyle w:val="VerbatimChar"/>
        </w:rPr>
        <w:t xml:space="preserve">                      0.001045</w:t>
      </w:r>
      <w:r>
        <w:br/>
      </w:r>
      <w:proofErr w:type="spellStart"/>
      <w:r>
        <w:rPr>
          <w:rStyle w:val="VerbatimChar"/>
        </w:rPr>
        <w:t>people_fully_vaccinated</w:t>
      </w:r>
      <w:proofErr w:type="spellEnd"/>
      <w:r>
        <w:rPr>
          <w:rStyle w:val="VerbatimChar"/>
        </w:rPr>
        <w:t xml:space="preserve">                0.001045</w:t>
      </w:r>
      <w:r>
        <w:br/>
      </w:r>
      <w:proofErr w:type="spellStart"/>
      <w:r>
        <w:rPr>
          <w:rStyle w:val="VerbatimChar"/>
        </w:rPr>
        <w:t>total_boosters</w:t>
      </w:r>
      <w:proofErr w:type="spellEnd"/>
      <w:r>
        <w:rPr>
          <w:rStyle w:val="VerbatimChar"/>
        </w:rPr>
        <w:t xml:space="preserve">                         0.001045</w:t>
      </w:r>
      <w:r>
        <w:br/>
      </w:r>
      <w:proofErr w:type="spellStart"/>
      <w:r>
        <w:rPr>
          <w:rStyle w:val="VerbatimChar"/>
        </w:rPr>
        <w:t>new_vaccinations</w:t>
      </w:r>
      <w:proofErr w:type="spellEnd"/>
      <w:r>
        <w:rPr>
          <w:rStyle w:val="VerbatimChar"/>
        </w:rPr>
        <w:t xml:space="preserve">                       0.001045</w:t>
      </w:r>
      <w:r>
        <w:br/>
      </w:r>
      <w:proofErr w:type="spellStart"/>
      <w:r>
        <w:rPr>
          <w:rStyle w:val="VerbatimChar"/>
        </w:rPr>
        <w:t>total_vaccinations_per_hundred</w:t>
      </w:r>
      <w:proofErr w:type="spellEnd"/>
      <w:r>
        <w:rPr>
          <w:rStyle w:val="VerbatimChar"/>
        </w:rPr>
        <w:t xml:space="preserve">         0.001045</w:t>
      </w:r>
      <w:r>
        <w:br/>
      </w:r>
      <w:proofErr w:type="spellStart"/>
      <w:r>
        <w:rPr>
          <w:rStyle w:val="VerbatimChar"/>
        </w:rPr>
        <w:t>people_vaccinated_per_hundred</w:t>
      </w:r>
      <w:proofErr w:type="spellEnd"/>
      <w:r>
        <w:rPr>
          <w:rStyle w:val="VerbatimChar"/>
        </w:rPr>
        <w:t xml:space="preserve">          0.001045</w:t>
      </w:r>
      <w:r>
        <w:br/>
      </w:r>
      <w:proofErr w:type="spellStart"/>
      <w:r>
        <w:rPr>
          <w:rStyle w:val="VerbatimChar"/>
        </w:rPr>
        <w:t>people_fully_vaccinated_per_hundred</w:t>
      </w:r>
      <w:proofErr w:type="spellEnd"/>
      <w:r>
        <w:rPr>
          <w:rStyle w:val="VerbatimChar"/>
        </w:rPr>
        <w:t xml:space="preserve">    0.001045</w:t>
      </w:r>
      <w:r>
        <w:br/>
      </w:r>
      <w:proofErr w:type="spellStart"/>
      <w:r>
        <w:rPr>
          <w:rStyle w:val="VerbatimChar"/>
        </w:rPr>
        <w:t>total_boosters_per_hundred</w:t>
      </w:r>
      <w:proofErr w:type="spellEnd"/>
      <w:r>
        <w:rPr>
          <w:rStyle w:val="VerbatimChar"/>
        </w:rPr>
        <w:t xml:space="preserve">             0.001045</w:t>
      </w:r>
      <w:r>
        <w:br/>
      </w:r>
      <w:r>
        <w:rPr>
          <w:rStyle w:val="VerbatimChar"/>
        </w:rPr>
        <w:t>population                             0.000000</w:t>
      </w:r>
      <w:r>
        <w:br/>
      </w:r>
      <w:proofErr w:type="spellStart"/>
      <w:r>
        <w:rPr>
          <w:rStyle w:val="VerbatimChar"/>
        </w:rPr>
        <w:t>population_density</w:t>
      </w:r>
      <w:proofErr w:type="spellEnd"/>
      <w:r>
        <w:rPr>
          <w:rStyle w:val="VerbatimChar"/>
        </w:rPr>
        <w:t xml:space="preserve">                     0.000000</w:t>
      </w:r>
      <w:r>
        <w:br/>
      </w:r>
      <w:proofErr w:type="spellStart"/>
      <w:r>
        <w:rPr>
          <w:rStyle w:val="VerbatimChar"/>
        </w:rPr>
        <w:t>median_age</w:t>
      </w:r>
      <w:proofErr w:type="spellEnd"/>
      <w:r>
        <w:rPr>
          <w:rStyle w:val="VerbatimChar"/>
        </w:rPr>
        <w:t xml:space="preserve">                             0.000000</w:t>
      </w:r>
      <w:r>
        <w:br/>
      </w:r>
      <w:r>
        <w:rPr>
          <w:rStyle w:val="VerbatimChar"/>
        </w:rPr>
        <w:t>aged_65_older                          0.000000</w:t>
      </w:r>
      <w:r>
        <w:br/>
      </w:r>
      <w:r>
        <w:rPr>
          <w:rStyle w:val="VerbatimChar"/>
        </w:rPr>
        <w:t>aged_70_older                          0.000000</w:t>
      </w:r>
      <w:r>
        <w:br/>
      </w:r>
      <w:proofErr w:type="spellStart"/>
      <w:r>
        <w:rPr>
          <w:rStyle w:val="VerbatimChar"/>
        </w:rPr>
        <w:t>gdp_per_capita</w:t>
      </w:r>
      <w:proofErr w:type="spellEnd"/>
      <w:r>
        <w:rPr>
          <w:rStyle w:val="VerbatimChar"/>
        </w:rPr>
        <w:t xml:space="preserve">                         0.000000</w:t>
      </w:r>
      <w:r>
        <w:br/>
      </w:r>
      <w:proofErr w:type="spellStart"/>
      <w:r>
        <w:rPr>
          <w:rStyle w:val="VerbatimChar"/>
        </w:rPr>
        <w:t>dtype</w:t>
      </w:r>
      <w:proofErr w:type="spellEnd"/>
      <w:r>
        <w:rPr>
          <w:rStyle w:val="VerbatimChar"/>
        </w:rPr>
        <w:t>: float64</w:t>
      </w:r>
    </w:p>
    <w:p w14:paraId="2C3E8F38" w14:textId="77777777" w:rsidR="00000000" w:rsidRDefault="00000000">
      <w:pPr>
        <w:pStyle w:val="SourceCode"/>
      </w:pPr>
      <w:proofErr w:type="spellStart"/>
      <w:proofErr w:type="gramStart"/>
      <w:r>
        <w:rPr>
          <w:rStyle w:val="NormalTok"/>
        </w:rPr>
        <w:t>data.isnull</w:t>
      </w:r>
      <w:proofErr w:type="spellEnd"/>
      <w:proofErr w:type="gramEnd"/>
      <w:r>
        <w:rPr>
          <w:rStyle w:val="NormalTok"/>
        </w:rPr>
        <w:t>().</w:t>
      </w:r>
      <w:r>
        <w:rPr>
          <w:rStyle w:val="BuiltInTok"/>
        </w:rPr>
        <w:t>sum</w:t>
      </w:r>
      <w:r>
        <w:rPr>
          <w:rStyle w:val="NormalTok"/>
        </w:rPr>
        <w:t>()</w:t>
      </w:r>
    </w:p>
    <w:p w14:paraId="77091B87" w14:textId="77777777" w:rsidR="00000000" w:rsidRDefault="00000000">
      <w:pPr>
        <w:pStyle w:val="SourceCode"/>
      </w:pPr>
      <w:proofErr w:type="spellStart"/>
      <w:r>
        <w:rPr>
          <w:rStyle w:val="VerbatimChar"/>
        </w:rPr>
        <w:t>iso_code</w:t>
      </w:r>
      <w:proofErr w:type="spellEnd"/>
      <w:r>
        <w:rPr>
          <w:rStyle w:val="VerbatimChar"/>
        </w:rPr>
        <w:t xml:space="preserve">                                0</w:t>
      </w:r>
      <w:r>
        <w:br/>
      </w:r>
      <w:r>
        <w:rPr>
          <w:rStyle w:val="VerbatimChar"/>
        </w:rPr>
        <w:t>continent                               0</w:t>
      </w:r>
      <w:r>
        <w:br/>
      </w:r>
      <w:r>
        <w:rPr>
          <w:rStyle w:val="VerbatimChar"/>
        </w:rPr>
        <w:t>location                                0</w:t>
      </w:r>
      <w:r>
        <w:br/>
      </w:r>
      <w:r>
        <w:rPr>
          <w:rStyle w:val="VerbatimChar"/>
        </w:rPr>
        <w:t>date                                    0</w:t>
      </w:r>
      <w:r>
        <w:br/>
      </w:r>
      <w:proofErr w:type="spellStart"/>
      <w:r>
        <w:rPr>
          <w:rStyle w:val="VerbatimChar"/>
        </w:rPr>
        <w:t>total_cases</w:t>
      </w:r>
      <w:proofErr w:type="spellEnd"/>
      <w:r>
        <w:rPr>
          <w:rStyle w:val="VerbatimChar"/>
        </w:rPr>
        <w:t xml:space="preserve">                             0</w:t>
      </w:r>
      <w:r>
        <w:br/>
      </w:r>
      <w:proofErr w:type="spellStart"/>
      <w:r>
        <w:rPr>
          <w:rStyle w:val="VerbatimChar"/>
        </w:rPr>
        <w:t>new_cases</w:t>
      </w:r>
      <w:proofErr w:type="spellEnd"/>
      <w:r>
        <w:rPr>
          <w:rStyle w:val="VerbatimChar"/>
        </w:rPr>
        <w:t xml:space="preserve">                               0</w:t>
      </w:r>
      <w:r>
        <w:br/>
      </w:r>
      <w:proofErr w:type="spellStart"/>
      <w:r>
        <w:rPr>
          <w:rStyle w:val="VerbatimChar"/>
        </w:rPr>
        <w:t>total_deaths</w:t>
      </w:r>
      <w:proofErr w:type="spellEnd"/>
      <w:r>
        <w:rPr>
          <w:rStyle w:val="VerbatimChar"/>
        </w:rPr>
        <w:t xml:space="preserve">                            0</w:t>
      </w:r>
      <w:r>
        <w:br/>
      </w:r>
      <w:proofErr w:type="spellStart"/>
      <w:r>
        <w:rPr>
          <w:rStyle w:val="VerbatimChar"/>
        </w:rPr>
        <w:t>new_deaths</w:t>
      </w:r>
      <w:proofErr w:type="spellEnd"/>
      <w:r>
        <w:rPr>
          <w:rStyle w:val="VerbatimChar"/>
        </w:rPr>
        <w:t xml:space="preserve">                              0</w:t>
      </w:r>
      <w:r>
        <w:br/>
      </w:r>
      <w:proofErr w:type="spellStart"/>
      <w:r>
        <w:rPr>
          <w:rStyle w:val="VerbatimChar"/>
        </w:rPr>
        <w:t>total_cases_per_million</w:t>
      </w:r>
      <w:proofErr w:type="spellEnd"/>
      <w:r>
        <w:rPr>
          <w:rStyle w:val="VerbatimChar"/>
        </w:rPr>
        <w:t xml:space="preserve">                 0</w:t>
      </w:r>
      <w:r>
        <w:br/>
      </w:r>
      <w:proofErr w:type="spellStart"/>
      <w:r>
        <w:rPr>
          <w:rStyle w:val="VerbatimChar"/>
        </w:rPr>
        <w:t>new_cases_per_million</w:t>
      </w:r>
      <w:proofErr w:type="spellEnd"/>
      <w:r>
        <w:rPr>
          <w:rStyle w:val="VerbatimChar"/>
        </w:rPr>
        <w:t xml:space="preserve">                   0</w:t>
      </w:r>
      <w:r>
        <w:br/>
      </w:r>
      <w:proofErr w:type="spellStart"/>
      <w:r>
        <w:rPr>
          <w:rStyle w:val="VerbatimChar"/>
        </w:rPr>
        <w:t>total_deaths_per_million</w:t>
      </w:r>
      <w:proofErr w:type="spellEnd"/>
      <w:r>
        <w:rPr>
          <w:rStyle w:val="VerbatimChar"/>
        </w:rPr>
        <w:t xml:space="preserve">                0</w:t>
      </w:r>
      <w:r>
        <w:br/>
      </w:r>
      <w:proofErr w:type="spellStart"/>
      <w:r>
        <w:rPr>
          <w:rStyle w:val="VerbatimChar"/>
        </w:rPr>
        <w:t>new_deaths_per_million</w:t>
      </w:r>
      <w:proofErr w:type="spellEnd"/>
      <w:r>
        <w:rPr>
          <w:rStyle w:val="VerbatimChar"/>
        </w:rPr>
        <w:t xml:space="preserve">                  0</w:t>
      </w:r>
      <w:r>
        <w:br/>
      </w:r>
      <w:proofErr w:type="spellStart"/>
      <w:r>
        <w:rPr>
          <w:rStyle w:val="VerbatimChar"/>
        </w:rPr>
        <w:t>total_tests</w:t>
      </w:r>
      <w:proofErr w:type="spellEnd"/>
      <w:r>
        <w:rPr>
          <w:rStyle w:val="VerbatimChar"/>
        </w:rPr>
        <w:t xml:space="preserve">                             1</w:t>
      </w:r>
      <w:r>
        <w:br/>
      </w:r>
      <w:proofErr w:type="spellStart"/>
      <w:r>
        <w:rPr>
          <w:rStyle w:val="VerbatimChar"/>
        </w:rPr>
        <w:t>new_tests</w:t>
      </w:r>
      <w:proofErr w:type="spellEnd"/>
      <w:r>
        <w:rPr>
          <w:rStyle w:val="VerbatimChar"/>
        </w:rPr>
        <w:t xml:space="preserve">                              15</w:t>
      </w:r>
      <w:r>
        <w:br/>
      </w:r>
      <w:proofErr w:type="spellStart"/>
      <w:r>
        <w:rPr>
          <w:rStyle w:val="VerbatimChar"/>
        </w:rPr>
        <w:t>total_tests_per_thousand</w:t>
      </w:r>
      <w:proofErr w:type="spellEnd"/>
      <w:r>
        <w:rPr>
          <w:rStyle w:val="VerbatimChar"/>
        </w:rPr>
        <w:t xml:space="preserve">                1</w:t>
      </w:r>
      <w:r>
        <w:br/>
      </w:r>
      <w:proofErr w:type="spellStart"/>
      <w:r>
        <w:rPr>
          <w:rStyle w:val="VerbatimChar"/>
        </w:rPr>
        <w:t>positive_rate</w:t>
      </w:r>
      <w:proofErr w:type="spellEnd"/>
      <w:r>
        <w:rPr>
          <w:rStyle w:val="VerbatimChar"/>
        </w:rPr>
        <w:t xml:space="preserve">                           1</w:t>
      </w:r>
      <w:r>
        <w:br/>
      </w:r>
      <w:proofErr w:type="spellStart"/>
      <w:r>
        <w:rPr>
          <w:rStyle w:val="VerbatimChar"/>
        </w:rPr>
        <w:lastRenderedPageBreak/>
        <w:t>tests_per_case</w:t>
      </w:r>
      <w:proofErr w:type="spellEnd"/>
      <w:r>
        <w:rPr>
          <w:rStyle w:val="VerbatimChar"/>
        </w:rPr>
        <w:t xml:space="preserve">                          1</w:t>
      </w:r>
      <w:r>
        <w:br/>
      </w:r>
      <w:proofErr w:type="spellStart"/>
      <w:r>
        <w:rPr>
          <w:rStyle w:val="VerbatimChar"/>
        </w:rPr>
        <w:t>total_vaccinations</w:t>
      </w:r>
      <w:proofErr w:type="spellEnd"/>
      <w:r>
        <w:rPr>
          <w:rStyle w:val="VerbatimChar"/>
        </w:rPr>
        <w:t xml:space="preserve">                      2</w:t>
      </w:r>
      <w:r>
        <w:br/>
      </w:r>
      <w:proofErr w:type="spellStart"/>
      <w:r>
        <w:rPr>
          <w:rStyle w:val="VerbatimChar"/>
        </w:rPr>
        <w:t>people_vaccinated</w:t>
      </w:r>
      <w:proofErr w:type="spellEnd"/>
      <w:r>
        <w:rPr>
          <w:rStyle w:val="VerbatimChar"/>
        </w:rPr>
        <w:t xml:space="preserve">                       2</w:t>
      </w:r>
      <w:r>
        <w:br/>
      </w:r>
      <w:proofErr w:type="spellStart"/>
      <w:r>
        <w:rPr>
          <w:rStyle w:val="VerbatimChar"/>
        </w:rPr>
        <w:t>people_fully_vaccinated</w:t>
      </w:r>
      <w:proofErr w:type="spellEnd"/>
      <w:r>
        <w:rPr>
          <w:rStyle w:val="VerbatimChar"/>
        </w:rPr>
        <w:t xml:space="preserve">                 2</w:t>
      </w:r>
      <w:r>
        <w:br/>
      </w:r>
      <w:proofErr w:type="spellStart"/>
      <w:r>
        <w:rPr>
          <w:rStyle w:val="VerbatimChar"/>
        </w:rPr>
        <w:t>total_boosters</w:t>
      </w:r>
      <w:proofErr w:type="spellEnd"/>
      <w:r>
        <w:rPr>
          <w:rStyle w:val="VerbatimChar"/>
        </w:rPr>
        <w:t xml:space="preserve">                          2</w:t>
      </w:r>
      <w:r>
        <w:br/>
      </w:r>
      <w:proofErr w:type="spellStart"/>
      <w:r>
        <w:rPr>
          <w:rStyle w:val="VerbatimChar"/>
        </w:rPr>
        <w:t>new_vaccinations</w:t>
      </w:r>
      <w:proofErr w:type="spellEnd"/>
      <w:r>
        <w:rPr>
          <w:rStyle w:val="VerbatimChar"/>
        </w:rPr>
        <w:t xml:space="preserve">                        2</w:t>
      </w:r>
      <w:r>
        <w:br/>
      </w:r>
      <w:proofErr w:type="spellStart"/>
      <w:r>
        <w:rPr>
          <w:rStyle w:val="VerbatimChar"/>
        </w:rPr>
        <w:t>total_vaccinations_per_hundred</w:t>
      </w:r>
      <w:proofErr w:type="spellEnd"/>
      <w:r>
        <w:rPr>
          <w:rStyle w:val="VerbatimChar"/>
        </w:rPr>
        <w:t xml:space="preserve">          2</w:t>
      </w:r>
      <w:r>
        <w:br/>
      </w:r>
      <w:proofErr w:type="spellStart"/>
      <w:r>
        <w:rPr>
          <w:rStyle w:val="VerbatimChar"/>
        </w:rPr>
        <w:t>people_vaccinated_per_hundred</w:t>
      </w:r>
      <w:proofErr w:type="spellEnd"/>
      <w:r>
        <w:rPr>
          <w:rStyle w:val="VerbatimChar"/>
        </w:rPr>
        <w:t xml:space="preserve">           2</w:t>
      </w:r>
      <w:r>
        <w:br/>
      </w:r>
      <w:proofErr w:type="spellStart"/>
      <w:r>
        <w:rPr>
          <w:rStyle w:val="VerbatimChar"/>
        </w:rPr>
        <w:t>people_fully_vaccinated_per_hundred</w:t>
      </w:r>
      <w:proofErr w:type="spellEnd"/>
      <w:r>
        <w:rPr>
          <w:rStyle w:val="VerbatimChar"/>
        </w:rPr>
        <w:t xml:space="preserve">     2</w:t>
      </w:r>
      <w:r>
        <w:br/>
      </w:r>
      <w:proofErr w:type="spellStart"/>
      <w:r>
        <w:rPr>
          <w:rStyle w:val="VerbatimChar"/>
        </w:rPr>
        <w:t>total_boosters_per_hundred</w:t>
      </w:r>
      <w:proofErr w:type="spellEnd"/>
      <w:r>
        <w:rPr>
          <w:rStyle w:val="VerbatimChar"/>
        </w:rPr>
        <w:t xml:space="preserve">              2</w:t>
      </w:r>
      <w:r>
        <w:br/>
      </w:r>
      <w:r>
        <w:rPr>
          <w:rStyle w:val="VerbatimChar"/>
        </w:rPr>
        <w:t>population                              0</w:t>
      </w:r>
      <w:r>
        <w:br/>
      </w:r>
      <w:proofErr w:type="spellStart"/>
      <w:r>
        <w:rPr>
          <w:rStyle w:val="VerbatimChar"/>
        </w:rPr>
        <w:t>population_density</w:t>
      </w:r>
      <w:proofErr w:type="spellEnd"/>
      <w:r>
        <w:rPr>
          <w:rStyle w:val="VerbatimChar"/>
        </w:rPr>
        <w:t xml:space="preserve">                      0</w:t>
      </w:r>
      <w:r>
        <w:br/>
      </w:r>
      <w:proofErr w:type="spellStart"/>
      <w:r>
        <w:rPr>
          <w:rStyle w:val="VerbatimChar"/>
        </w:rPr>
        <w:t>median_age</w:t>
      </w:r>
      <w:proofErr w:type="spellEnd"/>
      <w:r>
        <w:rPr>
          <w:rStyle w:val="VerbatimChar"/>
        </w:rPr>
        <w:t xml:space="preserve">                              0</w:t>
      </w:r>
      <w:r>
        <w:br/>
      </w:r>
      <w:r>
        <w:rPr>
          <w:rStyle w:val="VerbatimChar"/>
        </w:rPr>
        <w:t>aged_65_older                           0</w:t>
      </w:r>
      <w:r>
        <w:br/>
      </w:r>
      <w:r>
        <w:rPr>
          <w:rStyle w:val="VerbatimChar"/>
        </w:rPr>
        <w:t>aged_70_older                           0</w:t>
      </w:r>
      <w:r>
        <w:br/>
      </w:r>
      <w:proofErr w:type="spellStart"/>
      <w:r>
        <w:rPr>
          <w:rStyle w:val="VerbatimChar"/>
        </w:rPr>
        <w:t>gdp_per_capita</w:t>
      </w:r>
      <w:proofErr w:type="spellEnd"/>
      <w:r>
        <w:rPr>
          <w:rStyle w:val="VerbatimChar"/>
        </w:rPr>
        <w:t xml:space="preserve">                          0</w:t>
      </w:r>
      <w:r>
        <w:br/>
      </w:r>
      <w:proofErr w:type="spellStart"/>
      <w:r>
        <w:rPr>
          <w:rStyle w:val="VerbatimChar"/>
        </w:rPr>
        <w:t>dtype</w:t>
      </w:r>
      <w:proofErr w:type="spellEnd"/>
      <w:r>
        <w:rPr>
          <w:rStyle w:val="VerbatimChar"/>
        </w:rPr>
        <w:t>: int64</w:t>
      </w:r>
    </w:p>
    <w:p w14:paraId="33720620" w14:textId="77777777" w:rsidR="00000000" w:rsidRDefault="00000000">
      <w:pPr>
        <w:pStyle w:val="SourceCode"/>
      </w:pPr>
      <w:r>
        <w:rPr>
          <w:rStyle w:val="NormalTok"/>
        </w:rPr>
        <w:t>data[</w:t>
      </w:r>
      <w:r>
        <w:rPr>
          <w:rStyle w:val="StringTok"/>
        </w:rPr>
        <w:t>'new_tests'</w:t>
      </w:r>
      <w:proofErr w:type="gramStart"/>
      <w:r>
        <w:rPr>
          <w:rStyle w:val="NormalTok"/>
        </w:rPr>
        <w:t>].replace</w:t>
      </w:r>
      <w:proofErr w:type="gramEnd"/>
      <w:r>
        <w:rPr>
          <w:rStyle w:val="NormalTok"/>
        </w:rPr>
        <w:t>(np.nan,data[</w:t>
      </w:r>
      <w:r>
        <w:rPr>
          <w:rStyle w:val="StringTok"/>
        </w:rPr>
        <w:t>'new_tests'</w:t>
      </w:r>
      <w:r>
        <w:rPr>
          <w:rStyle w:val="NormalTok"/>
        </w:rPr>
        <w:t>].median(),inplace</w:t>
      </w:r>
      <w:r>
        <w:rPr>
          <w:rStyle w:val="OperatorTok"/>
        </w:rPr>
        <w:t>=</w:t>
      </w:r>
      <w:r>
        <w:rPr>
          <w:rStyle w:val="VariableTok"/>
        </w:rPr>
        <w:t>True</w:t>
      </w:r>
      <w:r>
        <w:rPr>
          <w:rStyle w:val="NormalTok"/>
        </w:rPr>
        <w:t>)</w:t>
      </w:r>
      <w:r>
        <w:br/>
      </w:r>
      <w:r>
        <w:rPr>
          <w:rStyle w:val="NormalTok"/>
        </w:rPr>
        <w:t>data[</w:t>
      </w:r>
      <w:r>
        <w:rPr>
          <w:rStyle w:val="StringTok"/>
        </w:rPr>
        <w:t>'positive_rate'</w:t>
      </w:r>
      <w:r>
        <w:rPr>
          <w:rStyle w:val="NormalTok"/>
        </w:rPr>
        <w:t>].replace(np.nan,data[</w:t>
      </w:r>
      <w:r>
        <w:rPr>
          <w:rStyle w:val="StringTok"/>
        </w:rPr>
        <w:t>'positive_rate'</w:t>
      </w:r>
      <w:r>
        <w:rPr>
          <w:rStyle w:val="NormalTok"/>
        </w:rPr>
        <w:t>].median(),inplace</w:t>
      </w:r>
      <w:r>
        <w:rPr>
          <w:rStyle w:val="OperatorTok"/>
        </w:rPr>
        <w:t>=</w:t>
      </w:r>
      <w:r>
        <w:rPr>
          <w:rStyle w:val="VariableTok"/>
        </w:rPr>
        <w:t>True</w:t>
      </w:r>
      <w:r>
        <w:rPr>
          <w:rStyle w:val="NormalTok"/>
        </w:rPr>
        <w:t>)</w:t>
      </w:r>
      <w:r>
        <w:br/>
      </w:r>
      <w:r>
        <w:rPr>
          <w:rStyle w:val="NormalTok"/>
        </w:rPr>
        <w:t>data[</w:t>
      </w:r>
      <w:r>
        <w:rPr>
          <w:rStyle w:val="StringTok"/>
        </w:rPr>
        <w:t>'tests_per_case'</w:t>
      </w:r>
      <w:r>
        <w:rPr>
          <w:rStyle w:val="NormalTok"/>
        </w:rPr>
        <w:t>].replace(np.nan,data[</w:t>
      </w:r>
      <w:r>
        <w:rPr>
          <w:rStyle w:val="StringTok"/>
        </w:rPr>
        <w:t>'tests_per_case'</w:t>
      </w:r>
      <w:r>
        <w:rPr>
          <w:rStyle w:val="NormalTok"/>
        </w:rPr>
        <w:t>].median(),inplace</w:t>
      </w:r>
      <w:r>
        <w:rPr>
          <w:rStyle w:val="OperatorTok"/>
        </w:rPr>
        <w:t>=</w:t>
      </w:r>
      <w:r>
        <w:rPr>
          <w:rStyle w:val="VariableTok"/>
        </w:rPr>
        <w:t>True</w:t>
      </w:r>
      <w:r>
        <w:rPr>
          <w:rStyle w:val="NormalTok"/>
        </w:rPr>
        <w:t>)</w:t>
      </w:r>
      <w:r>
        <w:br/>
      </w:r>
      <w:r>
        <w:rPr>
          <w:rStyle w:val="NormalTok"/>
        </w:rPr>
        <w:t>data[</w:t>
      </w:r>
      <w:r>
        <w:rPr>
          <w:rStyle w:val="StringTok"/>
        </w:rPr>
        <w:t>'new_vaccinations'</w:t>
      </w:r>
      <w:r>
        <w:rPr>
          <w:rStyle w:val="NormalTok"/>
        </w:rPr>
        <w:t>].replace(np.nan,data[</w:t>
      </w:r>
      <w:r>
        <w:rPr>
          <w:rStyle w:val="StringTok"/>
        </w:rPr>
        <w:t>'new_vaccinations'</w:t>
      </w:r>
      <w:r>
        <w:rPr>
          <w:rStyle w:val="NormalTok"/>
        </w:rPr>
        <w:t>].median(),inplace</w:t>
      </w:r>
      <w:r>
        <w:rPr>
          <w:rStyle w:val="OperatorTok"/>
        </w:rPr>
        <w:t>=</w:t>
      </w:r>
      <w:r>
        <w:rPr>
          <w:rStyle w:val="VariableTok"/>
        </w:rPr>
        <w:t>True</w:t>
      </w:r>
      <w:r>
        <w:rPr>
          <w:rStyle w:val="NormalTok"/>
        </w:rPr>
        <w:t>)</w:t>
      </w:r>
    </w:p>
    <w:p w14:paraId="3861CBAC" w14:textId="77777777" w:rsidR="00000000" w:rsidRDefault="00000000">
      <w:pPr>
        <w:pStyle w:val="SourceCode"/>
      </w:pPr>
      <w:proofErr w:type="spellStart"/>
      <w:proofErr w:type="gramStart"/>
      <w:r>
        <w:rPr>
          <w:rStyle w:val="NormalTok"/>
        </w:rPr>
        <w:t>data.isnull</w:t>
      </w:r>
      <w:proofErr w:type="spellEnd"/>
      <w:proofErr w:type="gramEnd"/>
      <w:r>
        <w:rPr>
          <w:rStyle w:val="NormalTok"/>
        </w:rPr>
        <w:t>().</w:t>
      </w:r>
      <w:r>
        <w:rPr>
          <w:rStyle w:val="BuiltInTok"/>
        </w:rPr>
        <w:t>sum</w:t>
      </w:r>
      <w:r>
        <w:rPr>
          <w:rStyle w:val="NormalTok"/>
        </w:rPr>
        <w:t>()</w:t>
      </w:r>
    </w:p>
    <w:p w14:paraId="1ACF5B5B" w14:textId="77777777" w:rsidR="00000000" w:rsidRDefault="00000000">
      <w:pPr>
        <w:pStyle w:val="SourceCode"/>
      </w:pPr>
      <w:proofErr w:type="spellStart"/>
      <w:r>
        <w:rPr>
          <w:rStyle w:val="VerbatimChar"/>
        </w:rPr>
        <w:t>iso_code</w:t>
      </w:r>
      <w:proofErr w:type="spellEnd"/>
      <w:r>
        <w:rPr>
          <w:rStyle w:val="VerbatimChar"/>
        </w:rPr>
        <w:t xml:space="preserve">                               0</w:t>
      </w:r>
      <w:r>
        <w:br/>
      </w:r>
      <w:r>
        <w:rPr>
          <w:rStyle w:val="VerbatimChar"/>
        </w:rPr>
        <w:t>continent                              0</w:t>
      </w:r>
      <w:r>
        <w:br/>
      </w:r>
      <w:r>
        <w:rPr>
          <w:rStyle w:val="VerbatimChar"/>
        </w:rPr>
        <w:t>location                               0</w:t>
      </w:r>
      <w:r>
        <w:br/>
      </w:r>
      <w:r>
        <w:rPr>
          <w:rStyle w:val="VerbatimChar"/>
        </w:rPr>
        <w:t>date                                   0</w:t>
      </w:r>
      <w:r>
        <w:br/>
      </w:r>
      <w:proofErr w:type="spellStart"/>
      <w:r>
        <w:rPr>
          <w:rStyle w:val="VerbatimChar"/>
        </w:rPr>
        <w:t>total_cases</w:t>
      </w:r>
      <w:proofErr w:type="spellEnd"/>
      <w:r>
        <w:rPr>
          <w:rStyle w:val="VerbatimChar"/>
        </w:rPr>
        <w:t xml:space="preserve">                            0</w:t>
      </w:r>
      <w:r>
        <w:br/>
      </w:r>
      <w:proofErr w:type="spellStart"/>
      <w:r>
        <w:rPr>
          <w:rStyle w:val="VerbatimChar"/>
        </w:rPr>
        <w:t>new_cases</w:t>
      </w:r>
      <w:proofErr w:type="spellEnd"/>
      <w:r>
        <w:rPr>
          <w:rStyle w:val="VerbatimChar"/>
        </w:rPr>
        <w:t xml:space="preserve">                              0</w:t>
      </w:r>
      <w:r>
        <w:br/>
      </w:r>
      <w:proofErr w:type="spellStart"/>
      <w:r>
        <w:rPr>
          <w:rStyle w:val="VerbatimChar"/>
        </w:rPr>
        <w:t>total_deaths</w:t>
      </w:r>
      <w:proofErr w:type="spellEnd"/>
      <w:r>
        <w:rPr>
          <w:rStyle w:val="VerbatimChar"/>
        </w:rPr>
        <w:t xml:space="preserve">                           0</w:t>
      </w:r>
      <w:r>
        <w:br/>
      </w:r>
      <w:proofErr w:type="spellStart"/>
      <w:r>
        <w:rPr>
          <w:rStyle w:val="VerbatimChar"/>
        </w:rPr>
        <w:t>new_deaths</w:t>
      </w:r>
      <w:proofErr w:type="spellEnd"/>
      <w:r>
        <w:rPr>
          <w:rStyle w:val="VerbatimChar"/>
        </w:rPr>
        <w:t xml:space="preserve">                             0</w:t>
      </w:r>
      <w:r>
        <w:br/>
      </w:r>
      <w:proofErr w:type="spellStart"/>
      <w:r>
        <w:rPr>
          <w:rStyle w:val="VerbatimChar"/>
        </w:rPr>
        <w:t>total_cases_per_million</w:t>
      </w:r>
      <w:proofErr w:type="spellEnd"/>
      <w:r>
        <w:rPr>
          <w:rStyle w:val="VerbatimChar"/>
        </w:rPr>
        <w:t xml:space="preserve">                0</w:t>
      </w:r>
      <w:r>
        <w:br/>
      </w:r>
      <w:proofErr w:type="spellStart"/>
      <w:r>
        <w:rPr>
          <w:rStyle w:val="VerbatimChar"/>
        </w:rPr>
        <w:t>new_cases_per_million</w:t>
      </w:r>
      <w:proofErr w:type="spellEnd"/>
      <w:r>
        <w:rPr>
          <w:rStyle w:val="VerbatimChar"/>
        </w:rPr>
        <w:t xml:space="preserve">                  0</w:t>
      </w:r>
      <w:r>
        <w:br/>
      </w:r>
      <w:proofErr w:type="spellStart"/>
      <w:r>
        <w:rPr>
          <w:rStyle w:val="VerbatimChar"/>
        </w:rPr>
        <w:t>total_deaths_per_million</w:t>
      </w:r>
      <w:proofErr w:type="spellEnd"/>
      <w:r>
        <w:rPr>
          <w:rStyle w:val="VerbatimChar"/>
        </w:rPr>
        <w:t xml:space="preserve">               0</w:t>
      </w:r>
      <w:r>
        <w:br/>
      </w:r>
      <w:proofErr w:type="spellStart"/>
      <w:r>
        <w:rPr>
          <w:rStyle w:val="VerbatimChar"/>
        </w:rPr>
        <w:t>new_deaths_per_million</w:t>
      </w:r>
      <w:proofErr w:type="spellEnd"/>
      <w:r>
        <w:rPr>
          <w:rStyle w:val="VerbatimChar"/>
        </w:rPr>
        <w:t xml:space="preserve">                 0</w:t>
      </w:r>
      <w:r>
        <w:br/>
      </w:r>
      <w:proofErr w:type="spellStart"/>
      <w:r>
        <w:rPr>
          <w:rStyle w:val="VerbatimChar"/>
        </w:rPr>
        <w:t>total_tests</w:t>
      </w:r>
      <w:proofErr w:type="spellEnd"/>
      <w:r>
        <w:rPr>
          <w:rStyle w:val="VerbatimChar"/>
        </w:rPr>
        <w:t xml:space="preserve">                            1</w:t>
      </w:r>
      <w:r>
        <w:br/>
      </w:r>
      <w:proofErr w:type="spellStart"/>
      <w:r>
        <w:rPr>
          <w:rStyle w:val="VerbatimChar"/>
        </w:rPr>
        <w:t>new_tests</w:t>
      </w:r>
      <w:proofErr w:type="spellEnd"/>
      <w:r>
        <w:rPr>
          <w:rStyle w:val="VerbatimChar"/>
        </w:rPr>
        <w:t xml:space="preserve">                              0</w:t>
      </w:r>
      <w:r>
        <w:br/>
      </w:r>
      <w:proofErr w:type="spellStart"/>
      <w:r>
        <w:rPr>
          <w:rStyle w:val="VerbatimChar"/>
        </w:rPr>
        <w:t>total_tests_per_thousand</w:t>
      </w:r>
      <w:proofErr w:type="spellEnd"/>
      <w:r>
        <w:rPr>
          <w:rStyle w:val="VerbatimChar"/>
        </w:rPr>
        <w:t xml:space="preserve">               1</w:t>
      </w:r>
      <w:r>
        <w:br/>
      </w:r>
      <w:proofErr w:type="spellStart"/>
      <w:r>
        <w:rPr>
          <w:rStyle w:val="VerbatimChar"/>
        </w:rPr>
        <w:t>positive_rate</w:t>
      </w:r>
      <w:proofErr w:type="spellEnd"/>
      <w:r>
        <w:rPr>
          <w:rStyle w:val="VerbatimChar"/>
        </w:rPr>
        <w:t xml:space="preserve">                          0</w:t>
      </w:r>
      <w:r>
        <w:br/>
      </w:r>
      <w:proofErr w:type="spellStart"/>
      <w:r>
        <w:rPr>
          <w:rStyle w:val="VerbatimChar"/>
        </w:rPr>
        <w:t>tests_per_case</w:t>
      </w:r>
      <w:proofErr w:type="spellEnd"/>
      <w:r>
        <w:rPr>
          <w:rStyle w:val="VerbatimChar"/>
        </w:rPr>
        <w:t xml:space="preserve">                         0</w:t>
      </w:r>
      <w:r>
        <w:br/>
      </w:r>
      <w:proofErr w:type="spellStart"/>
      <w:r>
        <w:rPr>
          <w:rStyle w:val="VerbatimChar"/>
        </w:rPr>
        <w:t>total_vaccinations</w:t>
      </w:r>
      <w:proofErr w:type="spellEnd"/>
      <w:r>
        <w:rPr>
          <w:rStyle w:val="VerbatimChar"/>
        </w:rPr>
        <w:t xml:space="preserve">                     2</w:t>
      </w:r>
      <w:r>
        <w:br/>
      </w:r>
      <w:proofErr w:type="spellStart"/>
      <w:r>
        <w:rPr>
          <w:rStyle w:val="VerbatimChar"/>
        </w:rPr>
        <w:t>people_vaccinated</w:t>
      </w:r>
      <w:proofErr w:type="spellEnd"/>
      <w:r>
        <w:rPr>
          <w:rStyle w:val="VerbatimChar"/>
        </w:rPr>
        <w:t xml:space="preserve">                      2</w:t>
      </w:r>
      <w:r>
        <w:br/>
      </w:r>
      <w:proofErr w:type="spellStart"/>
      <w:r>
        <w:rPr>
          <w:rStyle w:val="VerbatimChar"/>
        </w:rPr>
        <w:t>people_fully_vaccinated</w:t>
      </w:r>
      <w:proofErr w:type="spellEnd"/>
      <w:r>
        <w:rPr>
          <w:rStyle w:val="VerbatimChar"/>
        </w:rPr>
        <w:t xml:space="preserve">                2</w:t>
      </w:r>
      <w:r>
        <w:br/>
      </w:r>
      <w:proofErr w:type="spellStart"/>
      <w:r>
        <w:rPr>
          <w:rStyle w:val="VerbatimChar"/>
        </w:rPr>
        <w:t>total_boosters</w:t>
      </w:r>
      <w:proofErr w:type="spellEnd"/>
      <w:r>
        <w:rPr>
          <w:rStyle w:val="VerbatimChar"/>
        </w:rPr>
        <w:t xml:space="preserve">                         2</w:t>
      </w:r>
      <w:r>
        <w:br/>
      </w:r>
      <w:proofErr w:type="spellStart"/>
      <w:r>
        <w:rPr>
          <w:rStyle w:val="VerbatimChar"/>
        </w:rPr>
        <w:t>new_vaccinations</w:t>
      </w:r>
      <w:proofErr w:type="spellEnd"/>
      <w:r>
        <w:rPr>
          <w:rStyle w:val="VerbatimChar"/>
        </w:rPr>
        <w:t xml:space="preserve">                       0</w:t>
      </w:r>
      <w:r>
        <w:br/>
      </w:r>
      <w:proofErr w:type="spellStart"/>
      <w:r>
        <w:rPr>
          <w:rStyle w:val="VerbatimChar"/>
        </w:rPr>
        <w:lastRenderedPageBreak/>
        <w:t>total_vaccinations_per_hundred</w:t>
      </w:r>
      <w:proofErr w:type="spellEnd"/>
      <w:r>
        <w:rPr>
          <w:rStyle w:val="VerbatimChar"/>
        </w:rPr>
        <w:t xml:space="preserve">         2</w:t>
      </w:r>
      <w:r>
        <w:br/>
      </w:r>
      <w:proofErr w:type="spellStart"/>
      <w:r>
        <w:rPr>
          <w:rStyle w:val="VerbatimChar"/>
        </w:rPr>
        <w:t>people_vaccinated_per_hundred</w:t>
      </w:r>
      <w:proofErr w:type="spellEnd"/>
      <w:r>
        <w:rPr>
          <w:rStyle w:val="VerbatimChar"/>
        </w:rPr>
        <w:t xml:space="preserve">          2</w:t>
      </w:r>
      <w:r>
        <w:br/>
      </w:r>
      <w:proofErr w:type="spellStart"/>
      <w:r>
        <w:rPr>
          <w:rStyle w:val="VerbatimChar"/>
        </w:rPr>
        <w:t>people_fully_vaccinated_per_hundred</w:t>
      </w:r>
      <w:proofErr w:type="spellEnd"/>
      <w:r>
        <w:rPr>
          <w:rStyle w:val="VerbatimChar"/>
        </w:rPr>
        <w:t xml:space="preserve">    2</w:t>
      </w:r>
      <w:r>
        <w:br/>
      </w:r>
      <w:proofErr w:type="spellStart"/>
      <w:r>
        <w:rPr>
          <w:rStyle w:val="VerbatimChar"/>
        </w:rPr>
        <w:t>total_boosters_per_hundred</w:t>
      </w:r>
      <w:proofErr w:type="spellEnd"/>
      <w:r>
        <w:rPr>
          <w:rStyle w:val="VerbatimChar"/>
        </w:rPr>
        <w:t xml:space="preserve">             2</w:t>
      </w:r>
      <w:r>
        <w:br/>
      </w:r>
      <w:r>
        <w:rPr>
          <w:rStyle w:val="VerbatimChar"/>
        </w:rPr>
        <w:t>population                             0</w:t>
      </w:r>
      <w:r>
        <w:br/>
      </w:r>
      <w:proofErr w:type="spellStart"/>
      <w:r>
        <w:rPr>
          <w:rStyle w:val="VerbatimChar"/>
        </w:rPr>
        <w:t>population_density</w:t>
      </w:r>
      <w:proofErr w:type="spellEnd"/>
      <w:r>
        <w:rPr>
          <w:rStyle w:val="VerbatimChar"/>
        </w:rPr>
        <w:t xml:space="preserve">                     0</w:t>
      </w:r>
      <w:r>
        <w:br/>
      </w:r>
      <w:proofErr w:type="spellStart"/>
      <w:r>
        <w:rPr>
          <w:rStyle w:val="VerbatimChar"/>
        </w:rPr>
        <w:t>median_age</w:t>
      </w:r>
      <w:proofErr w:type="spellEnd"/>
      <w:r>
        <w:rPr>
          <w:rStyle w:val="VerbatimChar"/>
        </w:rPr>
        <w:t xml:space="preserve">                             0</w:t>
      </w:r>
      <w:r>
        <w:br/>
      </w:r>
      <w:r>
        <w:rPr>
          <w:rStyle w:val="VerbatimChar"/>
        </w:rPr>
        <w:t>aged_65_older                          0</w:t>
      </w:r>
      <w:r>
        <w:br/>
      </w:r>
      <w:r>
        <w:rPr>
          <w:rStyle w:val="VerbatimChar"/>
        </w:rPr>
        <w:t>aged_70_older                          0</w:t>
      </w:r>
      <w:r>
        <w:br/>
      </w:r>
      <w:proofErr w:type="spellStart"/>
      <w:r>
        <w:rPr>
          <w:rStyle w:val="VerbatimChar"/>
        </w:rPr>
        <w:t>gdp_per_capita</w:t>
      </w:r>
      <w:proofErr w:type="spellEnd"/>
      <w:r>
        <w:rPr>
          <w:rStyle w:val="VerbatimChar"/>
        </w:rPr>
        <w:t xml:space="preserve">                         0</w:t>
      </w:r>
      <w:r>
        <w:br/>
      </w:r>
      <w:proofErr w:type="spellStart"/>
      <w:r>
        <w:rPr>
          <w:rStyle w:val="VerbatimChar"/>
        </w:rPr>
        <w:t>dtype</w:t>
      </w:r>
      <w:proofErr w:type="spellEnd"/>
      <w:r>
        <w:rPr>
          <w:rStyle w:val="VerbatimChar"/>
        </w:rPr>
        <w:t>: int64</w:t>
      </w:r>
    </w:p>
    <w:p w14:paraId="1FF06BAE" w14:textId="77777777" w:rsidR="00000000" w:rsidRDefault="00000000">
      <w:pPr>
        <w:pStyle w:val="SourceCode"/>
      </w:pPr>
      <w:r>
        <w:rPr>
          <w:rStyle w:val="NormalTok"/>
        </w:rPr>
        <w:t>v</w:t>
      </w:r>
      <w:r>
        <w:rPr>
          <w:rStyle w:val="OperatorTok"/>
        </w:rPr>
        <w:t>=</w:t>
      </w:r>
      <w:proofErr w:type="spellStart"/>
      <w:proofErr w:type="gramStart"/>
      <w:r>
        <w:rPr>
          <w:rStyle w:val="NormalTok"/>
        </w:rPr>
        <w:t>vaccine.drop</w:t>
      </w:r>
      <w:proofErr w:type="spellEnd"/>
      <w:proofErr w:type="gramEnd"/>
      <w:r>
        <w:rPr>
          <w:rStyle w:val="NormalTok"/>
        </w:rPr>
        <w:t>([</w:t>
      </w:r>
      <w:r>
        <w:rPr>
          <w:rStyle w:val="StringTok"/>
        </w:rPr>
        <w:t>'</w:t>
      </w:r>
      <w:proofErr w:type="spellStart"/>
      <w:r>
        <w:rPr>
          <w:rStyle w:val="StringTok"/>
        </w:rPr>
        <w:t>total_vaccinations</w:t>
      </w:r>
      <w:proofErr w:type="spellEnd"/>
      <w:r>
        <w:rPr>
          <w:rStyle w:val="StringTok"/>
        </w:rPr>
        <w:t>'</w:t>
      </w:r>
      <w:r>
        <w:rPr>
          <w:rStyle w:val="NormalTok"/>
        </w:rPr>
        <w:t xml:space="preserve">], axis </w:t>
      </w:r>
      <w:r>
        <w:rPr>
          <w:rStyle w:val="OperatorTok"/>
        </w:rPr>
        <w:t>=</w:t>
      </w:r>
      <w:r>
        <w:rPr>
          <w:rStyle w:val="NormalTok"/>
        </w:rPr>
        <w:t xml:space="preserve"> </w:t>
      </w:r>
      <w:r>
        <w:rPr>
          <w:rStyle w:val="DecValTok"/>
        </w:rPr>
        <w:t>1</w:t>
      </w:r>
      <w:r>
        <w:rPr>
          <w:rStyle w:val="NormalTok"/>
        </w:rPr>
        <w:t>)</w:t>
      </w:r>
      <w:r>
        <w:br/>
      </w:r>
      <w:r>
        <w:rPr>
          <w:rStyle w:val="NormalTok"/>
        </w:rPr>
        <w:t>v</w:t>
      </w:r>
    </w:p>
    <w:p w14:paraId="655FBFD6" w14:textId="77777777" w:rsidR="00000000" w:rsidRDefault="00000000">
      <w:pPr>
        <w:pStyle w:val="SourceCode"/>
      </w:pPr>
      <w:r>
        <w:rPr>
          <w:rStyle w:val="VerbatimChar"/>
        </w:rPr>
        <w:t xml:space="preserve">             location       date             vaccine</w:t>
      </w:r>
      <w:r>
        <w:br/>
      </w:r>
      <w:r>
        <w:rPr>
          <w:rStyle w:val="VerbatimChar"/>
        </w:rPr>
        <w:t>0           Argentina 2020-02-24             Moderna</w:t>
      </w:r>
      <w:r>
        <w:br/>
      </w:r>
      <w:r>
        <w:rPr>
          <w:rStyle w:val="VerbatimChar"/>
        </w:rPr>
        <w:t>1           Argentina 2020-02-</w:t>
      </w:r>
      <w:proofErr w:type="gramStart"/>
      <w:r>
        <w:rPr>
          <w:rStyle w:val="VerbatimChar"/>
        </w:rPr>
        <w:t>25  Oxford</w:t>
      </w:r>
      <w:proofErr w:type="gramEnd"/>
      <w:r>
        <w:rPr>
          <w:rStyle w:val="VerbatimChar"/>
        </w:rPr>
        <w:t>/AstraZeneca</w:t>
      </w:r>
      <w:r>
        <w:br/>
      </w:r>
      <w:r>
        <w:rPr>
          <w:rStyle w:val="VerbatimChar"/>
        </w:rPr>
        <w:t>2           Argentina 2020-02-26     Pfizer/BioNTech</w:t>
      </w:r>
      <w:r>
        <w:br/>
      </w:r>
      <w:r>
        <w:rPr>
          <w:rStyle w:val="VerbatimChar"/>
        </w:rPr>
        <w:t>3           Argentina 2020-02-27   Sinopharm/Beijing</w:t>
      </w:r>
      <w:r>
        <w:br/>
      </w:r>
      <w:r>
        <w:rPr>
          <w:rStyle w:val="VerbatimChar"/>
        </w:rPr>
        <w:t>4           Argentina 2020-02-28           Sputnik V</w:t>
      </w:r>
      <w:r>
        <w:br/>
      </w:r>
      <w:r>
        <w:rPr>
          <w:rStyle w:val="VerbatimChar"/>
        </w:rPr>
        <w:t>...               ...        ...                 ...</w:t>
      </w:r>
      <w:r>
        <w:br/>
      </w:r>
      <w:proofErr w:type="gramStart"/>
      <w:r>
        <w:rPr>
          <w:rStyle w:val="VerbatimChar"/>
        </w:rPr>
        <w:t>42390  European</w:t>
      </w:r>
      <w:proofErr w:type="gramEnd"/>
      <w:r>
        <w:rPr>
          <w:rStyle w:val="VerbatimChar"/>
        </w:rPr>
        <w:t xml:space="preserve"> Union 2020-05-27  Oxford/AstraZeneca</w:t>
      </w:r>
      <w:r>
        <w:br/>
      </w:r>
      <w:r>
        <w:rPr>
          <w:rStyle w:val="VerbatimChar"/>
        </w:rPr>
        <w:t>42391  European Union 2020-05-28     Pfizer/BioNTech</w:t>
      </w:r>
      <w:r>
        <w:br/>
      </w:r>
      <w:r>
        <w:rPr>
          <w:rStyle w:val="VerbatimChar"/>
        </w:rPr>
        <w:t>42392  European Union 2020-05-29   Sinopharm/Beijing</w:t>
      </w:r>
      <w:r>
        <w:br/>
      </w:r>
      <w:r>
        <w:rPr>
          <w:rStyle w:val="VerbatimChar"/>
        </w:rPr>
        <w:t>42393  European Union 2020-05-30             Sinovac</w:t>
      </w:r>
      <w:r>
        <w:br/>
      </w:r>
      <w:r>
        <w:rPr>
          <w:rStyle w:val="VerbatimChar"/>
        </w:rPr>
        <w:t>42394  European Union 2020-05-31           Sputnik V</w:t>
      </w:r>
      <w:r>
        <w:br/>
      </w:r>
      <w:r>
        <w:br/>
      </w:r>
      <w:r>
        <w:rPr>
          <w:rStyle w:val="VerbatimChar"/>
        </w:rPr>
        <w:t>[42395 rows x 3 columns]</w:t>
      </w:r>
    </w:p>
    <w:p w14:paraId="254F557A" w14:textId="77777777" w:rsidR="00000000" w:rsidRPr="00717AA0" w:rsidRDefault="00000000">
      <w:pPr>
        <w:pStyle w:val="Heading3"/>
        <w:rPr>
          <w:color w:val="000000" w:themeColor="text1"/>
          <w:u w:val="single"/>
        </w:rPr>
      </w:pPr>
      <w:bookmarkStart w:id="10" w:name="Xf2ade3119e540d32f4f340fcf10b1954cd0125a"/>
      <w:r w:rsidRPr="00717AA0">
        <w:rPr>
          <w:color w:val="000000" w:themeColor="text1"/>
          <w:u w:val="single"/>
        </w:rPr>
        <w:t xml:space="preserve">Integrating two </w:t>
      </w:r>
      <w:proofErr w:type="spellStart"/>
      <w:proofErr w:type="gramStart"/>
      <w:r w:rsidRPr="00717AA0">
        <w:rPr>
          <w:color w:val="000000" w:themeColor="text1"/>
          <w:u w:val="single"/>
        </w:rPr>
        <w:t>datasets,vaccines</w:t>
      </w:r>
      <w:proofErr w:type="spellEnd"/>
      <w:proofErr w:type="gramEnd"/>
      <w:r w:rsidRPr="00717AA0">
        <w:rPr>
          <w:color w:val="000000" w:themeColor="text1"/>
          <w:u w:val="single"/>
        </w:rPr>
        <w:t xml:space="preserve"> and vaccination names</w:t>
      </w:r>
      <w:bookmarkEnd w:id="10"/>
    </w:p>
    <w:p w14:paraId="6F8EEFE6" w14:textId="77777777" w:rsidR="00000000" w:rsidRDefault="00000000">
      <w:pPr>
        <w:pStyle w:val="SourceCode"/>
      </w:pPr>
      <w:r>
        <w:rPr>
          <w:rStyle w:val="NormalTok"/>
        </w:rPr>
        <w:t>final</w:t>
      </w:r>
      <w:r>
        <w:rPr>
          <w:rStyle w:val="OperatorTok"/>
        </w:rPr>
        <w:t>=</w:t>
      </w:r>
      <w:proofErr w:type="spellStart"/>
      <w:proofErr w:type="gramStart"/>
      <w:r>
        <w:rPr>
          <w:rStyle w:val="NormalTok"/>
        </w:rPr>
        <w:t>pd.merge</w:t>
      </w:r>
      <w:proofErr w:type="spellEnd"/>
      <w:proofErr w:type="gramEnd"/>
      <w:r>
        <w:rPr>
          <w:rStyle w:val="NormalTok"/>
        </w:rPr>
        <w:t>(</w:t>
      </w:r>
      <w:proofErr w:type="spellStart"/>
      <w:r>
        <w:rPr>
          <w:rStyle w:val="NormalTok"/>
        </w:rPr>
        <w:t>data,v,on</w:t>
      </w:r>
      <w:proofErr w:type="spellEnd"/>
      <w:r>
        <w:rPr>
          <w:rStyle w:val="OperatorTok"/>
        </w:rPr>
        <w:t>=</w:t>
      </w:r>
      <w:r>
        <w:rPr>
          <w:rStyle w:val="NormalTok"/>
        </w:rPr>
        <w:t>[</w:t>
      </w:r>
      <w:r>
        <w:rPr>
          <w:rStyle w:val="StringTok"/>
        </w:rPr>
        <w:t>'</w:t>
      </w:r>
      <w:proofErr w:type="spellStart"/>
      <w:r>
        <w:rPr>
          <w:rStyle w:val="StringTok"/>
        </w:rPr>
        <w:t>date'</w:t>
      </w:r>
      <w:r>
        <w:rPr>
          <w:rStyle w:val="NormalTok"/>
        </w:rPr>
        <w:t>,</w:t>
      </w:r>
      <w:r>
        <w:rPr>
          <w:rStyle w:val="StringTok"/>
        </w:rPr>
        <w:t>'location</w:t>
      </w:r>
      <w:proofErr w:type="spellEnd"/>
      <w:r>
        <w:rPr>
          <w:rStyle w:val="StringTok"/>
        </w:rPr>
        <w:t>'</w:t>
      </w:r>
      <w:r>
        <w:rPr>
          <w:rStyle w:val="NormalTok"/>
        </w:rPr>
        <w:t>],how</w:t>
      </w:r>
      <w:r>
        <w:rPr>
          <w:rStyle w:val="OperatorTok"/>
        </w:rPr>
        <w:t>=</w:t>
      </w:r>
      <w:r>
        <w:rPr>
          <w:rStyle w:val="StringTok"/>
        </w:rPr>
        <w:t>'left'</w:t>
      </w:r>
      <w:r>
        <w:rPr>
          <w:rStyle w:val="NormalTok"/>
        </w:rPr>
        <w:t>)</w:t>
      </w:r>
    </w:p>
    <w:p w14:paraId="59964ECD" w14:textId="77777777" w:rsidR="00000000" w:rsidRDefault="00000000">
      <w:pPr>
        <w:pStyle w:val="SourceCode"/>
      </w:pPr>
      <w:proofErr w:type="spellStart"/>
      <w:proofErr w:type="gramStart"/>
      <w:r>
        <w:rPr>
          <w:rStyle w:val="NormalTok"/>
        </w:rPr>
        <w:t>final.isnull</w:t>
      </w:r>
      <w:proofErr w:type="spellEnd"/>
      <w:proofErr w:type="gramEnd"/>
      <w:r>
        <w:rPr>
          <w:rStyle w:val="NormalTok"/>
        </w:rPr>
        <w:t>().</w:t>
      </w:r>
      <w:r>
        <w:rPr>
          <w:rStyle w:val="BuiltInTok"/>
        </w:rPr>
        <w:t>sum</w:t>
      </w:r>
      <w:r>
        <w:rPr>
          <w:rStyle w:val="NormalTok"/>
        </w:rPr>
        <w:t>()</w:t>
      </w:r>
    </w:p>
    <w:p w14:paraId="7659FF3D" w14:textId="77777777" w:rsidR="00000000" w:rsidRDefault="00000000">
      <w:pPr>
        <w:pStyle w:val="SourceCode"/>
      </w:pPr>
      <w:proofErr w:type="spellStart"/>
      <w:r>
        <w:rPr>
          <w:rStyle w:val="VerbatimChar"/>
        </w:rPr>
        <w:t>iso_code</w:t>
      </w:r>
      <w:proofErr w:type="spellEnd"/>
      <w:r>
        <w:rPr>
          <w:rStyle w:val="VerbatimChar"/>
        </w:rPr>
        <w:t xml:space="preserve">                                    0</w:t>
      </w:r>
      <w:r>
        <w:br/>
      </w:r>
      <w:r>
        <w:rPr>
          <w:rStyle w:val="VerbatimChar"/>
        </w:rPr>
        <w:t>continent                                   0</w:t>
      </w:r>
      <w:r>
        <w:br/>
      </w:r>
      <w:r>
        <w:rPr>
          <w:rStyle w:val="VerbatimChar"/>
        </w:rPr>
        <w:t>location                                    0</w:t>
      </w:r>
      <w:r>
        <w:br/>
      </w:r>
      <w:r>
        <w:rPr>
          <w:rStyle w:val="VerbatimChar"/>
        </w:rPr>
        <w:t>date                                        0</w:t>
      </w:r>
      <w:r>
        <w:br/>
      </w:r>
      <w:proofErr w:type="spellStart"/>
      <w:r>
        <w:rPr>
          <w:rStyle w:val="VerbatimChar"/>
        </w:rPr>
        <w:t>total_cases</w:t>
      </w:r>
      <w:proofErr w:type="spellEnd"/>
      <w:r>
        <w:rPr>
          <w:rStyle w:val="VerbatimChar"/>
        </w:rPr>
        <w:t xml:space="preserve">                                 0</w:t>
      </w:r>
      <w:r>
        <w:br/>
      </w:r>
      <w:proofErr w:type="spellStart"/>
      <w:r>
        <w:rPr>
          <w:rStyle w:val="VerbatimChar"/>
        </w:rPr>
        <w:t>new_cases</w:t>
      </w:r>
      <w:proofErr w:type="spellEnd"/>
      <w:r>
        <w:rPr>
          <w:rStyle w:val="VerbatimChar"/>
        </w:rPr>
        <w:t xml:space="preserve">                                   0</w:t>
      </w:r>
      <w:r>
        <w:br/>
      </w:r>
      <w:proofErr w:type="spellStart"/>
      <w:r>
        <w:rPr>
          <w:rStyle w:val="VerbatimChar"/>
        </w:rPr>
        <w:t>total_deaths</w:t>
      </w:r>
      <w:proofErr w:type="spellEnd"/>
      <w:r>
        <w:rPr>
          <w:rStyle w:val="VerbatimChar"/>
        </w:rPr>
        <w:t xml:space="preserve">                                0</w:t>
      </w:r>
      <w:r>
        <w:br/>
      </w:r>
      <w:proofErr w:type="spellStart"/>
      <w:r>
        <w:rPr>
          <w:rStyle w:val="VerbatimChar"/>
        </w:rPr>
        <w:t>new_deaths</w:t>
      </w:r>
      <w:proofErr w:type="spellEnd"/>
      <w:r>
        <w:rPr>
          <w:rStyle w:val="VerbatimChar"/>
        </w:rPr>
        <w:t xml:space="preserve">                                  0</w:t>
      </w:r>
      <w:r>
        <w:br/>
      </w:r>
      <w:proofErr w:type="spellStart"/>
      <w:r>
        <w:rPr>
          <w:rStyle w:val="VerbatimChar"/>
        </w:rPr>
        <w:t>total_cases_per_million</w:t>
      </w:r>
      <w:proofErr w:type="spellEnd"/>
      <w:r>
        <w:rPr>
          <w:rStyle w:val="VerbatimChar"/>
        </w:rPr>
        <w:t xml:space="preserve">                     0</w:t>
      </w:r>
      <w:r>
        <w:br/>
      </w:r>
      <w:proofErr w:type="spellStart"/>
      <w:r>
        <w:rPr>
          <w:rStyle w:val="VerbatimChar"/>
        </w:rPr>
        <w:t>new_cases_per_million</w:t>
      </w:r>
      <w:proofErr w:type="spellEnd"/>
      <w:r>
        <w:rPr>
          <w:rStyle w:val="VerbatimChar"/>
        </w:rPr>
        <w:t xml:space="preserve">                       0</w:t>
      </w:r>
      <w:r>
        <w:br/>
      </w:r>
      <w:proofErr w:type="spellStart"/>
      <w:r>
        <w:rPr>
          <w:rStyle w:val="VerbatimChar"/>
        </w:rPr>
        <w:t>total_deaths_per_million</w:t>
      </w:r>
      <w:proofErr w:type="spellEnd"/>
      <w:r>
        <w:rPr>
          <w:rStyle w:val="VerbatimChar"/>
        </w:rPr>
        <w:t xml:space="preserve">                    0</w:t>
      </w:r>
      <w:r>
        <w:br/>
      </w:r>
      <w:proofErr w:type="spellStart"/>
      <w:r>
        <w:rPr>
          <w:rStyle w:val="VerbatimChar"/>
        </w:rPr>
        <w:t>new_deaths_per_million</w:t>
      </w:r>
      <w:proofErr w:type="spellEnd"/>
      <w:r>
        <w:rPr>
          <w:rStyle w:val="VerbatimChar"/>
        </w:rPr>
        <w:t xml:space="preserve">                      0</w:t>
      </w:r>
      <w:r>
        <w:br/>
      </w:r>
      <w:proofErr w:type="spellStart"/>
      <w:r>
        <w:rPr>
          <w:rStyle w:val="VerbatimChar"/>
        </w:rPr>
        <w:t>total_tests</w:t>
      </w:r>
      <w:proofErr w:type="spellEnd"/>
      <w:r>
        <w:rPr>
          <w:rStyle w:val="VerbatimChar"/>
        </w:rPr>
        <w:t xml:space="preserve">                                 1</w:t>
      </w:r>
      <w:r>
        <w:br/>
      </w:r>
      <w:proofErr w:type="spellStart"/>
      <w:r>
        <w:rPr>
          <w:rStyle w:val="VerbatimChar"/>
        </w:rPr>
        <w:t>new_tests</w:t>
      </w:r>
      <w:proofErr w:type="spellEnd"/>
      <w:r>
        <w:rPr>
          <w:rStyle w:val="VerbatimChar"/>
        </w:rPr>
        <w:t xml:space="preserve">                                   0</w:t>
      </w:r>
      <w:r>
        <w:br/>
      </w:r>
      <w:proofErr w:type="spellStart"/>
      <w:r>
        <w:rPr>
          <w:rStyle w:val="VerbatimChar"/>
        </w:rPr>
        <w:t>total_tests_per_thousand</w:t>
      </w:r>
      <w:proofErr w:type="spellEnd"/>
      <w:r>
        <w:rPr>
          <w:rStyle w:val="VerbatimChar"/>
        </w:rPr>
        <w:t xml:space="preserve">                    1</w:t>
      </w:r>
      <w:r>
        <w:br/>
      </w:r>
      <w:proofErr w:type="spellStart"/>
      <w:r>
        <w:rPr>
          <w:rStyle w:val="VerbatimChar"/>
        </w:rPr>
        <w:t>positive_rate</w:t>
      </w:r>
      <w:proofErr w:type="spellEnd"/>
      <w:r>
        <w:rPr>
          <w:rStyle w:val="VerbatimChar"/>
        </w:rPr>
        <w:t xml:space="preserve">                               0</w:t>
      </w:r>
      <w:r>
        <w:br/>
      </w:r>
      <w:proofErr w:type="spellStart"/>
      <w:r>
        <w:rPr>
          <w:rStyle w:val="VerbatimChar"/>
        </w:rPr>
        <w:lastRenderedPageBreak/>
        <w:t>tests_per_case</w:t>
      </w:r>
      <w:proofErr w:type="spellEnd"/>
      <w:r>
        <w:rPr>
          <w:rStyle w:val="VerbatimChar"/>
        </w:rPr>
        <w:t xml:space="preserve">                              0</w:t>
      </w:r>
      <w:r>
        <w:br/>
      </w:r>
      <w:proofErr w:type="spellStart"/>
      <w:r>
        <w:rPr>
          <w:rStyle w:val="VerbatimChar"/>
        </w:rPr>
        <w:t>total_vaccinations</w:t>
      </w:r>
      <w:proofErr w:type="spellEnd"/>
      <w:r>
        <w:rPr>
          <w:rStyle w:val="VerbatimChar"/>
        </w:rPr>
        <w:t xml:space="preserve">                          2</w:t>
      </w:r>
      <w:r>
        <w:br/>
      </w:r>
      <w:proofErr w:type="spellStart"/>
      <w:r>
        <w:rPr>
          <w:rStyle w:val="VerbatimChar"/>
        </w:rPr>
        <w:t>people_vaccinated</w:t>
      </w:r>
      <w:proofErr w:type="spellEnd"/>
      <w:r>
        <w:rPr>
          <w:rStyle w:val="VerbatimChar"/>
        </w:rPr>
        <w:t xml:space="preserve">                           2</w:t>
      </w:r>
      <w:r>
        <w:br/>
      </w:r>
      <w:proofErr w:type="spellStart"/>
      <w:r>
        <w:rPr>
          <w:rStyle w:val="VerbatimChar"/>
        </w:rPr>
        <w:t>people_fully_vaccinated</w:t>
      </w:r>
      <w:proofErr w:type="spellEnd"/>
      <w:r>
        <w:rPr>
          <w:rStyle w:val="VerbatimChar"/>
        </w:rPr>
        <w:t xml:space="preserve">                     2</w:t>
      </w:r>
      <w:r>
        <w:br/>
      </w:r>
      <w:proofErr w:type="spellStart"/>
      <w:r>
        <w:rPr>
          <w:rStyle w:val="VerbatimChar"/>
        </w:rPr>
        <w:t>total_boosters</w:t>
      </w:r>
      <w:proofErr w:type="spellEnd"/>
      <w:r>
        <w:rPr>
          <w:rStyle w:val="VerbatimChar"/>
        </w:rPr>
        <w:t xml:space="preserve">                              2</w:t>
      </w:r>
      <w:r>
        <w:br/>
      </w:r>
      <w:proofErr w:type="spellStart"/>
      <w:r>
        <w:rPr>
          <w:rStyle w:val="VerbatimChar"/>
        </w:rPr>
        <w:t>new_vaccinations</w:t>
      </w:r>
      <w:proofErr w:type="spellEnd"/>
      <w:r>
        <w:rPr>
          <w:rStyle w:val="VerbatimChar"/>
        </w:rPr>
        <w:t xml:space="preserve">                            0</w:t>
      </w:r>
      <w:r>
        <w:br/>
      </w:r>
      <w:proofErr w:type="spellStart"/>
      <w:r>
        <w:rPr>
          <w:rStyle w:val="VerbatimChar"/>
        </w:rPr>
        <w:t>total_vaccinations_per_hundred</w:t>
      </w:r>
      <w:proofErr w:type="spellEnd"/>
      <w:r>
        <w:rPr>
          <w:rStyle w:val="VerbatimChar"/>
        </w:rPr>
        <w:t xml:space="preserve">              2</w:t>
      </w:r>
      <w:r>
        <w:br/>
      </w:r>
      <w:proofErr w:type="spellStart"/>
      <w:r>
        <w:rPr>
          <w:rStyle w:val="VerbatimChar"/>
        </w:rPr>
        <w:t>people_vaccinated_per_hundred</w:t>
      </w:r>
      <w:proofErr w:type="spellEnd"/>
      <w:r>
        <w:rPr>
          <w:rStyle w:val="VerbatimChar"/>
        </w:rPr>
        <w:t xml:space="preserve">               2</w:t>
      </w:r>
      <w:r>
        <w:br/>
      </w:r>
      <w:proofErr w:type="spellStart"/>
      <w:r>
        <w:rPr>
          <w:rStyle w:val="VerbatimChar"/>
        </w:rPr>
        <w:t>people_fully_vaccinated_per_hundred</w:t>
      </w:r>
      <w:proofErr w:type="spellEnd"/>
      <w:r>
        <w:rPr>
          <w:rStyle w:val="VerbatimChar"/>
        </w:rPr>
        <w:t xml:space="preserve">         2</w:t>
      </w:r>
      <w:r>
        <w:br/>
      </w:r>
      <w:proofErr w:type="spellStart"/>
      <w:r>
        <w:rPr>
          <w:rStyle w:val="VerbatimChar"/>
        </w:rPr>
        <w:t>total_boosters_per_hundred</w:t>
      </w:r>
      <w:proofErr w:type="spellEnd"/>
      <w:r>
        <w:rPr>
          <w:rStyle w:val="VerbatimChar"/>
        </w:rPr>
        <w:t xml:space="preserve">                  2</w:t>
      </w:r>
      <w:r>
        <w:br/>
      </w:r>
      <w:r>
        <w:rPr>
          <w:rStyle w:val="VerbatimChar"/>
        </w:rPr>
        <w:t>population                                  0</w:t>
      </w:r>
      <w:r>
        <w:br/>
      </w:r>
      <w:proofErr w:type="spellStart"/>
      <w:r>
        <w:rPr>
          <w:rStyle w:val="VerbatimChar"/>
        </w:rPr>
        <w:t>population_density</w:t>
      </w:r>
      <w:proofErr w:type="spellEnd"/>
      <w:r>
        <w:rPr>
          <w:rStyle w:val="VerbatimChar"/>
        </w:rPr>
        <w:t xml:space="preserve">                          0</w:t>
      </w:r>
      <w:r>
        <w:br/>
      </w:r>
      <w:proofErr w:type="spellStart"/>
      <w:r>
        <w:rPr>
          <w:rStyle w:val="VerbatimChar"/>
        </w:rPr>
        <w:t>median_age</w:t>
      </w:r>
      <w:proofErr w:type="spellEnd"/>
      <w:r>
        <w:rPr>
          <w:rStyle w:val="VerbatimChar"/>
        </w:rPr>
        <w:t xml:space="preserve">                                  0</w:t>
      </w:r>
      <w:r>
        <w:br/>
      </w:r>
      <w:r>
        <w:rPr>
          <w:rStyle w:val="VerbatimChar"/>
        </w:rPr>
        <w:t>aged_65_older                               0</w:t>
      </w:r>
      <w:r>
        <w:br/>
      </w:r>
      <w:r>
        <w:rPr>
          <w:rStyle w:val="VerbatimChar"/>
        </w:rPr>
        <w:t>aged_70_older                               0</w:t>
      </w:r>
      <w:r>
        <w:br/>
      </w:r>
      <w:proofErr w:type="spellStart"/>
      <w:r>
        <w:rPr>
          <w:rStyle w:val="VerbatimChar"/>
        </w:rPr>
        <w:t>gdp_per_capita</w:t>
      </w:r>
      <w:proofErr w:type="spellEnd"/>
      <w:r>
        <w:rPr>
          <w:rStyle w:val="VerbatimChar"/>
        </w:rPr>
        <w:t xml:space="preserve">                              0</w:t>
      </w:r>
      <w:r>
        <w:br/>
      </w:r>
      <w:r>
        <w:rPr>
          <w:rStyle w:val="VerbatimChar"/>
        </w:rPr>
        <w:t>vaccine                                168644</w:t>
      </w:r>
      <w:r>
        <w:br/>
      </w:r>
      <w:proofErr w:type="spellStart"/>
      <w:r>
        <w:rPr>
          <w:rStyle w:val="VerbatimChar"/>
        </w:rPr>
        <w:t>dtype</w:t>
      </w:r>
      <w:proofErr w:type="spellEnd"/>
      <w:r>
        <w:rPr>
          <w:rStyle w:val="VerbatimChar"/>
        </w:rPr>
        <w:t>: int64</w:t>
      </w:r>
    </w:p>
    <w:p w14:paraId="75A1AF28" w14:textId="77777777" w:rsidR="00000000" w:rsidRDefault="00000000">
      <w:pPr>
        <w:pStyle w:val="SourceCode"/>
      </w:pPr>
      <w:r>
        <w:rPr>
          <w:rStyle w:val="NormalTok"/>
        </w:rPr>
        <w:t>n2</w:t>
      </w:r>
      <w:r>
        <w:rPr>
          <w:rStyle w:val="OperatorTok"/>
        </w:rPr>
        <w:t>=</w:t>
      </w:r>
      <w:proofErr w:type="spellStart"/>
      <w:r>
        <w:rPr>
          <w:rStyle w:val="NormalTok"/>
        </w:rPr>
        <w:t>final.isna</w:t>
      </w:r>
      <w:proofErr w:type="spellEnd"/>
      <w:r>
        <w:rPr>
          <w:rStyle w:val="NormalTok"/>
        </w:rPr>
        <w:t>(</w:t>
      </w:r>
      <w:proofErr w:type="gramStart"/>
      <w:r>
        <w:rPr>
          <w:rStyle w:val="NormalTok"/>
        </w:rPr>
        <w:t>).</w:t>
      </w:r>
      <w:r>
        <w:rPr>
          <w:rStyle w:val="BuiltInTok"/>
        </w:rPr>
        <w:t>sum</w:t>
      </w:r>
      <w:proofErr w:type="gramEnd"/>
      <w:r>
        <w:rPr>
          <w:rStyle w:val="NormalTok"/>
        </w:rPr>
        <w:t>()</w:t>
      </w:r>
      <w:r>
        <w:rPr>
          <w:rStyle w:val="OperatorTok"/>
        </w:rPr>
        <w:t>*</w:t>
      </w:r>
      <w:r>
        <w:rPr>
          <w:rStyle w:val="DecValTok"/>
        </w:rPr>
        <w:t>100</w:t>
      </w:r>
      <w:r>
        <w:rPr>
          <w:rStyle w:val="OperatorTok"/>
        </w:rPr>
        <w:t>/</w:t>
      </w:r>
      <w:proofErr w:type="spellStart"/>
      <w:r>
        <w:rPr>
          <w:rStyle w:val="BuiltInTok"/>
        </w:rPr>
        <w:t>len</w:t>
      </w:r>
      <w:proofErr w:type="spellEnd"/>
      <w:r>
        <w:rPr>
          <w:rStyle w:val="NormalTok"/>
        </w:rPr>
        <w:t>(final)</w:t>
      </w:r>
    </w:p>
    <w:p w14:paraId="56C9963A" w14:textId="77777777" w:rsidR="00000000" w:rsidRDefault="00000000">
      <w:pPr>
        <w:pStyle w:val="SourceCode"/>
      </w:pPr>
      <w:r>
        <w:rPr>
          <w:rStyle w:val="NormalTok"/>
        </w:rPr>
        <w:t>final[</w:t>
      </w:r>
      <w:r>
        <w:rPr>
          <w:rStyle w:val="StringTok"/>
        </w:rPr>
        <w:t>'vaccine'</w:t>
      </w:r>
      <w:proofErr w:type="gramStart"/>
      <w:r>
        <w:rPr>
          <w:rStyle w:val="NormalTok"/>
        </w:rPr>
        <w:t>].</w:t>
      </w:r>
      <w:proofErr w:type="spellStart"/>
      <w:r>
        <w:rPr>
          <w:rStyle w:val="NormalTok"/>
        </w:rPr>
        <w:t>isna</w:t>
      </w:r>
      <w:proofErr w:type="spellEnd"/>
      <w:proofErr w:type="gramEnd"/>
      <w:r>
        <w:rPr>
          <w:rStyle w:val="NormalTok"/>
        </w:rPr>
        <w:t>().</w:t>
      </w:r>
      <w:r>
        <w:rPr>
          <w:rStyle w:val="BuiltInTok"/>
        </w:rPr>
        <w:t>sum</w:t>
      </w:r>
      <w:r>
        <w:rPr>
          <w:rStyle w:val="NormalTok"/>
        </w:rPr>
        <w:t>()</w:t>
      </w:r>
      <w:r>
        <w:rPr>
          <w:rStyle w:val="OperatorTok"/>
        </w:rPr>
        <w:t>/</w:t>
      </w:r>
      <w:proofErr w:type="spellStart"/>
      <w:r>
        <w:rPr>
          <w:rStyle w:val="BuiltInTok"/>
        </w:rPr>
        <w:t>len</w:t>
      </w:r>
      <w:proofErr w:type="spellEnd"/>
      <w:r>
        <w:rPr>
          <w:rStyle w:val="NormalTok"/>
        </w:rPr>
        <w:t>(final)</w:t>
      </w:r>
      <w:r>
        <w:rPr>
          <w:rStyle w:val="OperatorTok"/>
        </w:rPr>
        <w:t>*</w:t>
      </w:r>
      <w:r>
        <w:rPr>
          <w:rStyle w:val="DecValTok"/>
        </w:rPr>
        <w:t>100</w:t>
      </w:r>
    </w:p>
    <w:p w14:paraId="0E95234A" w14:textId="77777777" w:rsidR="00000000" w:rsidRDefault="00000000">
      <w:pPr>
        <w:pStyle w:val="SourceCode"/>
      </w:pPr>
      <w:r>
        <w:rPr>
          <w:rStyle w:val="VerbatimChar"/>
        </w:rPr>
        <w:t>79.99165192314078</w:t>
      </w:r>
    </w:p>
    <w:p w14:paraId="0A7776CC" w14:textId="77777777" w:rsidR="00000000" w:rsidRDefault="00000000">
      <w:pPr>
        <w:pStyle w:val="SourceCode"/>
      </w:pPr>
      <w:r>
        <w:rPr>
          <w:rStyle w:val="NormalTok"/>
        </w:rPr>
        <w:t>fin</w:t>
      </w:r>
      <w:r>
        <w:rPr>
          <w:rStyle w:val="OperatorTok"/>
        </w:rPr>
        <w:t>=</w:t>
      </w:r>
      <w:proofErr w:type="spellStart"/>
      <w:proofErr w:type="gramStart"/>
      <w:r>
        <w:rPr>
          <w:rStyle w:val="NormalTok"/>
        </w:rPr>
        <w:t>pd.merge</w:t>
      </w:r>
      <w:proofErr w:type="spellEnd"/>
      <w:proofErr w:type="gramEnd"/>
      <w:r>
        <w:rPr>
          <w:rStyle w:val="NormalTok"/>
        </w:rPr>
        <w:t>(</w:t>
      </w:r>
      <w:proofErr w:type="spellStart"/>
      <w:r>
        <w:rPr>
          <w:rStyle w:val="NormalTok"/>
        </w:rPr>
        <w:t>data,v,on</w:t>
      </w:r>
      <w:proofErr w:type="spellEnd"/>
      <w:r>
        <w:rPr>
          <w:rStyle w:val="OperatorTok"/>
        </w:rPr>
        <w:t>=</w:t>
      </w:r>
      <w:r>
        <w:rPr>
          <w:rStyle w:val="NormalTok"/>
        </w:rPr>
        <w:t>[</w:t>
      </w:r>
      <w:r>
        <w:rPr>
          <w:rStyle w:val="StringTok"/>
        </w:rPr>
        <w:t>'</w:t>
      </w:r>
      <w:proofErr w:type="spellStart"/>
      <w:r>
        <w:rPr>
          <w:rStyle w:val="StringTok"/>
        </w:rPr>
        <w:t>date'</w:t>
      </w:r>
      <w:r>
        <w:rPr>
          <w:rStyle w:val="NormalTok"/>
        </w:rPr>
        <w:t>,</w:t>
      </w:r>
      <w:r>
        <w:rPr>
          <w:rStyle w:val="StringTok"/>
        </w:rPr>
        <w:t>'location</w:t>
      </w:r>
      <w:proofErr w:type="spellEnd"/>
      <w:r>
        <w:rPr>
          <w:rStyle w:val="StringTok"/>
        </w:rPr>
        <w:t>'</w:t>
      </w:r>
      <w:r>
        <w:rPr>
          <w:rStyle w:val="NormalTok"/>
        </w:rPr>
        <w:t>],how</w:t>
      </w:r>
      <w:r>
        <w:rPr>
          <w:rStyle w:val="OperatorTok"/>
        </w:rPr>
        <w:t>=</w:t>
      </w:r>
      <w:r>
        <w:rPr>
          <w:rStyle w:val="StringTok"/>
        </w:rPr>
        <w:t>'left'</w:t>
      </w:r>
      <w:r>
        <w:rPr>
          <w:rStyle w:val="NormalTok"/>
        </w:rPr>
        <w:t>)</w:t>
      </w:r>
      <w:r>
        <w:br/>
      </w:r>
      <w:r>
        <w:rPr>
          <w:rStyle w:val="NormalTok"/>
        </w:rPr>
        <w:t>fin</w:t>
      </w:r>
    </w:p>
    <w:p w14:paraId="24152A55" w14:textId="77777777" w:rsidR="00000000" w:rsidRDefault="00000000">
      <w:pPr>
        <w:pStyle w:val="SourceCode"/>
      </w:pPr>
      <w:r>
        <w:rPr>
          <w:rStyle w:val="VerbatimChar"/>
        </w:rPr>
        <w:t xml:space="preserve">       </w:t>
      </w:r>
      <w:proofErr w:type="spellStart"/>
      <w:r>
        <w:rPr>
          <w:rStyle w:val="VerbatimChar"/>
        </w:rPr>
        <w:t>iso_code</w:t>
      </w:r>
      <w:proofErr w:type="spellEnd"/>
      <w:r>
        <w:rPr>
          <w:rStyle w:val="VerbatimChar"/>
        </w:rPr>
        <w:t xml:space="preserve"> continent     location       </w:t>
      </w:r>
      <w:proofErr w:type="gramStart"/>
      <w:r>
        <w:rPr>
          <w:rStyle w:val="VerbatimChar"/>
        </w:rPr>
        <w:t xml:space="preserve">date  </w:t>
      </w:r>
      <w:proofErr w:type="spellStart"/>
      <w:r>
        <w:rPr>
          <w:rStyle w:val="VerbatimChar"/>
        </w:rPr>
        <w:t>total</w:t>
      </w:r>
      <w:proofErr w:type="gramEnd"/>
      <w:r>
        <w:rPr>
          <w:rStyle w:val="VerbatimChar"/>
        </w:rPr>
        <w:t>_cases</w:t>
      </w:r>
      <w:proofErr w:type="spellEnd"/>
      <w:r>
        <w:rPr>
          <w:rStyle w:val="VerbatimChar"/>
        </w:rPr>
        <w:t xml:space="preserve">  </w:t>
      </w:r>
      <w:proofErr w:type="spellStart"/>
      <w:r>
        <w:rPr>
          <w:rStyle w:val="VerbatimChar"/>
        </w:rPr>
        <w:t>new_cases</w:t>
      </w:r>
      <w:proofErr w:type="spellEnd"/>
      <w:r>
        <w:rPr>
          <w:rStyle w:val="VerbatimChar"/>
        </w:rPr>
        <w:t xml:space="preserve">  \</w:t>
      </w:r>
      <w:r>
        <w:br/>
      </w:r>
      <w:r>
        <w:rPr>
          <w:rStyle w:val="VerbatimChar"/>
        </w:rPr>
        <w:t xml:space="preserve">0           AFG      Asia  Afghanistan 2020-02-24          5.0        5.0   </w:t>
      </w:r>
      <w:r>
        <w:br/>
      </w:r>
      <w:r>
        <w:rPr>
          <w:rStyle w:val="VerbatimChar"/>
        </w:rPr>
        <w:t xml:space="preserve">1           AFG      Asia  Afghanistan 2020-02-25          5.0        0.0   </w:t>
      </w:r>
      <w:r>
        <w:br/>
      </w:r>
      <w:r>
        <w:rPr>
          <w:rStyle w:val="VerbatimChar"/>
        </w:rPr>
        <w:t xml:space="preserve">2           AFG      Asia  Afghanistan 2020-02-26          5.0        0.0   </w:t>
      </w:r>
      <w:r>
        <w:br/>
      </w:r>
      <w:r>
        <w:rPr>
          <w:rStyle w:val="VerbatimChar"/>
        </w:rPr>
        <w:t xml:space="preserve">3           AFG      Asia  Afghanistan 2020-02-27          5.0        0.0   </w:t>
      </w:r>
      <w:r>
        <w:br/>
      </w:r>
      <w:r>
        <w:rPr>
          <w:rStyle w:val="VerbatimChar"/>
        </w:rPr>
        <w:t xml:space="preserve">4           AFG      Asia  Afghanistan 2020-02-28          5.0        0.0   </w:t>
      </w:r>
      <w:r>
        <w:br/>
      </w:r>
      <w:r>
        <w:rPr>
          <w:rStyle w:val="VerbatimChar"/>
        </w:rPr>
        <w:t xml:space="preserve">...         ...       ...          ...        ...          ...        ...   </w:t>
      </w:r>
      <w:r>
        <w:br/>
      </w:r>
      <w:r>
        <w:rPr>
          <w:rStyle w:val="VerbatimChar"/>
        </w:rPr>
        <w:t xml:space="preserve">210822      ZWE    Africa     Zimbabwe 2022-05-30     252092.0        0.0   </w:t>
      </w:r>
      <w:r>
        <w:br/>
      </w:r>
      <w:r>
        <w:rPr>
          <w:rStyle w:val="VerbatimChar"/>
        </w:rPr>
        <w:t xml:space="preserve">210823      ZWE    Africa     Zimbabwe 2022-05-31     252398.0      306.0   </w:t>
      </w:r>
      <w:r>
        <w:br/>
      </w:r>
      <w:r>
        <w:rPr>
          <w:rStyle w:val="VerbatimChar"/>
        </w:rPr>
        <w:t xml:space="preserve">210824      ZWE    Africa     Zimbabwe 2022-06-01     252874.0      476.0   </w:t>
      </w:r>
      <w:r>
        <w:br/>
      </w:r>
      <w:r>
        <w:rPr>
          <w:rStyle w:val="VerbatimChar"/>
        </w:rPr>
        <w:t xml:space="preserve">210825      ZWE    Africa     Zimbabwe 2022-06-02     253051.0      177.0   </w:t>
      </w:r>
      <w:r>
        <w:br/>
      </w:r>
      <w:r>
        <w:rPr>
          <w:rStyle w:val="VerbatimChar"/>
        </w:rPr>
        <w:t xml:space="preserve">210826      ZWE    Africa     Zimbabwe 2022-06-03     253236.0      185.0   </w:t>
      </w:r>
      <w:r>
        <w:br/>
      </w:r>
      <w:r>
        <w:br/>
      </w:r>
      <w:r>
        <w:rPr>
          <w:rStyle w:val="VerbatimChar"/>
        </w:rPr>
        <w:t xml:space="preserve">        </w:t>
      </w:r>
      <w:proofErr w:type="spellStart"/>
      <w:r>
        <w:rPr>
          <w:rStyle w:val="VerbatimChar"/>
        </w:rPr>
        <w:t>total_deaths</w:t>
      </w:r>
      <w:proofErr w:type="spellEnd"/>
      <w:r>
        <w:rPr>
          <w:rStyle w:val="VerbatimChar"/>
        </w:rPr>
        <w:t xml:space="preserve">  </w:t>
      </w:r>
      <w:proofErr w:type="spellStart"/>
      <w:r>
        <w:rPr>
          <w:rStyle w:val="VerbatimChar"/>
        </w:rPr>
        <w:t>new_deaths</w:t>
      </w:r>
      <w:proofErr w:type="spellEnd"/>
      <w:r>
        <w:rPr>
          <w:rStyle w:val="VerbatimChar"/>
        </w:rPr>
        <w:t xml:space="preserve">  </w:t>
      </w:r>
      <w:proofErr w:type="spellStart"/>
      <w:r>
        <w:rPr>
          <w:rStyle w:val="VerbatimChar"/>
        </w:rPr>
        <w:t>total_cases_per_million</w:t>
      </w:r>
      <w:proofErr w:type="spellEnd"/>
      <w:r>
        <w:rPr>
          <w:rStyle w:val="VerbatimChar"/>
        </w:rPr>
        <w:t xml:space="preserve">  \</w:t>
      </w:r>
      <w:r>
        <w:br/>
      </w:r>
      <w:r>
        <w:rPr>
          <w:rStyle w:val="VerbatimChar"/>
        </w:rPr>
        <w:t xml:space="preserve">0                1.0         1.0                    0.126   </w:t>
      </w:r>
      <w:r>
        <w:br/>
      </w:r>
      <w:r>
        <w:rPr>
          <w:rStyle w:val="VerbatimChar"/>
        </w:rPr>
        <w:t xml:space="preserve">1                1.0         1.0                    0.126   </w:t>
      </w:r>
      <w:r>
        <w:br/>
      </w:r>
      <w:r>
        <w:rPr>
          <w:rStyle w:val="VerbatimChar"/>
        </w:rPr>
        <w:t xml:space="preserve">2                1.0         1.0                    0.126   </w:t>
      </w:r>
      <w:r>
        <w:br/>
      </w:r>
      <w:r>
        <w:rPr>
          <w:rStyle w:val="VerbatimChar"/>
        </w:rPr>
        <w:t xml:space="preserve">3                1.0         1.0                    0.126   </w:t>
      </w:r>
      <w:r>
        <w:br/>
      </w:r>
      <w:r>
        <w:rPr>
          <w:rStyle w:val="VerbatimChar"/>
        </w:rPr>
        <w:t xml:space="preserve">4                1.0         1.0                    0.126   </w:t>
      </w:r>
      <w:r>
        <w:br/>
      </w:r>
      <w:r>
        <w:rPr>
          <w:rStyle w:val="VerbatimChar"/>
        </w:rPr>
        <w:t xml:space="preserve">...              ...         ...                      ...   </w:t>
      </w:r>
      <w:r>
        <w:br/>
      </w:r>
      <w:r>
        <w:rPr>
          <w:rStyle w:val="VerbatimChar"/>
        </w:rPr>
        <w:t xml:space="preserve">210822        5500.0         0.0                16703.495   </w:t>
      </w:r>
      <w:r>
        <w:br/>
      </w:r>
      <w:r>
        <w:rPr>
          <w:rStyle w:val="VerbatimChar"/>
        </w:rPr>
        <w:t xml:space="preserve">210823        5503.0         3.0                16723.770   </w:t>
      </w:r>
      <w:r>
        <w:br/>
      </w:r>
      <w:r>
        <w:rPr>
          <w:rStyle w:val="VerbatimChar"/>
        </w:rPr>
        <w:t xml:space="preserve">210824        5507.0         4.0                16755.310   </w:t>
      </w:r>
      <w:r>
        <w:br/>
      </w:r>
      <w:r>
        <w:rPr>
          <w:rStyle w:val="VerbatimChar"/>
        </w:rPr>
        <w:lastRenderedPageBreak/>
        <w:t xml:space="preserve">210825        5508.0         1.0                16767.038   </w:t>
      </w:r>
      <w:r>
        <w:br/>
      </w:r>
      <w:r>
        <w:rPr>
          <w:rStyle w:val="VerbatimChar"/>
        </w:rPr>
        <w:t xml:space="preserve">210826        5509.0         1.0                16779.296   </w:t>
      </w:r>
      <w:r>
        <w:br/>
      </w:r>
      <w:r>
        <w:br/>
      </w:r>
      <w:r>
        <w:rPr>
          <w:rStyle w:val="VerbatimChar"/>
        </w:rPr>
        <w:t xml:space="preserve">        </w:t>
      </w:r>
      <w:proofErr w:type="spellStart"/>
      <w:r>
        <w:rPr>
          <w:rStyle w:val="VerbatimChar"/>
        </w:rPr>
        <w:t>new_cases_per_</w:t>
      </w:r>
      <w:proofErr w:type="gramStart"/>
      <w:r>
        <w:rPr>
          <w:rStyle w:val="VerbatimChar"/>
        </w:rPr>
        <w:t>million</w:t>
      </w:r>
      <w:proofErr w:type="spellEnd"/>
      <w:r>
        <w:rPr>
          <w:rStyle w:val="VerbatimChar"/>
        </w:rPr>
        <w:t xml:space="preserve">  ...</w:t>
      </w:r>
      <w:proofErr w:type="gramEnd"/>
      <w:r>
        <w:rPr>
          <w:rStyle w:val="VerbatimChar"/>
        </w:rPr>
        <w:t xml:space="preserve">  </w:t>
      </w:r>
      <w:proofErr w:type="spellStart"/>
      <w:r>
        <w:rPr>
          <w:rStyle w:val="VerbatimChar"/>
        </w:rPr>
        <w:t>people_vaccinated_per_</w:t>
      </w:r>
      <w:proofErr w:type="gramStart"/>
      <w:r>
        <w:rPr>
          <w:rStyle w:val="VerbatimChar"/>
        </w:rPr>
        <w:t>hundred</w:t>
      </w:r>
      <w:proofErr w:type="spellEnd"/>
      <w:r>
        <w:rPr>
          <w:rStyle w:val="VerbatimChar"/>
        </w:rPr>
        <w:t xml:space="preserve">  \</w:t>
      </w:r>
      <w:proofErr w:type="gramEnd"/>
      <w:r>
        <w:br/>
      </w:r>
      <w:r>
        <w:rPr>
          <w:rStyle w:val="VerbatimChar"/>
        </w:rPr>
        <w:t xml:space="preserve">0                       0.126  ...                           0.00   </w:t>
      </w:r>
      <w:r>
        <w:br/>
      </w:r>
      <w:r>
        <w:rPr>
          <w:rStyle w:val="VerbatimChar"/>
        </w:rPr>
        <w:t xml:space="preserve">1                       </w:t>
      </w:r>
      <w:proofErr w:type="gramStart"/>
      <w:r>
        <w:rPr>
          <w:rStyle w:val="VerbatimChar"/>
        </w:rPr>
        <w:t>0.000  ...</w:t>
      </w:r>
      <w:proofErr w:type="gramEnd"/>
      <w:r>
        <w:rPr>
          <w:rStyle w:val="VerbatimChar"/>
        </w:rPr>
        <w:t xml:space="preserve">                           0.00   </w:t>
      </w:r>
      <w:r>
        <w:br/>
      </w:r>
      <w:r>
        <w:rPr>
          <w:rStyle w:val="VerbatimChar"/>
        </w:rPr>
        <w:t xml:space="preserve">2                       </w:t>
      </w:r>
      <w:proofErr w:type="gramStart"/>
      <w:r>
        <w:rPr>
          <w:rStyle w:val="VerbatimChar"/>
        </w:rPr>
        <w:t>0.000  ...</w:t>
      </w:r>
      <w:proofErr w:type="gramEnd"/>
      <w:r>
        <w:rPr>
          <w:rStyle w:val="VerbatimChar"/>
        </w:rPr>
        <w:t xml:space="preserve">                           0.00   </w:t>
      </w:r>
      <w:r>
        <w:br/>
      </w:r>
      <w:r>
        <w:rPr>
          <w:rStyle w:val="VerbatimChar"/>
        </w:rPr>
        <w:t xml:space="preserve">3                       </w:t>
      </w:r>
      <w:proofErr w:type="gramStart"/>
      <w:r>
        <w:rPr>
          <w:rStyle w:val="VerbatimChar"/>
        </w:rPr>
        <w:t>0.000  ...</w:t>
      </w:r>
      <w:proofErr w:type="gramEnd"/>
      <w:r>
        <w:rPr>
          <w:rStyle w:val="VerbatimChar"/>
        </w:rPr>
        <w:t xml:space="preserve">                           0.00   </w:t>
      </w:r>
      <w:r>
        <w:br/>
      </w:r>
      <w:r>
        <w:rPr>
          <w:rStyle w:val="VerbatimChar"/>
        </w:rPr>
        <w:t xml:space="preserve">4                       </w:t>
      </w:r>
      <w:proofErr w:type="gramStart"/>
      <w:r>
        <w:rPr>
          <w:rStyle w:val="VerbatimChar"/>
        </w:rPr>
        <w:t>0.000  ...</w:t>
      </w:r>
      <w:proofErr w:type="gramEnd"/>
      <w:r>
        <w:rPr>
          <w:rStyle w:val="VerbatimChar"/>
        </w:rPr>
        <w:t xml:space="preserve">                           0.00   </w:t>
      </w:r>
      <w:r>
        <w:br/>
      </w:r>
      <w:r>
        <w:rPr>
          <w:rStyle w:val="VerbatimChar"/>
        </w:rPr>
        <w:t xml:space="preserve">...                       ...  ...                            ...   </w:t>
      </w:r>
      <w:r>
        <w:br/>
      </w:r>
      <w:r>
        <w:rPr>
          <w:rStyle w:val="VerbatimChar"/>
        </w:rPr>
        <w:t xml:space="preserve">210822                  </w:t>
      </w:r>
      <w:proofErr w:type="gramStart"/>
      <w:r>
        <w:rPr>
          <w:rStyle w:val="VerbatimChar"/>
        </w:rPr>
        <w:t>0.000  ...</w:t>
      </w:r>
      <w:proofErr w:type="gramEnd"/>
      <w:r>
        <w:rPr>
          <w:rStyle w:val="VerbatimChar"/>
        </w:rPr>
        <w:t xml:space="preserve">                          41.39   </w:t>
      </w:r>
      <w:r>
        <w:br/>
      </w:r>
      <w:r>
        <w:rPr>
          <w:rStyle w:val="VerbatimChar"/>
        </w:rPr>
        <w:t xml:space="preserve">210823                 </w:t>
      </w:r>
      <w:proofErr w:type="gramStart"/>
      <w:r>
        <w:rPr>
          <w:rStyle w:val="VerbatimChar"/>
        </w:rPr>
        <w:t>20.275  ...</w:t>
      </w:r>
      <w:proofErr w:type="gramEnd"/>
      <w:r>
        <w:rPr>
          <w:rStyle w:val="VerbatimChar"/>
        </w:rPr>
        <w:t xml:space="preserve">                          41.41   </w:t>
      </w:r>
      <w:r>
        <w:br/>
      </w:r>
      <w:r>
        <w:rPr>
          <w:rStyle w:val="VerbatimChar"/>
        </w:rPr>
        <w:t xml:space="preserve">210824                 </w:t>
      </w:r>
      <w:proofErr w:type="gramStart"/>
      <w:r>
        <w:rPr>
          <w:rStyle w:val="VerbatimChar"/>
        </w:rPr>
        <w:t>31.540  ...</w:t>
      </w:r>
      <w:proofErr w:type="gramEnd"/>
      <w:r>
        <w:rPr>
          <w:rStyle w:val="VerbatimChar"/>
        </w:rPr>
        <w:t xml:space="preserve">                          41.41   </w:t>
      </w:r>
      <w:r>
        <w:br/>
      </w:r>
      <w:r>
        <w:rPr>
          <w:rStyle w:val="VerbatimChar"/>
        </w:rPr>
        <w:t xml:space="preserve">210825                 </w:t>
      </w:r>
      <w:proofErr w:type="gramStart"/>
      <w:r>
        <w:rPr>
          <w:rStyle w:val="VerbatimChar"/>
        </w:rPr>
        <w:t>11.728  ...</w:t>
      </w:r>
      <w:proofErr w:type="gram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210826                 </w:t>
      </w:r>
      <w:proofErr w:type="gramStart"/>
      <w:r>
        <w:rPr>
          <w:rStyle w:val="VerbatimChar"/>
        </w:rPr>
        <w:t>12.258  ...</w:t>
      </w:r>
      <w:proofErr w:type="gram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 xml:space="preserve">        </w:t>
      </w:r>
      <w:proofErr w:type="spellStart"/>
      <w:r>
        <w:rPr>
          <w:rStyle w:val="VerbatimChar"/>
        </w:rPr>
        <w:t>people_fully_vaccinated_per_hundred</w:t>
      </w:r>
      <w:proofErr w:type="spellEnd"/>
      <w:r>
        <w:rPr>
          <w:rStyle w:val="VerbatimChar"/>
        </w:rPr>
        <w:t xml:space="preserve">  </w:t>
      </w:r>
      <w:proofErr w:type="spellStart"/>
      <w:r>
        <w:rPr>
          <w:rStyle w:val="VerbatimChar"/>
        </w:rPr>
        <w:t>total_boosters_per_hundred</w:t>
      </w:r>
      <w:proofErr w:type="spellEnd"/>
      <w:r>
        <w:rPr>
          <w:rStyle w:val="VerbatimChar"/>
        </w:rPr>
        <w:t xml:space="preserve">  \</w:t>
      </w:r>
      <w:r>
        <w:br/>
      </w:r>
      <w:r>
        <w:rPr>
          <w:rStyle w:val="VerbatimChar"/>
        </w:rPr>
        <w:t xml:space="preserve">0                                      0.14                        0.00   </w:t>
      </w:r>
      <w:r>
        <w:br/>
      </w:r>
      <w:r>
        <w:rPr>
          <w:rStyle w:val="VerbatimChar"/>
        </w:rPr>
        <w:t xml:space="preserve">1                                      0.14                        0.00   </w:t>
      </w:r>
      <w:r>
        <w:br/>
      </w:r>
      <w:r>
        <w:rPr>
          <w:rStyle w:val="VerbatimChar"/>
        </w:rPr>
        <w:t xml:space="preserve">2                                      0.14                        0.00   </w:t>
      </w:r>
      <w:r>
        <w:br/>
      </w:r>
      <w:r>
        <w:rPr>
          <w:rStyle w:val="VerbatimChar"/>
        </w:rPr>
        <w:t xml:space="preserve">3                                      0.14                        0.00   </w:t>
      </w:r>
      <w:r>
        <w:br/>
      </w:r>
      <w:r>
        <w:rPr>
          <w:rStyle w:val="VerbatimChar"/>
        </w:rPr>
        <w:t xml:space="preserve">4                                      0.14                        0.00   </w:t>
      </w:r>
      <w:r>
        <w:br/>
      </w:r>
      <w:r>
        <w:rPr>
          <w:rStyle w:val="VerbatimChar"/>
        </w:rPr>
        <w:t xml:space="preserve">...                                     ...                         ...   </w:t>
      </w:r>
      <w:r>
        <w:br/>
      </w:r>
      <w:r>
        <w:rPr>
          <w:rStyle w:val="VerbatimChar"/>
        </w:rPr>
        <w:t xml:space="preserve">210822                                29.94                        6.61   </w:t>
      </w:r>
      <w:r>
        <w:br/>
      </w:r>
      <w:r>
        <w:rPr>
          <w:rStyle w:val="VerbatimChar"/>
        </w:rPr>
        <w:t xml:space="preserve">210823                                29.96                        6.63   </w:t>
      </w:r>
      <w:r>
        <w:br/>
      </w:r>
      <w:r>
        <w:rPr>
          <w:rStyle w:val="VerbatimChar"/>
        </w:rPr>
        <w:t xml:space="preserve">210824                                29.98                        6.63   </w:t>
      </w:r>
      <w:r>
        <w:br/>
      </w:r>
      <w:r>
        <w:rPr>
          <w:rStyle w:val="VerbatimChar"/>
        </w:rPr>
        <w:t xml:space="preserve">210825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rPr>
          <w:rStyle w:val="VerbatimChar"/>
        </w:rPr>
        <w:t xml:space="preserve">210826                                  </w:t>
      </w:r>
      <w:proofErr w:type="spellStart"/>
      <w:r>
        <w:rPr>
          <w:rStyle w:val="VerbatimChar"/>
        </w:rPr>
        <w:t>NaN</w:t>
      </w:r>
      <w:proofErr w:type="spellEnd"/>
      <w:r>
        <w:rPr>
          <w:rStyle w:val="VerbatimChar"/>
        </w:rPr>
        <w:t xml:space="preserve">                         </w:t>
      </w:r>
      <w:proofErr w:type="spellStart"/>
      <w:r>
        <w:rPr>
          <w:rStyle w:val="VerbatimChar"/>
        </w:rPr>
        <w:t>NaN</w:t>
      </w:r>
      <w:proofErr w:type="spellEnd"/>
      <w:r>
        <w:rPr>
          <w:rStyle w:val="VerbatimChar"/>
        </w:rPr>
        <w:t xml:space="preserve">   </w:t>
      </w:r>
      <w:r>
        <w:br/>
      </w:r>
      <w:r>
        <w:br/>
      </w:r>
      <w:r>
        <w:rPr>
          <w:rStyle w:val="VerbatimChar"/>
        </w:rPr>
        <w:t xml:space="preserve">        population  </w:t>
      </w:r>
      <w:proofErr w:type="spellStart"/>
      <w:r>
        <w:rPr>
          <w:rStyle w:val="VerbatimChar"/>
        </w:rPr>
        <w:t>population_density</w:t>
      </w:r>
      <w:proofErr w:type="spellEnd"/>
      <w:r>
        <w:rPr>
          <w:rStyle w:val="VerbatimChar"/>
        </w:rPr>
        <w:t xml:space="preserve">  </w:t>
      </w:r>
      <w:proofErr w:type="spellStart"/>
      <w:r>
        <w:rPr>
          <w:rStyle w:val="VerbatimChar"/>
        </w:rPr>
        <w:t>median_age</w:t>
      </w:r>
      <w:proofErr w:type="spellEnd"/>
      <w:r>
        <w:rPr>
          <w:rStyle w:val="VerbatimChar"/>
        </w:rPr>
        <w:t xml:space="preserve">  aged_65_older  \</w:t>
      </w:r>
      <w:r>
        <w:br/>
      </w:r>
      <w:r>
        <w:rPr>
          <w:rStyle w:val="VerbatimChar"/>
        </w:rPr>
        <w:t xml:space="preserve">0       39835428.0              54.422        18.6          2.581   </w:t>
      </w:r>
      <w:r>
        <w:br/>
      </w:r>
      <w:r>
        <w:rPr>
          <w:rStyle w:val="VerbatimChar"/>
        </w:rPr>
        <w:t xml:space="preserve">1       39835428.0              54.422        18.6          2.581   </w:t>
      </w:r>
      <w:r>
        <w:br/>
      </w:r>
      <w:r>
        <w:rPr>
          <w:rStyle w:val="VerbatimChar"/>
        </w:rPr>
        <w:t xml:space="preserve">2       39835428.0              54.422        18.6          2.581   </w:t>
      </w:r>
      <w:r>
        <w:br/>
      </w:r>
      <w:r>
        <w:rPr>
          <w:rStyle w:val="VerbatimChar"/>
        </w:rPr>
        <w:t xml:space="preserve">3       39835428.0              54.422        18.6          2.581   </w:t>
      </w:r>
      <w:r>
        <w:br/>
      </w:r>
      <w:r>
        <w:rPr>
          <w:rStyle w:val="VerbatimChar"/>
        </w:rPr>
        <w:t xml:space="preserve">4       39835428.0              54.422        18.6          2.581   </w:t>
      </w:r>
      <w:r>
        <w:br/>
      </w:r>
      <w:r>
        <w:rPr>
          <w:rStyle w:val="VerbatimChar"/>
        </w:rPr>
        <w:t xml:space="preserve">...            ...                 ...         ...            ...   </w:t>
      </w:r>
      <w:r>
        <w:br/>
      </w:r>
      <w:r>
        <w:rPr>
          <w:rStyle w:val="VerbatimChar"/>
        </w:rPr>
        <w:t xml:space="preserve">210822  15092171.0              42.729        19.6          2.822   </w:t>
      </w:r>
      <w:r>
        <w:br/>
      </w:r>
      <w:r>
        <w:rPr>
          <w:rStyle w:val="VerbatimChar"/>
        </w:rPr>
        <w:t xml:space="preserve">210823  15092171.0              42.729        19.6          2.822   </w:t>
      </w:r>
      <w:r>
        <w:br/>
      </w:r>
      <w:r>
        <w:rPr>
          <w:rStyle w:val="VerbatimChar"/>
        </w:rPr>
        <w:t xml:space="preserve">210824  15092171.0              42.729        19.6          2.822   </w:t>
      </w:r>
      <w:r>
        <w:br/>
      </w:r>
      <w:r>
        <w:rPr>
          <w:rStyle w:val="VerbatimChar"/>
        </w:rPr>
        <w:t xml:space="preserve">210825  15092171.0              42.729        19.6          2.822   </w:t>
      </w:r>
      <w:r>
        <w:br/>
      </w:r>
      <w:r>
        <w:rPr>
          <w:rStyle w:val="VerbatimChar"/>
        </w:rPr>
        <w:t xml:space="preserve">210826  15092171.0              42.729        19.6          2.822   </w:t>
      </w:r>
      <w:r>
        <w:br/>
      </w:r>
      <w:r>
        <w:br/>
      </w:r>
      <w:r>
        <w:rPr>
          <w:rStyle w:val="VerbatimChar"/>
        </w:rPr>
        <w:t xml:space="preserve">        aged_70_older  </w:t>
      </w:r>
      <w:proofErr w:type="spellStart"/>
      <w:r>
        <w:rPr>
          <w:rStyle w:val="VerbatimChar"/>
        </w:rPr>
        <w:t>gdp_per_capita</w:t>
      </w:r>
      <w:proofErr w:type="spellEnd"/>
      <w:r>
        <w:rPr>
          <w:rStyle w:val="VerbatimChar"/>
        </w:rPr>
        <w:t xml:space="preserve">  vaccine  </w:t>
      </w:r>
      <w:r>
        <w:br/>
      </w:r>
      <w:r>
        <w:rPr>
          <w:rStyle w:val="VerbatimChar"/>
        </w:rPr>
        <w:t xml:space="preserve">0               1.337        1803.987      </w:t>
      </w:r>
      <w:proofErr w:type="spellStart"/>
      <w:r>
        <w:rPr>
          <w:rStyle w:val="VerbatimChar"/>
        </w:rPr>
        <w:t>NaN</w:t>
      </w:r>
      <w:proofErr w:type="spellEnd"/>
      <w:r>
        <w:rPr>
          <w:rStyle w:val="VerbatimChar"/>
        </w:rPr>
        <w:t xml:space="preserve">  </w:t>
      </w:r>
      <w:r>
        <w:br/>
      </w:r>
      <w:r>
        <w:rPr>
          <w:rStyle w:val="VerbatimChar"/>
        </w:rPr>
        <w:t xml:space="preserve">1               1.337        1803.987      </w:t>
      </w:r>
      <w:proofErr w:type="spellStart"/>
      <w:r>
        <w:rPr>
          <w:rStyle w:val="VerbatimChar"/>
        </w:rPr>
        <w:t>NaN</w:t>
      </w:r>
      <w:proofErr w:type="spellEnd"/>
      <w:r>
        <w:rPr>
          <w:rStyle w:val="VerbatimChar"/>
        </w:rPr>
        <w:t xml:space="preserve">  </w:t>
      </w:r>
      <w:r>
        <w:br/>
      </w:r>
      <w:r>
        <w:rPr>
          <w:rStyle w:val="VerbatimChar"/>
        </w:rPr>
        <w:t xml:space="preserve">2               1.337        1803.987      </w:t>
      </w:r>
      <w:proofErr w:type="spellStart"/>
      <w:r>
        <w:rPr>
          <w:rStyle w:val="VerbatimChar"/>
        </w:rPr>
        <w:t>NaN</w:t>
      </w:r>
      <w:proofErr w:type="spellEnd"/>
      <w:r>
        <w:rPr>
          <w:rStyle w:val="VerbatimChar"/>
        </w:rPr>
        <w:t xml:space="preserve">  </w:t>
      </w:r>
      <w:r>
        <w:br/>
      </w:r>
      <w:r>
        <w:rPr>
          <w:rStyle w:val="VerbatimChar"/>
        </w:rPr>
        <w:t xml:space="preserve">3               1.337        1803.987      </w:t>
      </w:r>
      <w:proofErr w:type="spellStart"/>
      <w:r>
        <w:rPr>
          <w:rStyle w:val="VerbatimChar"/>
        </w:rPr>
        <w:t>NaN</w:t>
      </w:r>
      <w:proofErr w:type="spellEnd"/>
      <w:r>
        <w:rPr>
          <w:rStyle w:val="VerbatimChar"/>
        </w:rPr>
        <w:t xml:space="preserve">  </w:t>
      </w:r>
      <w:r>
        <w:br/>
      </w:r>
      <w:r>
        <w:rPr>
          <w:rStyle w:val="VerbatimChar"/>
        </w:rPr>
        <w:t xml:space="preserve">4               1.337        1803.987      </w:t>
      </w:r>
      <w:proofErr w:type="spellStart"/>
      <w:r>
        <w:rPr>
          <w:rStyle w:val="VerbatimChar"/>
        </w:rPr>
        <w:t>NaN</w:t>
      </w:r>
      <w:proofErr w:type="spellEnd"/>
      <w:r>
        <w:rPr>
          <w:rStyle w:val="VerbatimChar"/>
        </w:rPr>
        <w:t xml:space="preserve">  </w:t>
      </w:r>
      <w:r>
        <w:br/>
      </w:r>
      <w:r>
        <w:rPr>
          <w:rStyle w:val="VerbatimChar"/>
        </w:rPr>
        <w:t xml:space="preserve">...               ...             ...      ...  </w:t>
      </w:r>
      <w:r>
        <w:br/>
      </w:r>
      <w:r>
        <w:rPr>
          <w:rStyle w:val="VerbatimChar"/>
        </w:rPr>
        <w:lastRenderedPageBreak/>
        <w:t xml:space="preserve">210822          1.882        1899.775      </w:t>
      </w:r>
      <w:proofErr w:type="spellStart"/>
      <w:r>
        <w:rPr>
          <w:rStyle w:val="VerbatimChar"/>
        </w:rPr>
        <w:t>NaN</w:t>
      </w:r>
      <w:proofErr w:type="spellEnd"/>
      <w:r>
        <w:rPr>
          <w:rStyle w:val="VerbatimChar"/>
        </w:rPr>
        <w:t xml:space="preserve">  </w:t>
      </w:r>
      <w:r>
        <w:br/>
      </w:r>
      <w:r>
        <w:rPr>
          <w:rStyle w:val="VerbatimChar"/>
        </w:rPr>
        <w:t xml:space="preserve">210823          1.882        1899.775      </w:t>
      </w:r>
      <w:proofErr w:type="spellStart"/>
      <w:r>
        <w:rPr>
          <w:rStyle w:val="VerbatimChar"/>
        </w:rPr>
        <w:t>NaN</w:t>
      </w:r>
      <w:proofErr w:type="spellEnd"/>
      <w:r>
        <w:rPr>
          <w:rStyle w:val="VerbatimChar"/>
        </w:rPr>
        <w:t xml:space="preserve">  </w:t>
      </w:r>
      <w:r>
        <w:br/>
      </w:r>
      <w:r>
        <w:rPr>
          <w:rStyle w:val="VerbatimChar"/>
        </w:rPr>
        <w:t xml:space="preserve">210824          1.882        1899.775      </w:t>
      </w:r>
      <w:proofErr w:type="spellStart"/>
      <w:r>
        <w:rPr>
          <w:rStyle w:val="VerbatimChar"/>
        </w:rPr>
        <w:t>NaN</w:t>
      </w:r>
      <w:proofErr w:type="spellEnd"/>
      <w:r>
        <w:rPr>
          <w:rStyle w:val="VerbatimChar"/>
        </w:rPr>
        <w:t xml:space="preserve">  </w:t>
      </w:r>
      <w:r>
        <w:br/>
      </w:r>
      <w:r>
        <w:rPr>
          <w:rStyle w:val="VerbatimChar"/>
        </w:rPr>
        <w:t xml:space="preserve">210825          1.882        1899.775      </w:t>
      </w:r>
      <w:proofErr w:type="spellStart"/>
      <w:r>
        <w:rPr>
          <w:rStyle w:val="VerbatimChar"/>
        </w:rPr>
        <w:t>NaN</w:t>
      </w:r>
      <w:proofErr w:type="spellEnd"/>
      <w:r>
        <w:rPr>
          <w:rStyle w:val="VerbatimChar"/>
        </w:rPr>
        <w:t xml:space="preserve">  </w:t>
      </w:r>
      <w:r>
        <w:br/>
      </w:r>
      <w:r>
        <w:rPr>
          <w:rStyle w:val="VerbatimChar"/>
        </w:rPr>
        <w:t xml:space="preserve">210826          1.882        1899.775      </w:t>
      </w:r>
      <w:proofErr w:type="spellStart"/>
      <w:r>
        <w:rPr>
          <w:rStyle w:val="VerbatimChar"/>
        </w:rPr>
        <w:t>NaN</w:t>
      </w:r>
      <w:proofErr w:type="spellEnd"/>
      <w:r>
        <w:rPr>
          <w:rStyle w:val="VerbatimChar"/>
        </w:rPr>
        <w:t xml:space="preserve">  </w:t>
      </w:r>
      <w:r>
        <w:br/>
      </w:r>
      <w:r>
        <w:br/>
      </w:r>
      <w:r>
        <w:rPr>
          <w:rStyle w:val="VerbatimChar"/>
        </w:rPr>
        <w:t>[210827 rows x 33 columns]</w:t>
      </w:r>
    </w:p>
    <w:p w14:paraId="5B05B786" w14:textId="77777777" w:rsidR="00000000" w:rsidRPr="00717AA0" w:rsidRDefault="00000000">
      <w:pPr>
        <w:pStyle w:val="Heading3"/>
        <w:rPr>
          <w:color w:val="000000" w:themeColor="text1"/>
          <w:u w:val="single"/>
        </w:rPr>
      </w:pPr>
      <w:bookmarkStart w:id="11" w:name="one-hot-encoding"/>
      <w:r w:rsidRPr="00717AA0">
        <w:rPr>
          <w:color w:val="000000" w:themeColor="text1"/>
          <w:u w:val="single"/>
        </w:rPr>
        <w:t>one hot encoding</w:t>
      </w:r>
      <w:bookmarkEnd w:id="11"/>
    </w:p>
    <w:p w14:paraId="055E75D0" w14:textId="7BC6567F" w:rsidR="00000000" w:rsidRDefault="00000000">
      <w:pPr>
        <w:pStyle w:val="SourceCode"/>
      </w:pPr>
      <w:r>
        <w:br/>
      </w:r>
      <w:r>
        <w:rPr>
          <w:rStyle w:val="KeywordTok"/>
        </w:rPr>
        <w:t>def</w:t>
      </w:r>
      <w:r>
        <w:rPr>
          <w:rStyle w:val="NormalTok"/>
        </w:rPr>
        <w:t xml:space="preserve"> </w:t>
      </w:r>
      <w:proofErr w:type="spellStart"/>
      <w:r>
        <w:rPr>
          <w:rStyle w:val="NormalTok"/>
        </w:rPr>
        <w:t>convert_to_binary</w:t>
      </w:r>
      <w:proofErr w:type="spellEnd"/>
      <w:r>
        <w:rPr>
          <w:rStyle w:val="NormalTok"/>
        </w:rPr>
        <w:t>(</w:t>
      </w:r>
      <w:proofErr w:type="spellStart"/>
      <w:r>
        <w:rPr>
          <w:rStyle w:val="NormalTok"/>
        </w:rPr>
        <w:t>df</w:t>
      </w:r>
      <w:proofErr w:type="spellEnd"/>
      <w:r>
        <w:rPr>
          <w:rStyle w:val="NormalTok"/>
        </w:rPr>
        <w:t xml:space="preserve">, </w:t>
      </w:r>
      <w:proofErr w:type="spellStart"/>
      <w:r>
        <w:rPr>
          <w:rStyle w:val="NormalTok"/>
        </w:rPr>
        <w:t>column_to_convert</w:t>
      </w:r>
      <w:proofErr w:type="spellEnd"/>
      <w:r>
        <w:rPr>
          <w:rStyle w:val="NormalTok"/>
        </w:rPr>
        <w:t>):</w:t>
      </w:r>
      <w:r>
        <w:br/>
      </w:r>
      <w:r>
        <w:rPr>
          <w:rStyle w:val="NormalTok"/>
        </w:rPr>
        <w:t xml:space="preserve">    categories </w:t>
      </w:r>
      <w:r>
        <w:rPr>
          <w:rStyle w:val="OperatorTok"/>
        </w:rPr>
        <w:t>=</w:t>
      </w:r>
      <w:r>
        <w:rPr>
          <w:rStyle w:val="NormalTok"/>
        </w:rPr>
        <w:t xml:space="preserve"> </w:t>
      </w:r>
      <w:r>
        <w:rPr>
          <w:rStyle w:val="BuiltInTok"/>
        </w:rPr>
        <w:t>list</w:t>
      </w:r>
      <w:r>
        <w:rPr>
          <w:rStyle w:val="NormalTok"/>
        </w:rPr>
        <w:t>(</w:t>
      </w:r>
      <w:proofErr w:type="spellStart"/>
      <w:r>
        <w:rPr>
          <w:rStyle w:val="NormalTok"/>
        </w:rPr>
        <w:t>df</w:t>
      </w:r>
      <w:proofErr w:type="spellEnd"/>
      <w:r>
        <w:rPr>
          <w:rStyle w:val="NormalTok"/>
        </w:rPr>
        <w:t>[</w:t>
      </w:r>
      <w:proofErr w:type="spellStart"/>
      <w:r>
        <w:rPr>
          <w:rStyle w:val="NormalTok"/>
        </w:rPr>
        <w:t>column_to_convert</w:t>
      </w:r>
      <w:proofErr w:type="spellEnd"/>
      <w:r>
        <w:rPr>
          <w:rStyle w:val="NormalTok"/>
        </w:rPr>
        <w:t>].</w:t>
      </w:r>
      <w:proofErr w:type="spellStart"/>
      <w:r>
        <w:rPr>
          <w:rStyle w:val="NormalTok"/>
        </w:rPr>
        <w:t>drop_duplicates</w:t>
      </w:r>
      <w:proofErr w:type="spellEnd"/>
      <w:r>
        <w:rPr>
          <w:rStyle w:val="NormalTok"/>
        </w:rPr>
        <w:t>())</w:t>
      </w:r>
      <w:r>
        <w:br/>
      </w:r>
      <w:r>
        <w:br/>
      </w:r>
      <w:r>
        <w:rPr>
          <w:rStyle w:val="NormalTok"/>
        </w:rPr>
        <w:t xml:space="preserve">    </w:t>
      </w:r>
      <w:r>
        <w:rPr>
          <w:rStyle w:val="ControlFlowTok"/>
        </w:rPr>
        <w:t>for</w:t>
      </w:r>
      <w:r>
        <w:rPr>
          <w:rStyle w:val="NormalTok"/>
        </w:rPr>
        <w:t xml:space="preserve"> category </w:t>
      </w:r>
      <w:r>
        <w:rPr>
          <w:rStyle w:val="KeywordTok"/>
        </w:rPr>
        <w:t>in</w:t>
      </w:r>
      <w:r>
        <w:rPr>
          <w:rStyle w:val="NormalTok"/>
        </w:rPr>
        <w:t xml:space="preserve"> categories:</w:t>
      </w:r>
      <w:r>
        <w:br/>
      </w:r>
      <w:r>
        <w:rPr>
          <w:rStyle w:val="NormalTok"/>
        </w:rPr>
        <w:t xml:space="preserve">        </w:t>
      </w:r>
      <w:proofErr w:type="spellStart"/>
      <w:r>
        <w:rPr>
          <w:rStyle w:val="NormalTok"/>
        </w:rPr>
        <w:t>cat_name</w:t>
      </w:r>
      <w:proofErr w:type="spellEnd"/>
      <w:r>
        <w:rPr>
          <w:rStyle w:val="NormalTok"/>
        </w:rPr>
        <w:t xml:space="preserve"> </w:t>
      </w:r>
      <w:r>
        <w:rPr>
          <w:rStyle w:val="OperatorTok"/>
        </w:rPr>
        <w:t>=</w:t>
      </w:r>
      <w:r>
        <w:rPr>
          <w:rStyle w:val="NormalTok"/>
        </w:rPr>
        <w:t xml:space="preserve"> </w:t>
      </w:r>
      <w:r>
        <w:rPr>
          <w:rStyle w:val="BuiltInTok"/>
        </w:rPr>
        <w:t>str</w:t>
      </w:r>
      <w:r>
        <w:rPr>
          <w:rStyle w:val="NormalTok"/>
        </w:rPr>
        <w:t>(category).replace(</w:t>
      </w:r>
      <w:r>
        <w:rPr>
          <w:rStyle w:val="StringTok"/>
        </w:rPr>
        <w:t>" "</w:t>
      </w:r>
      <w:r>
        <w:rPr>
          <w:rStyle w:val="NormalTok"/>
        </w:rPr>
        <w:t xml:space="preserve">, </w:t>
      </w:r>
      <w:r>
        <w:rPr>
          <w:rStyle w:val="StringTok"/>
        </w:rPr>
        <w:t>"_"</w:t>
      </w:r>
      <w:r>
        <w:rPr>
          <w:rStyle w:val="NormalTok"/>
        </w:rPr>
        <w:t>).replace(</w:t>
      </w:r>
      <w:r>
        <w:rPr>
          <w:rStyle w:val="StringTok"/>
        </w:rPr>
        <w:t>"("</w:t>
      </w:r>
      <w:r>
        <w:rPr>
          <w:rStyle w:val="NormalTok"/>
        </w:rPr>
        <w:t xml:space="preserve">, </w:t>
      </w:r>
      <w:r>
        <w:rPr>
          <w:rStyle w:val="StringTok"/>
        </w:rPr>
        <w:t>""</w:t>
      </w:r>
      <w:r>
        <w:rPr>
          <w:rStyle w:val="NormalTok"/>
        </w:rPr>
        <w:t>).replace(</w:t>
      </w:r>
      <w:r>
        <w:rPr>
          <w:rStyle w:val="StringTok"/>
        </w:rPr>
        <w:t>")"</w:t>
      </w:r>
      <w:r>
        <w:rPr>
          <w:rStyle w:val="NormalTok"/>
        </w:rPr>
        <w:t xml:space="preserve">, </w:t>
      </w:r>
      <w:r>
        <w:rPr>
          <w:rStyle w:val="StringTok"/>
        </w:rPr>
        <w:t>""</w:t>
      </w:r>
      <w:r>
        <w:rPr>
          <w:rStyle w:val="NormalTok"/>
        </w:rPr>
        <w:t>).replace(</w:t>
      </w:r>
      <w:r>
        <w:rPr>
          <w:rStyle w:val="StringTok"/>
        </w:rPr>
        <w:t>"/"</w:t>
      </w:r>
      <w:r>
        <w:rPr>
          <w:rStyle w:val="NormalTok"/>
        </w:rPr>
        <w:t xml:space="preserve">, </w:t>
      </w:r>
      <w:r>
        <w:rPr>
          <w:rStyle w:val="StringTok"/>
        </w:rPr>
        <w:t>"_"</w:t>
      </w:r>
      <w:r>
        <w:rPr>
          <w:rStyle w:val="NormalTok"/>
        </w:rPr>
        <w:t>).replace(</w:t>
      </w:r>
      <w:r>
        <w:rPr>
          <w:rStyle w:val="StringTok"/>
        </w:rPr>
        <w:t>"-"</w:t>
      </w:r>
      <w:r>
        <w:rPr>
          <w:rStyle w:val="NormalTok"/>
        </w:rPr>
        <w:t xml:space="preserve">, </w:t>
      </w:r>
      <w:r>
        <w:rPr>
          <w:rStyle w:val="StringTok"/>
        </w:rPr>
        <w:t>""</w:t>
      </w:r>
      <w:r>
        <w:rPr>
          <w:rStyle w:val="NormalTok"/>
        </w:rPr>
        <w:t>).lower()</w:t>
      </w:r>
      <w:r>
        <w:br/>
      </w:r>
      <w:r>
        <w:rPr>
          <w:rStyle w:val="NormalTok"/>
        </w:rPr>
        <w:t xml:space="preserve">        </w:t>
      </w:r>
      <w:proofErr w:type="spellStart"/>
      <w:r>
        <w:rPr>
          <w:rStyle w:val="NormalTok"/>
        </w:rPr>
        <w:t>col_name</w:t>
      </w:r>
      <w:proofErr w:type="spellEnd"/>
      <w:r>
        <w:rPr>
          <w:rStyle w:val="NormalTok"/>
        </w:rPr>
        <w:t xml:space="preserve"> </w:t>
      </w:r>
      <w:r>
        <w:rPr>
          <w:rStyle w:val="OperatorTok"/>
        </w:rPr>
        <w:t>=</w:t>
      </w:r>
      <w:r>
        <w:rPr>
          <w:rStyle w:val="NormalTok"/>
        </w:rPr>
        <w:t xml:space="preserve"> </w:t>
      </w:r>
      <w:proofErr w:type="spellStart"/>
      <w:r>
        <w:rPr>
          <w:rStyle w:val="NormalTok"/>
        </w:rPr>
        <w:t>column_to_convert</w:t>
      </w:r>
      <w:proofErr w:type="spellEnd"/>
      <w:r>
        <w:rPr>
          <w:rStyle w:val="NormalTok"/>
        </w:rPr>
        <w:t>[:</w:t>
      </w:r>
      <w:r>
        <w:rPr>
          <w:rStyle w:val="DecValTok"/>
        </w:rPr>
        <w:t>5</w:t>
      </w:r>
      <w:r>
        <w:rPr>
          <w:rStyle w:val="NormalTok"/>
        </w:rPr>
        <w:t xml:space="preserve">] </w:t>
      </w:r>
      <w:r>
        <w:rPr>
          <w:rStyle w:val="OperatorTok"/>
        </w:rPr>
        <w:t>+</w:t>
      </w:r>
      <w:r>
        <w:rPr>
          <w:rStyle w:val="NormalTok"/>
        </w:rPr>
        <w:t xml:space="preserve"> </w:t>
      </w:r>
      <w:r>
        <w:rPr>
          <w:rStyle w:val="StringTok"/>
        </w:rPr>
        <w:t>'_'</w:t>
      </w:r>
      <w:r>
        <w:rPr>
          <w:rStyle w:val="NormalTok"/>
        </w:rPr>
        <w:t xml:space="preserve"> </w:t>
      </w:r>
      <w:r>
        <w:rPr>
          <w:rStyle w:val="OperatorTok"/>
        </w:rPr>
        <w:t>+</w:t>
      </w:r>
      <w:r>
        <w:rPr>
          <w:rStyle w:val="NormalTok"/>
        </w:rPr>
        <w:t xml:space="preserve"> </w:t>
      </w:r>
      <w:proofErr w:type="spellStart"/>
      <w:r>
        <w:rPr>
          <w:rStyle w:val="NormalTok"/>
        </w:rPr>
        <w:t>cat_name</w:t>
      </w:r>
      <w:proofErr w:type="spellEnd"/>
      <w:r>
        <w:rPr>
          <w:rStyle w:val="NormalTok"/>
        </w:rPr>
        <w:t>[:</w:t>
      </w:r>
      <w:r>
        <w:rPr>
          <w:rStyle w:val="DecValTok"/>
        </w:rPr>
        <w:t>10</w:t>
      </w:r>
      <w:r>
        <w:rPr>
          <w:rStyle w:val="NormalTok"/>
        </w:rPr>
        <w:t>]</w:t>
      </w:r>
      <w:r>
        <w:br/>
      </w:r>
      <w:r>
        <w:rPr>
          <w:rStyle w:val="NormalTok"/>
        </w:rPr>
        <w:t xml:space="preserve">        </w:t>
      </w:r>
      <w:proofErr w:type="spellStart"/>
      <w:r>
        <w:rPr>
          <w:rStyle w:val="NormalTok"/>
        </w:rPr>
        <w:t>df</w:t>
      </w:r>
      <w:proofErr w:type="spellEnd"/>
      <w:r>
        <w:rPr>
          <w:rStyle w:val="NormalTok"/>
        </w:rPr>
        <w:t>[</w:t>
      </w:r>
      <w:proofErr w:type="spellStart"/>
      <w:r>
        <w:rPr>
          <w:rStyle w:val="NormalTok"/>
        </w:rPr>
        <w:t>col_name</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proofErr w:type="spellStart"/>
      <w:r>
        <w:rPr>
          <w:rStyle w:val="NormalTok"/>
        </w:rPr>
        <w:t>df.loc</w:t>
      </w:r>
      <w:proofErr w:type="spellEnd"/>
      <w:r>
        <w:rPr>
          <w:rStyle w:val="NormalTok"/>
        </w:rPr>
        <w:t>[(</w:t>
      </w:r>
      <w:proofErr w:type="spellStart"/>
      <w:r>
        <w:rPr>
          <w:rStyle w:val="NormalTok"/>
        </w:rPr>
        <w:t>df</w:t>
      </w:r>
      <w:proofErr w:type="spellEnd"/>
      <w:r>
        <w:rPr>
          <w:rStyle w:val="NormalTok"/>
        </w:rPr>
        <w:t>[</w:t>
      </w:r>
      <w:proofErr w:type="spellStart"/>
      <w:r>
        <w:rPr>
          <w:rStyle w:val="NormalTok"/>
        </w:rPr>
        <w:t>column_to_convert</w:t>
      </w:r>
      <w:proofErr w:type="spellEnd"/>
      <w:r>
        <w:rPr>
          <w:rStyle w:val="NormalTok"/>
        </w:rPr>
        <w:t xml:space="preserve">] </w:t>
      </w:r>
      <w:r>
        <w:rPr>
          <w:rStyle w:val="OperatorTok"/>
        </w:rPr>
        <w:t>==</w:t>
      </w:r>
      <w:r>
        <w:rPr>
          <w:rStyle w:val="NormalTok"/>
        </w:rPr>
        <w:t xml:space="preserve"> category), </w:t>
      </w:r>
      <w:proofErr w:type="spellStart"/>
      <w:r>
        <w:rPr>
          <w:rStyle w:val="NormalTok"/>
        </w:rPr>
        <w:t>col_name</w:t>
      </w:r>
      <w:proofErr w:type="spellEnd"/>
      <w:r>
        <w:rPr>
          <w:rStyle w:val="NormalTok"/>
        </w:rPr>
        <w:t xml:space="preserve">] </w:t>
      </w:r>
      <w:r>
        <w:rPr>
          <w:rStyle w:val="OperatorTok"/>
        </w:rPr>
        <w:t>=</w:t>
      </w:r>
      <w:r>
        <w:rPr>
          <w:rStyle w:val="NormalTok"/>
        </w:rPr>
        <w:t xml:space="preserve"> </w:t>
      </w:r>
      <w:r>
        <w:rPr>
          <w:rStyle w:val="DecValTok"/>
        </w:rPr>
        <w:t>1</w:t>
      </w:r>
      <w:r>
        <w:br/>
      </w:r>
      <w:r>
        <w:br/>
      </w:r>
      <w:r>
        <w:rPr>
          <w:rStyle w:val="NormalTok"/>
        </w:rPr>
        <w:t xml:space="preserve">    </w:t>
      </w:r>
      <w:r>
        <w:rPr>
          <w:rStyle w:val="ControlFlowTok"/>
        </w:rPr>
        <w:t>return</w:t>
      </w:r>
      <w:r>
        <w:rPr>
          <w:rStyle w:val="NormalTok"/>
        </w:rPr>
        <w:t xml:space="preserve"> </w:t>
      </w:r>
      <w:proofErr w:type="spellStart"/>
      <w:r>
        <w:rPr>
          <w:rStyle w:val="NormalTok"/>
        </w:rPr>
        <w:t>df</w:t>
      </w:r>
      <w:proofErr w:type="spellEnd"/>
      <w:r>
        <w:br/>
      </w:r>
      <w:r>
        <w:br/>
      </w:r>
      <w:r>
        <w:br/>
      </w:r>
      <w:r>
        <w:rPr>
          <w:rStyle w:val="BuiltInTok"/>
        </w:rPr>
        <w:t>print</w:t>
      </w:r>
      <w:r>
        <w:rPr>
          <w:rStyle w:val="NormalTok"/>
        </w:rPr>
        <w:t>(</w:t>
      </w:r>
      <w:r>
        <w:rPr>
          <w:rStyle w:val="StringTok"/>
        </w:rPr>
        <w:t>"One Hot Encoding categorical data..."</w:t>
      </w:r>
      <w:r>
        <w:rPr>
          <w:rStyle w:val="NormalTok"/>
        </w:rPr>
        <w:t>)</w:t>
      </w:r>
      <w:r>
        <w:br/>
      </w:r>
      <w:proofErr w:type="spellStart"/>
      <w:r>
        <w:rPr>
          <w:rStyle w:val="NormalTok"/>
        </w:rPr>
        <w:t>columns_to_convert</w:t>
      </w:r>
      <w:proofErr w:type="spellEnd"/>
      <w:r>
        <w:rPr>
          <w:rStyle w:val="NormalTok"/>
        </w:rPr>
        <w:t xml:space="preserve"> </w:t>
      </w:r>
      <w:r>
        <w:rPr>
          <w:rStyle w:val="OperatorTok"/>
        </w:rPr>
        <w:t>=</w:t>
      </w:r>
      <w:r>
        <w:rPr>
          <w:rStyle w:val="NormalTok"/>
        </w:rPr>
        <w:t xml:space="preserve"> [</w:t>
      </w:r>
      <w:r>
        <w:rPr>
          <w:rStyle w:val="StringTok"/>
        </w:rPr>
        <w:t>'vaccine'</w:t>
      </w:r>
      <w:r>
        <w:rPr>
          <w:rStyle w:val="NormalTok"/>
        </w:rPr>
        <w:t>]</w:t>
      </w:r>
      <w:r>
        <w:br/>
      </w:r>
      <w:r>
        <w:br/>
      </w:r>
      <w:r>
        <w:rPr>
          <w:rStyle w:val="ControlFlowTok"/>
        </w:rPr>
        <w:t>for</w:t>
      </w:r>
      <w:r>
        <w:rPr>
          <w:rStyle w:val="NormalTok"/>
        </w:rPr>
        <w:t xml:space="preserve"> column </w:t>
      </w:r>
      <w:r>
        <w:rPr>
          <w:rStyle w:val="KeywordTok"/>
        </w:rPr>
        <w:t>in</w:t>
      </w:r>
      <w:r>
        <w:rPr>
          <w:rStyle w:val="NormalTok"/>
        </w:rPr>
        <w:t xml:space="preserve"> </w:t>
      </w:r>
      <w:proofErr w:type="spellStart"/>
      <w:r>
        <w:rPr>
          <w:rStyle w:val="NormalTok"/>
        </w:rPr>
        <w:t>columns_to_convert</w:t>
      </w:r>
      <w:proofErr w:type="spellEnd"/>
      <w:r>
        <w:rPr>
          <w:rStyle w:val="NormalTok"/>
        </w:rPr>
        <w:t>:</w:t>
      </w:r>
      <w:r>
        <w:br/>
      </w:r>
      <w:r>
        <w:rPr>
          <w:rStyle w:val="NormalTok"/>
        </w:rPr>
        <w:t xml:space="preserve">    </w:t>
      </w:r>
      <w:proofErr w:type="spellStart"/>
      <w:r>
        <w:rPr>
          <w:rStyle w:val="NormalTok"/>
        </w:rPr>
        <w:t>df_all</w:t>
      </w:r>
      <w:proofErr w:type="spellEnd"/>
      <w:r>
        <w:rPr>
          <w:rStyle w:val="NormalTok"/>
        </w:rPr>
        <w:t xml:space="preserve"> </w:t>
      </w:r>
      <w:r>
        <w:rPr>
          <w:rStyle w:val="OperatorTok"/>
        </w:rPr>
        <w:t>=</w:t>
      </w:r>
      <w:r>
        <w:rPr>
          <w:rStyle w:val="NormalTok"/>
        </w:rPr>
        <w:t xml:space="preserve"> </w:t>
      </w:r>
      <w:proofErr w:type="spellStart"/>
      <w:r>
        <w:rPr>
          <w:rStyle w:val="NormalTok"/>
        </w:rPr>
        <w:t>convert_to_binary</w:t>
      </w:r>
      <w:proofErr w:type="spellEnd"/>
      <w:r>
        <w:rPr>
          <w:rStyle w:val="NormalTok"/>
        </w:rPr>
        <w:t>(</w:t>
      </w:r>
      <w:proofErr w:type="spellStart"/>
      <w:r>
        <w:rPr>
          <w:rStyle w:val="NormalTok"/>
        </w:rPr>
        <w:t>df</w:t>
      </w:r>
      <w:proofErr w:type="spellEnd"/>
      <w:r>
        <w:rPr>
          <w:rStyle w:val="OperatorTok"/>
        </w:rPr>
        <w:t>=</w:t>
      </w:r>
      <w:r>
        <w:rPr>
          <w:rStyle w:val="NormalTok"/>
        </w:rPr>
        <w:t xml:space="preserve">final, </w:t>
      </w:r>
      <w:proofErr w:type="spellStart"/>
      <w:r>
        <w:rPr>
          <w:rStyle w:val="NormalTok"/>
        </w:rPr>
        <w:t>column_to_convert</w:t>
      </w:r>
      <w:proofErr w:type="spellEnd"/>
      <w:r>
        <w:rPr>
          <w:rStyle w:val="OperatorTok"/>
        </w:rPr>
        <w:t>=</w:t>
      </w:r>
      <w:r>
        <w:rPr>
          <w:rStyle w:val="NormalTok"/>
        </w:rPr>
        <w:t>column)</w:t>
      </w:r>
      <w:r>
        <w:br/>
      </w:r>
      <w:r>
        <w:rPr>
          <w:rStyle w:val="NormalTok"/>
        </w:rPr>
        <w:t xml:space="preserve">    </w:t>
      </w:r>
      <w:proofErr w:type="spellStart"/>
      <w:r>
        <w:rPr>
          <w:rStyle w:val="NormalTok"/>
        </w:rPr>
        <w:t>df_all.drop</w:t>
      </w:r>
      <w:proofErr w:type="spellEnd"/>
      <w:r>
        <w:rPr>
          <w:rStyle w:val="NormalTok"/>
        </w:rPr>
        <w:t>(column, axis</w:t>
      </w:r>
      <w:r>
        <w:rPr>
          <w:rStyle w:val="OperatorTok"/>
        </w:rPr>
        <w:t>=</w:t>
      </w:r>
      <w:r>
        <w:rPr>
          <w:rStyle w:val="DecValTok"/>
        </w:rPr>
        <w:t>1</w:t>
      </w:r>
      <w:r>
        <w:rPr>
          <w:rStyle w:val="NormalTok"/>
        </w:rPr>
        <w:t xml:space="preserve">, </w:t>
      </w:r>
      <w:proofErr w:type="spellStart"/>
      <w:r>
        <w:rPr>
          <w:rStyle w:val="NormalTok"/>
        </w:rPr>
        <w:t>inplace</w:t>
      </w:r>
      <w:proofErr w:type="spellEnd"/>
      <w:r>
        <w:rPr>
          <w:rStyle w:val="OperatorTok"/>
        </w:rPr>
        <w:t>=</w:t>
      </w:r>
      <w:r>
        <w:rPr>
          <w:rStyle w:val="VariableTok"/>
        </w:rPr>
        <w:t>True</w:t>
      </w:r>
      <w:r>
        <w:rPr>
          <w:rStyle w:val="NormalTok"/>
        </w:rPr>
        <w:t>)</w:t>
      </w:r>
      <w:r>
        <w:br/>
      </w:r>
      <w:r>
        <w:rPr>
          <w:rStyle w:val="BuiltInTok"/>
        </w:rPr>
        <w:t>print</w:t>
      </w:r>
      <w:r>
        <w:rPr>
          <w:rStyle w:val="NormalTok"/>
        </w:rPr>
        <w:t>(</w:t>
      </w:r>
      <w:r>
        <w:rPr>
          <w:rStyle w:val="StringTok"/>
        </w:rPr>
        <w:t>"One Hot Encoding categorical data...completed"</w:t>
      </w:r>
      <w:r>
        <w:rPr>
          <w:rStyle w:val="NormalTok"/>
        </w:rPr>
        <w:t>)</w:t>
      </w:r>
    </w:p>
    <w:p w14:paraId="13DA4FC8" w14:textId="77777777" w:rsidR="00000000" w:rsidRDefault="00000000">
      <w:pPr>
        <w:pStyle w:val="SourceCode"/>
      </w:pPr>
      <w:r>
        <w:rPr>
          <w:rStyle w:val="VerbatimChar"/>
        </w:rPr>
        <w:t>One Hot Encoding categorical data...</w:t>
      </w:r>
      <w:r>
        <w:br/>
      </w:r>
      <w:r>
        <w:rPr>
          <w:rStyle w:val="VerbatimChar"/>
        </w:rPr>
        <w:t>One Hot Encoding categorical data...completed</w:t>
      </w:r>
    </w:p>
    <w:p w14:paraId="39336D5E" w14:textId="77777777" w:rsidR="00000000" w:rsidRDefault="00000000">
      <w:pPr>
        <w:pStyle w:val="SourceCode"/>
      </w:pPr>
      <w:r>
        <w:rPr>
          <w:rStyle w:val="NormalTok"/>
        </w:rPr>
        <w:t>fin</w:t>
      </w:r>
      <w:r>
        <w:rPr>
          <w:rStyle w:val="OperatorTok"/>
        </w:rPr>
        <w:t>=</w:t>
      </w:r>
      <w:proofErr w:type="spellStart"/>
      <w:proofErr w:type="gramStart"/>
      <w:r>
        <w:rPr>
          <w:rStyle w:val="NormalTok"/>
        </w:rPr>
        <w:t>fin.dropna</w:t>
      </w:r>
      <w:proofErr w:type="spellEnd"/>
      <w:proofErr w:type="gramEnd"/>
      <w:r>
        <w:rPr>
          <w:rStyle w:val="NormalTok"/>
        </w:rPr>
        <w:t>()</w:t>
      </w:r>
      <w:r>
        <w:br/>
      </w:r>
      <w:r>
        <w:rPr>
          <w:rStyle w:val="NormalTok"/>
        </w:rPr>
        <w:t>fin</w:t>
      </w:r>
    </w:p>
    <w:p w14:paraId="04F79475" w14:textId="77777777" w:rsidR="00000000" w:rsidRDefault="00000000">
      <w:pPr>
        <w:pStyle w:val="SourceCode"/>
      </w:pPr>
      <w:r>
        <w:rPr>
          <w:rStyle w:val="VerbatimChar"/>
        </w:rPr>
        <w:t xml:space="preserve">       </w:t>
      </w:r>
      <w:proofErr w:type="spellStart"/>
      <w:r>
        <w:rPr>
          <w:rStyle w:val="VerbatimChar"/>
        </w:rPr>
        <w:t>iso_code</w:t>
      </w:r>
      <w:proofErr w:type="spellEnd"/>
      <w:r>
        <w:rPr>
          <w:rStyle w:val="VerbatimChar"/>
        </w:rPr>
        <w:t xml:space="preserve">      continent   location       </w:t>
      </w:r>
      <w:proofErr w:type="gramStart"/>
      <w:r>
        <w:rPr>
          <w:rStyle w:val="VerbatimChar"/>
        </w:rPr>
        <w:t xml:space="preserve">date  </w:t>
      </w:r>
      <w:proofErr w:type="spellStart"/>
      <w:r>
        <w:rPr>
          <w:rStyle w:val="VerbatimChar"/>
        </w:rPr>
        <w:t>total</w:t>
      </w:r>
      <w:proofErr w:type="gramEnd"/>
      <w:r>
        <w:rPr>
          <w:rStyle w:val="VerbatimChar"/>
        </w:rPr>
        <w:t>_cases</w:t>
      </w:r>
      <w:proofErr w:type="spellEnd"/>
      <w:r>
        <w:rPr>
          <w:rStyle w:val="VerbatimChar"/>
        </w:rPr>
        <w:t xml:space="preserve">  </w:t>
      </w:r>
      <w:proofErr w:type="spellStart"/>
      <w:r>
        <w:rPr>
          <w:rStyle w:val="VerbatimChar"/>
        </w:rPr>
        <w:t>new_cases</w:t>
      </w:r>
      <w:proofErr w:type="spellEnd"/>
      <w:r>
        <w:rPr>
          <w:rStyle w:val="VerbatimChar"/>
        </w:rPr>
        <w:t xml:space="preserve">  \</w:t>
      </w:r>
      <w:r>
        <w:br/>
      </w:r>
      <w:r>
        <w:rPr>
          <w:rStyle w:val="VerbatimChar"/>
        </w:rPr>
        <w:t xml:space="preserve">6617        ARG  South America  Argentina 2020-02-13          1.0        1.0   </w:t>
      </w:r>
      <w:r>
        <w:br/>
      </w:r>
      <w:r>
        <w:rPr>
          <w:rStyle w:val="VerbatimChar"/>
        </w:rPr>
        <w:t xml:space="preserve">6618        ARG  South America  Argentina 2020-02-14          1.0        1.0   </w:t>
      </w:r>
      <w:r>
        <w:br/>
      </w:r>
      <w:r>
        <w:rPr>
          <w:rStyle w:val="VerbatimChar"/>
        </w:rPr>
        <w:t xml:space="preserve">6619        ARG  South America  Argentina 2020-02-15          1.0        1.0   </w:t>
      </w:r>
      <w:r>
        <w:br/>
      </w:r>
      <w:r>
        <w:rPr>
          <w:rStyle w:val="VerbatimChar"/>
        </w:rPr>
        <w:t xml:space="preserve">6620        ARG  South America  Argentina 2020-02-16          1.0        1.0   </w:t>
      </w:r>
      <w:r>
        <w:br/>
      </w:r>
      <w:r>
        <w:rPr>
          <w:rStyle w:val="VerbatimChar"/>
        </w:rPr>
        <w:t xml:space="preserve">6621        ARG  South America  Argentina 2020-02-17          1.0        1.0   </w:t>
      </w:r>
      <w:r>
        <w:br/>
      </w:r>
      <w:r>
        <w:rPr>
          <w:rStyle w:val="VerbatimChar"/>
        </w:rPr>
        <w:t xml:space="preserve">...         ...            ...        ...        ...          ...        ...   </w:t>
      </w:r>
      <w:r>
        <w:br/>
      </w:r>
      <w:r>
        <w:rPr>
          <w:rStyle w:val="VerbatimChar"/>
        </w:rPr>
        <w:t xml:space="preserve">203088      URY  South America    Uruguay 2022-05-30     916388.0        0.0   </w:t>
      </w:r>
      <w:r>
        <w:br/>
      </w:r>
      <w:r>
        <w:rPr>
          <w:rStyle w:val="VerbatimChar"/>
        </w:rPr>
        <w:t xml:space="preserve">203089      URY  South America    Uruguay 2022-05-31     925777.0     9389.0   </w:t>
      </w:r>
      <w:r>
        <w:br/>
      </w:r>
      <w:r>
        <w:rPr>
          <w:rStyle w:val="VerbatimChar"/>
        </w:rPr>
        <w:t xml:space="preserve">203090      URY  South America    Uruguay 2022-06-01     925777.0        1.0   </w:t>
      </w:r>
      <w:r>
        <w:br/>
      </w:r>
      <w:r>
        <w:rPr>
          <w:rStyle w:val="VerbatimChar"/>
        </w:rPr>
        <w:t xml:space="preserve">203091      URY  South America    Uruguay 2022-06-02     925777.0        1.0   </w:t>
      </w:r>
      <w:r>
        <w:br/>
      </w:r>
      <w:r>
        <w:rPr>
          <w:rStyle w:val="VerbatimChar"/>
        </w:rPr>
        <w:t xml:space="preserve">203092      URY  South America    Uruguay 2022-06-03     925777.0        1.0   </w:t>
      </w:r>
      <w:r>
        <w:br/>
      </w:r>
      <w:r>
        <w:lastRenderedPageBreak/>
        <w:br/>
      </w:r>
      <w:r>
        <w:rPr>
          <w:rStyle w:val="VerbatimChar"/>
        </w:rPr>
        <w:t xml:space="preserve">        </w:t>
      </w:r>
      <w:proofErr w:type="spellStart"/>
      <w:r>
        <w:rPr>
          <w:rStyle w:val="VerbatimChar"/>
        </w:rPr>
        <w:t>total_deaths</w:t>
      </w:r>
      <w:proofErr w:type="spellEnd"/>
      <w:r>
        <w:rPr>
          <w:rStyle w:val="VerbatimChar"/>
        </w:rPr>
        <w:t xml:space="preserve">  </w:t>
      </w:r>
      <w:proofErr w:type="spellStart"/>
      <w:r>
        <w:rPr>
          <w:rStyle w:val="VerbatimChar"/>
        </w:rPr>
        <w:t>new_deaths</w:t>
      </w:r>
      <w:proofErr w:type="spellEnd"/>
      <w:r>
        <w:rPr>
          <w:rStyle w:val="VerbatimChar"/>
        </w:rPr>
        <w:t xml:space="preserve">  </w:t>
      </w:r>
      <w:proofErr w:type="spellStart"/>
      <w:r>
        <w:rPr>
          <w:rStyle w:val="VerbatimChar"/>
        </w:rPr>
        <w:t>total_cases_per_million</w:t>
      </w:r>
      <w:proofErr w:type="spellEnd"/>
      <w:r>
        <w:rPr>
          <w:rStyle w:val="VerbatimChar"/>
        </w:rPr>
        <w:t xml:space="preserve">  \</w:t>
      </w:r>
      <w:r>
        <w:br/>
      </w:r>
      <w:r>
        <w:rPr>
          <w:rStyle w:val="VerbatimChar"/>
        </w:rPr>
        <w:t xml:space="preserve">6617             1.0         1.0                    0.022   </w:t>
      </w:r>
      <w:r>
        <w:br/>
      </w:r>
      <w:r>
        <w:rPr>
          <w:rStyle w:val="VerbatimChar"/>
        </w:rPr>
        <w:t xml:space="preserve">6618             1.0         1.0                    0.022   </w:t>
      </w:r>
      <w:r>
        <w:br/>
      </w:r>
      <w:r>
        <w:rPr>
          <w:rStyle w:val="VerbatimChar"/>
        </w:rPr>
        <w:t xml:space="preserve">6619             1.0         1.0                    0.022   </w:t>
      </w:r>
      <w:r>
        <w:br/>
      </w:r>
      <w:r>
        <w:rPr>
          <w:rStyle w:val="VerbatimChar"/>
        </w:rPr>
        <w:t xml:space="preserve">6620             1.0         1.0                    0.022   </w:t>
      </w:r>
      <w:r>
        <w:br/>
      </w:r>
      <w:r>
        <w:rPr>
          <w:rStyle w:val="VerbatimChar"/>
        </w:rPr>
        <w:t xml:space="preserve">6621             1.0         1.0                    0.022   </w:t>
      </w:r>
      <w:r>
        <w:br/>
      </w:r>
      <w:r>
        <w:rPr>
          <w:rStyle w:val="VerbatimChar"/>
        </w:rPr>
        <w:t xml:space="preserve">...              ...         ...                      ...   </w:t>
      </w:r>
      <w:r>
        <w:br/>
      </w:r>
      <w:r>
        <w:rPr>
          <w:rStyle w:val="VerbatimChar"/>
        </w:rPr>
        <w:t xml:space="preserve">203088        7227.0         0.0               262940.612   </w:t>
      </w:r>
      <w:r>
        <w:br/>
      </w:r>
      <w:r>
        <w:rPr>
          <w:rStyle w:val="VerbatimChar"/>
        </w:rPr>
        <w:t xml:space="preserve">203089        7238.0        11.0               265634.612   </w:t>
      </w:r>
      <w:r>
        <w:br/>
      </w:r>
      <w:r>
        <w:rPr>
          <w:rStyle w:val="VerbatimChar"/>
        </w:rPr>
        <w:t xml:space="preserve">203090        7238.0         1.0               265634.612   </w:t>
      </w:r>
      <w:r>
        <w:br/>
      </w:r>
      <w:r>
        <w:rPr>
          <w:rStyle w:val="VerbatimChar"/>
        </w:rPr>
        <w:t xml:space="preserve">203091        7238.0         1.0               265634.612   </w:t>
      </w:r>
      <w:r>
        <w:br/>
      </w:r>
      <w:r>
        <w:rPr>
          <w:rStyle w:val="VerbatimChar"/>
        </w:rPr>
        <w:t xml:space="preserve">203092        7238.0         1.0               265634.612   </w:t>
      </w:r>
      <w:r>
        <w:br/>
      </w:r>
      <w:r>
        <w:br/>
      </w:r>
      <w:r>
        <w:rPr>
          <w:rStyle w:val="VerbatimChar"/>
        </w:rPr>
        <w:t xml:space="preserve">        </w:t>
      </w:r>
      <w:proofErr w:type="spellStart"/>
      <w:r>
        <w:rPr>
          <w:rStyle w:val="VerbatimChar"/>
        </w:rPr>
        <w:t>new_cases_per_</w:t>
      </w:r>
      <w:proofErr w:type="gramStart"/>
      <w:r>
        <w:rPr>
          <w:rStyle w:val="VerbatimChar"/>
        </w:rPr>
        <w:t>million</w:t>
      </w:r>
      <w:proofErr w:type="spellEnd"/>
      <w:r>
        <w:rPr>
          <w:rStyle w:val="VerbatimChar"/>
        </w:rPr>
        <w:t xml:space="preserve">  ...</w:t>
      </w:r>
      <w:proofErr w:type="gramEnd"/>
      <w:r>
        <w:rPr>
          <w:rStyle w:val="VerbatimChar"/>
        </w:rPr>
        <w:t xml:space="preserve">  </w:t>
      </w:r>
      <w:proofErr w:type="spellStart"/>
      <w:r>
        <w:rPr>
          <w:rStyle w:val="VerbatimChar"/>
        </w:rPr>
        <w:t>people_vaccinated_per_</w:t>
      </w:r>
      <w:proofErr w:type="gramStart"/>
      <w:r>
        <w:rPr>
          <w:rStyle w:val="VerbatimChar"/>
        </w:rPr>
        <w:t>hundred</w:t>
      </w:r>
      <w:proofErr w:type="spellEnd"/>
      <w:r>
        <w:rPr>
          <w:rStyle w:val="VerbatimChar"/>
        </w:rPr>
        <w:t xml:space="preserve">  \</w:t>
      </w:r>
      <w:proofErr w:type="gramEnd"/>
      <w:r>
        <w:br/>
      </w:r>
      <w:r>
        <w:rPr>
          <w:rStyle w:val="VerbatimChar"/>
        </w:rPr>
        <w:t xml:space="preserve">6617                    0.022  ...                           0.04   </w:t>
      </w:r>
      <w:r>
        <w:br/>
      </w:r>
      <w:r>
        <w:rPr>
          <w:rStyle w:val="VerbatimChar"/>
        </w:rPr>
        <w:t xml:space="preserve">6618                    </w:t>
      </w:r>
      <w:proofErr w:type="gramStart"/>
      <w:r>
        <w:rPr>
          <w:rStyle w:val="VerbatimChar"/>
        </w:rPr>
        <w:t>0.022  ...</w:t>
      </w:r>
      <w:proofErr w:type="gramEnd"/>
      <w:r>
        <w:rPr>
          <w:rStyle w:val="VerbatimChar"/>
        </w:rPr>
        <w:t xml:space="preserve">                           0.04   </w:t>
      </w:r>
      <w:r>
        <w:br/>
      </w:r>
      <w:r>
        <w:rPr>
          <w:rStyle w:val="VerbatimChar"/>
        </w:rPr>
        <w:t xml:space="preserve">6619                    </w:t>
      </w:r>
      <w:proofErr w:type="gramStart"/>
      <w:r>
        <w:rPr>
          <w:rStyle w:val="VerbatimChar"/>
        </w:rPr>
        <w:t>0.022  ...</w:t>
      </w:r>
      <w:proofErr w:type="gramEnd"/>
      <w:r>
        <w:rPr>
          <w:rStyle w:val="VerbatimChar"/>
        </w:rPr>
        <w:t xml:space="preserve">                           0.04   </w:t>
      </w:r>
      <w:r>
        <w:br/>
      </w:r>
      <w:r>
        <w:rPr>
          <w:rStyle w:val="VerbatimChar"/>
        </w:rPr>
        <w:t xml:space="preserve">6620                    </w:t>
      </w:r>
      <w:proofErr w:type="gramStart"/>
      <w:r>
        <w:rPr>
          <w:rStyle w:val="VerbatimChar"/>
        </w:rPr>
        <w:t>0.022  ...</w:t>
      </w:r>
      <w:proofErr w:type="gramEnd"/>
      <w:r>
        <w:rPr>
          <w:rStyle w:val="VerbatimChar"/>
        </w:rPr>
        <w:t xml:space="preserve">                           0.04   </w:t>
      </w:r>
      <w:r>
        <w:br/>
      </w:r>
      <w:r>
        <w:rPr>
          <w:rStyle w:val="VerbatimChar"/>
        </w:rPr>
        <w:t xml:space="preserve">6621                    </w:t>
      </w:r>
      <w:proofErr w:type="gramStart"/>
      <w:r>
        <w:rPr>
          <w:rStyle w:val="VerbatimChar"/>
        </w:rPr>
        <w:t>0.022  ...</w:t>
      </w:r>
      <w:proofErr w:type="gramEnd"/>
      <w:r>
        <w:rPr>
          <w:rStyle w:val="VerbatimChar"/>
        </w:rPr>
        <w:t xml:space="preserve">                           0.04   </w:t>
      </w:r>
      <w:r>
        <w:br/>
      </w:r>
      <w:r>
        <w:rPr>
          <w:rStyle w:val="VerbatimChar"/>
        </w:rPr>
        <w:t xml:space="preserve">...                       ...  ...                            ...   </w:t>
      </w:r>
      <w:r>
        <w:br/>
      </w:r>
      <w:r>
        <w:rPr>
          <w:rStyle w:val="VerbatimChar"/>
        </w:rPr>
        <w:t xml:space="preserve">203088                  </w:t>
      </w:r>
      <w:proofErr w:type="gramStart"/>
      <w:r>
        <w:rPr>
          <w:rStyle w:val="VerbatimChar"/>
        </w:rPr>
        <w:t>0.000  ...</w:t>
      </w:r>
      <w:proofErr w:type="gramEnd"/>
      <w:r>
        <w:rPr>
          <w:rStyle w:val="VerbatimChar"/>
        </w:rPr>
        <w:t xml:space="preserve">                          85.83   </w:t>
      </w:r>
      <w:r>
        <w:br/>
      </w:r>
      <w:r>
        <w:rPr>
          <w:rStyle w:val="VerbatimChar"/>
        </w:rPr>
        <w:t xml:space="preserve">203089               </w:t>
      </w:r>
      <w:proofErr w:type="gramStart"/>
      <w:r>
        <w:rPr>
          <w:rStyle w:val="VerbatimChar"/>
        </w:rPr>
        <w:t>2694.000  ...</w:t>
      </w:r>
      <w:proofErr w:type="gramEnd"/>
      <w:r>
        <w:rPr>
          <w:rStyle w:val="VerbatimChar"/>
        </w:rPr>
        <w:t xml:space="preserve">                          85.84   </w:t>
      </w:r>
      <w:r>
        <w:br/>
      </w:r>
      <w:r>
        <w:rPr>
          <w:rStyle w:val="VerbatimChar"/>
        </w:rPr>
        <w:t xml:space="preserve">203090                  </w:t>
      </w:r>
      <w:proofErr w:type="gramStart"/>
      <w:r>
        <w:rPr>
          <w:rStyle w:val="VerbatimChar"/>
        </w:rPr>
        <w:t>0.029  ...</w:t>
      </w:r>
      <w:proofErr w:type="gramEnd"/>
      <w:r>
        <w:rPr>
          <w:rStyle w:val="VerbatimChar"/>
        </w:rPr>
        <w:t xml:space="preserve">                          85.86   </w:t>
      </w:r>
      <w:r>
        <w:br/>
      </w:r>
      <w:r>
        <w:rPr>
          <w:rStyle w:val="VerbatimChar"/>
        </w:rPr>
        <w:t xml:space="preserve">203091                  </w:t>
      </w:r>
      <w:proofErr w:type="gramStart"/>
      <w:r>
        <w:rPr>
          <w:rStyle w:val="VerbatimChar"/>
        </w:rPr>
        <w:t>0.029  ...</w:t>
      </w:r>
      <w:proofErr w:type="gramEnd"/>
      <w:r>
        <w:rPr>
          <w:rStyle w:val="VerbatimChar"/>
        </w:rPr>
        <w:t xml:space="preserve">                          85.88   </w:t>
      </w:r>
      <w:r>
        <w:br/>
      </w:r>
      <w:r>
        <w:rPr>
          <w:rStyle w:val="VerbatimChar"/>
        </w:rPr>
        <w:t xml:space="preserve">203092                  </w:t>
      </w:r>
      <w:proofErr w:type="gramStart"/>
      <w:r>
        <w:rPr>
          <w:rStyle w:val="VerbatimChar"/>
        </w:rPr>
        <w:t>0.029  ...</w:t>
      </w:r>
      <w:proofErr w:type="gramEnd"/>
      <w:r>
        <w:rPr>
          <w:rStyle w:val="VerbatimChar"/>
        </w:rPr>
        <w:t xml:space="preserve">                          85.88   </w:t>
      </w:r>
      <w:r>
        <w:br/>
      </w:r>
      <w:r>
        <w:br/>
      </w:r>
      <w:r>
        <w:rPr>
          <w:rStyle w:val="VerbatimChar"/>
        </w:rPr>
        <w:t xml:space="preserve">        </w:t>
      </w:r>
      <w:proofErr w:type="spellStart"/>
      <w:r>
        <w:rPr>
          <w:rStyle w:val="VerbatimChar"/>
        </w:rPr>
        <w:t>people_fully_vaccinated_per_hundred</w:t>
      </w:r>
      <w:proofErr w:type="spellEnd"/>
      <w:r>
        <w:rPr>
          <w:rStyle w:val="VerbatimChar"/>
        </w:rPr>
        <w:t xml:space="preserve">  </w:t>
      </w:r>
      <w:proofErr w:type="spellStart"/>
      <w:r>
        <w:rPr>
          <w:rStyle w:val="VerbatimChar"/>
        </w:rPr>
        <w:t>total_boosters_per_hundred</w:t>
      </w:r>
      <w:proofErr w:type="spellEnd"/>
      <w:r>
        <w:rPr>
          <w:rStyle w:val="VerbatimChar"/>
        </w:rPr>
        <w:t xml:space="preserve">  \</w:t>
      </w:r>
      <w:r>
        <w:br/>
      </w:r>
      <w:r>
        <w:rPr>
          <w:rStyle w:val="VerbatimChar"/>
        </w:rPr>
        <w:t xml:space="preserve">6617                                   0.00                        0.00   </w:t>
      </w:r>
      <w:r>
        <w:br/>
      </w:r>
      <w:r>
        <w:rPr>
          <w:rStyle w:val="VerbatimChar"/>
        </w:rPr>
        <w:t xml:space="preserve">6618                                   0.00                        0.00   </w:t>
      </w:r>
      <w:r>
        <w:br/>
      </w:r>
      <w:r>
        <w:rPr>
          <w:rStyle w:val="VerbatimChar"/>
        </w:rPr>
        <w:t xml:space="preserve">6619                                   0.00                        0.00   </w:t>
      </w:r>
      <w:r>
        <w:br/>
      </w:r>
      <w:r>
        <w:rPr>
          <w:rStyle w:val="VerbatimChar"/>
        </w:rPr>
        <w:t xml:space="preserve">6620                                   0.00                        0.00   </w:t>
      </w:r>
      <w:r>
        <w:br/>
      </w:r>
      <w:r>
        <w:rPr>
          <w:rStyle w:val="VerbatimChar"/>
        </w:rPr>
        <w:t xml:space="preserve">6621                                   0.00                        0.00   </w:t>
      </w:r>
      <w:r>
        <w:br/>
      </w:r>
      <w:r>
        <w:rPr>
          <w:rStyle w:val="VerbatimChar"/>
        </w:rPr>
        <w:t xml:space="preserve">...                                     ...                         ...   </w:t>
      </w:r>
      <w:r>
        <w:br/>
      </w:r>
      <w:r>
        <w:rPr>
          <w:rStyle w:val="VerbatimChar"/>
        </w:rPr>
        <w:t xml:space="preserve">203088                                82.50                       72.56   </w:t>
      </w:r>
      <w:r>
        <w:br/>
      </w:r>
      <w:r>
        <w:rPr>
          <w:rStyle w:val="VerbatimChar"/>
        </w:rPr>
        <w:t xml:space="preserve">203089                                82.52                       72.91   </w:t>
      </w:r>
      <w:r>
        <w:br/>
      </w:r>
      <w:r>
        <w:rPr>
          <w:rStyle w:val="VerbatimChar"/>
        </w:rPr>
        <w:t xml:space="preserve">203090                                82.55                       73.26   </w:t>
      </w:r>
      <w:r>
        <w:br/>
      </w:r>
      <w:r>
        <w:rPr>
          <w:rStyle w:val="VerbatimChar"/>
        </w:rPr>
        <w:t xml:space="preserve">203091                                82.58                       73.60   </w:t>
      </w:r>
      <w:r>
        <w:br/>
      </w:r>
      <w:r>
        <w:rPr>
          <w:rStyle w:val="VerbatimChar"/>
        </w:rPr>
        <w:t xml:space="preserve">203092                                82.60                       74.07   </w:t>
      </w:r>
      <w:r>
        <w:br/>
      </w:r>
      <w:r>
        <w:br/>
      </w:r>
      <w:r>
        <w:rPr>
          <w:rStyle w:val="VerbatimChar"/>
        </w:rPr>
        <w:t xml:space="preserve">        population  </w:t>
      </w:r>
      <w:proofErr w:type="spellStart"/>
      <w:r>
        <w:rPr>
          <w:rStyle w:val="VerbatimChar"/>
        </w:rPr>
        <w:t>population_density</w:t>
      </w:r>
      <w:proofErr w:type="spellEnd"/>
      <w:r>
        <w:rPr>
          <w:rStyle w:val="VerbatimChar"/>
        </w:rPr>
        <w:t xml:space="preserve">  </w:t>
      </w:r>
      <w:proofErr w:type="spellStart"/>
      <w:r>
        <w:rPr>
          <w:rStyle w:val="VerbatimChar"/>
        </w:rPr>
        <w:t>median_age</w:t>
      </w:r>
      <w:proofErr w:type="spellEnd"/>
      <w:r>
        <w:rPr>
          <w:rStyle w:val="VerbatimChar"/>
        </w:rPr>
        <w:t xml:space="preserve">  aged_65_older  \</w:t>
      </w:r>
      <w:r>
        <w:br/>
      </w:r>
      <w:r>
        <w:rPr>
          <w:rStyle w:val="VerbatimChar"/>
        </w:rPr>
        <w:t xml:space="preserve">6617    45605823.0              16.177        31.9         11.198   </w:t>
      </w:r>
      <w:r>
        <w:br/>
      </w:r>
      <w:r>
        <w:rPr>
          <w:rStyle w:val="VerbatimChar"/>
        </w:rPr>
        <w:t xml:space="preserve">6618    45605823.0              16.177        31.9         11.198   </w:t>
      </w:r>
      <w:r>
        <w:br/>
      </w:r>
      <w:r>
        <w:rPr>
          <w:rStyle w:val="VerbatimChar"/>
        </w:rPr>
        <w:t xml:space="preserve">6619    45605823.0              16.177        31.9         11.198   </w:t>
      </w:r>
      <w:r>
        <w:br/>
      </w:r>
      <w:r>
        <w:rPr>
          <w:rStyle w:val="VerbatimChar"/>
        </w:rPr>
        <w:t xml:space="preserve">6620    45605823.0              16.177        31.9         11.198   </w:t>
      </w:r>
      <w:r>
        <w:br/>
      </w:r>
      <w:r>
        <w:rPr>
          <w:rStyle w:val="VerbatimChar"/>
        </w:rPr>
        <w:t xml:space="preserve">6621    45605823.0              16.177        31.9         11.198   </w:t>
      </w:r>
      <w:r>
        <w:br/>
      </w:r>
      <w:r>
        <w:rPr>
          <w:rStyle w:val="VerbatimChar"/>
        </w:rPr>
        <w:t xml:space="preserve">...            ...                 ...         ...            ...   </w:t>
      </w:r>
      <w:r>
        <w:br/>
      </w:r>
      <w:r>
        <w:rPr>
          <w:rStyle w:val="VerbatimChar"/>
        </w:rPr>
        <w:t xml:space="preserve">203088   3485152.0              19.751        35.6         14.655   </w:t>
      </w:r>
      <w:r>
        <w:br/>
      </w:r>
      <w:r>
        <w:rPr>
          <w:rStyle w:val="VerbatimChar"/>
        </w:rPr>
        <w:t xml:space="preserve">203089   3485152.0              19.751        35.6         14.655   </w:t>
      </w:r>
      <w:r>
        <w:br/>
      </w:r>
      <w:r>
        <w:rPr>
          <w:rStyle w:val="VerbatimChar"/>
        </w:rPr>
        <w:lastRenderedPageBreak/>
        <w:t xml:space="preserve">203090   3485152.0              19.751        35.6         14.655   </w:t>
      </w:r>
      <w:r>
        <w:br/>
      </w:r>
      <w:r>
        <w:rPr>
          <w:rStyle w:val="VerbatimChar"/>
        </w:rPr>
        <w:t xml:space="preserve">203091   3485152.0              19.751        35.6         14.655   </w:t>
      </w:r>
      <w:r>
        <w:br/>
      </w:r>
      <w:r>
        <w:rPr>
          <w:rStyle w:val="VerbatimChar"/>
        </w:rPr>
        <w:t xml:space="preserve">203092   3485152.0              19.751        35.6         14.655   </w:t>
      </w:r>
      <w:r>
        <w:br/>
      </w:r>
      <w:r>
        <w:br/>
      </w:r>
      <w:r>
        <w:rPr>
          <w:rStyle w:val="VerbatimChar"/>
        </w:rPr>
        <w:t xml:space="preserve">        aged_70_older  </w:t>
      </w:r>
      <w:proofErr w:type="spellStart"/>
      <w:r>
        <w:rPr>
          <w:rStyle w:val="VerbatimChar"/>
        </w:rPr>
        <w:t>gdp_per_capita</w:t>
      </w:r>
      <w:proofErr w:type="spellEnd"/>
      <w:r>
        <w:rPr>
          <w:rStyle w:val="VerbatimChar"/>
        </w:rPr>
        <w:t xml:space="preserve">             vaccine  </w:t>
      </w:r>
      <w:r>
        <w:br/>
      </w:r>
      <w:r>
        <w:rPr>
          <w:rStyle w:val="VerbatimChar"/>
        </w:rPr>
        <w:t xml:space="preserve">6617            7.441       18933.907           Sputnik V  </w:t>
      </w:r>
      <w:r>
        <w:br/>
      </w:r>
      <w:r>
        <w:rPr>
          <w:rStyle w:val="VerbatimChar"/>
        </w:rPr>
        <w:t xml:space="preserve">6618            7.441       18933.907             CanSino  </w:t>
      </w:r>
      <w:r>
        <w:br/>
      </w:r>
      <w:r>
        <w:rPr>
          <w:rStyle w:val="VerbatimChar"/>
        </w:rPr>
        <w:t xml:space="preserve">6619            7.441       18933.907             Moderna  </w:t>
      </w:r>
      <w:r>
        <w:br/>
      </w:r>
      <w:r>
        <w:rPr>
          <w:rStyle w:val="VerbatimChar"/>
        </w:rPr>
        <w:t xml:space="preserve">6620            7.441       18933.907  Oxford/AstraZeneca  </w:t>
      </w:r>
      <w:r>
        <w:br/>
      </w:r>
      <w:r>
        <w:rPr>
          <w:rStyle w:val="VerbatimChar"/>
        </w:rPr>
        <w:t xml:space="preserve">6621            7.441       18933.907     Pfizer/BioNTech  </w:t>
      </w:r>
      <w:r>
        <w:br/>
      </w:r>
      <w:r>
        <w:rPr>
          <w:rStyle w:val="VerbatimChar"/>
        </w:rPr>
        <w:t xml:space="preserve">...               ...             ...                 ...  </w:t>
      </w:r>
      <w:r>
        <w:br/>
      </w:r>
      <w:r>
        <w:rPr>
          <w:rStyle w:val="VerbatimChar"/>
        </w:rPr>
        <w:t xml:space="preserve">203088         10.361       20551.409     Pfizer/BioNTech  </w:t>
      </w:r>
      <w:r>
        <w:br/>
      </w:r>
      <w:r>
        <w:rPr>
          <w:rStyle w:val="VerbatimChar"/>
        </w:rPr>
        <w:t xml:space="preserve">203089         10.361       20551.409             Sinovac  </w:t>
      </w:r>
      <w:r>
        <w:br/>
      </w:r>
      <w:r>
        <w:rPr>
          <w:rStyle w:val="VerbatimChar"/>
        </w:rPr>
        <w:t xml:space="preserve">203090         10.361       </w:t>
      </w:r>
      <w:proofErr w:type="gramStart"/>
      <w:r>
        <w:rPr>
          <w:rStyle w:val="VerbatimChar"/>
        </w:rPr>
        <w:t>20551.409  Oxford</w:t>
      </w:r>
      <w:proofErr w:type="gramEnd"/>
      <w:r>
        <w:rPr>
          <w:rStyle w:val="VerbatimChar"/>
        </w:rPr>
        <w:t xml:space="preserve">/AstraZeneca  </w:t>
      </w:r>
      <w:r>
        <w:br/>
      </w:r>
      <w:r>
        <w:rPr>
          <w:rStyle w:val="VerbatimChar"/>
        </w:rPr>
        <w:t xml:space="preserve">203091         10.361       20551.409     Pfizer/BioNTech  </w:t>
      </w:r>
      <w:r>
        <w:br/>
      </w:r>
      <w:r>
        <w:rPr>
          <w:rStyle w:val="VerbatimChar"/>
        </w:rPr>
        <w:t xml:space="preserve">203092         10.361       20551.409             Sinovac  </w:t>
      </w:r>
      <w:r>
        <w:br/>
      </w:r>
      <w:r>
        <w:br/>
      </w:r>
      <w:r>
        <w:rPr>
          <w:rStyle w:val="VerbatimChar"/>
        </w:rPr>
        <w:t>[42183 rows x 33 columns]</w:t>
      </w:r>
    </w:p>
    <w:p w14:paraId="2906EFCC" w14:textId="77777777" w:rsidR="00000000" w:rsidRDefault="00000000">
      <w:pPr>
        <w:pStyle w:val="SourceCode"/>
      </w:pPr>
      <w:r>
        <w:rPr>
          <w:rStyle w:val="NormalTok"/>
        </w:rPr>
        <w:t>idf2</w:t>
      </w:r>
      <w:r>
        <w:rPr>
          <w:rStyle w:val="OperatorTok"/>
        </w:rPr>
        <w:t>=</w:t>
      </w:r>
      <w:proofErr w:type="spellStart"/>
      <w:r>
        <w:rPr>
          <w:rStyle w:val="NormalTok"/>
        </w:rPr>
        <w:t>vaccine.groupby</w:t>
      </w:r>
      <w:proofErr w:type="spellEnd"/>
      <w:r>
        <w:rPr>
          <w:rStyle w:val="NormalTok"/>
        </w:rPr>
        <w:t>(</w:t>
      </w:r>
      <w:r>
        <w:rPr>
          <w:rStyle w:val="StringTok"/>
        </w:rPr>
        <w:t>'vaccine</w:t>
      </w:r>
      <w:proofErr w:type="gramStart"/>
      <w:r>
        <w:rPr>
          <w:rStyle w:val="StringTok"/>
        </w:rPr>
        <w:t>'</w:t>
      </w:r>
      <w:r>
        <w:rPr>
          <w:rStyle w:val="NormalTok"/>
        </w:rPr>
        <w:t>,</w:t>
      </w:r>
      <w:proofErr w:type="spellStart"/>
      <w:r>
        <w:rPr>
          <w:rStyle w:val="NormalTok"/>
        </w:rPr>
        <w:t>as</w:t>
      </w:r>
      <w:proofErr w:type="gramEnd"/>
      <w:r>
        <w:rPr>
          <w:rStyle w:val="NormalTok"/>
        </w:rPr>
        <w:t>_index</w:t>
      </w:r>
      <w:proofErr w:type="spellEnd"/>
      <w:r>
        <w:rPr>
          <w:rStyle w:val="OperatorTok"/>
        </w:rPr>
        <w:t>=</w:t>
      </w:r>
      <w:r>
        <w:rPr>
          <w:rStyle w:val="VariableTok"/>
        </w:rPr>
        <w:t>False</w:t>
      </w:r>
      <w:r>
        <w:rPr>
          <w:rStyle w:val="NormalTok"/>
        </w:rPr>
        <w:t>).</w:t>
      </w:r>
      <w:r>
        <w:rPr>
          <w:rStyle w:val="BuiltInTok"/>
        </w:rPr>
        <w:t>sum</w:t>
      </w:r>
      <w:r>
        <w:rPr>
          <w:rStyle w:val="NormalTok"/>
        </w:rPr>
        <w:t>()</w:t>
      </w:r>
    </w:p>
    <w:p w14:paraId="0A2A2DCB" w14:textId="77777777" w:rsidR="00000000" w:rsidRDefault="00000000">
      <w:pPr>
        <w:pStyle w:val="SourceCode"/>
      </w:pPr>
      <w:r>
        <w:rPr>
          <w:rStyle w:val="NormalTok"/>
        </w:rPr>
        <w:t>idf2</w:t>
      </w:r>
      <w:r>
        <w:rPr>
          <w:rStyle w:val="OperatorTok"/>
        </w:rPr>
        <w:t>=</w:t>
      </w:r>
      <w:r>
        <w:rPr>
          <w:rStyle w:val="NormalTok"/>
        </w:rPr>
        <w:t>idf2[[</w:t>
      </w:r>
      <w:r>
        <w:rPr>
          <w:rStyle w:val="StringTok"/>
        </w:rPr>
        <w:t>'vaccine'</w:t>
      </w:r>
      <w:r>
        <w:rPr>
          <w:rStyle w:val="NormalTok"/>
        </w:rPr>
        <w:t>,</w:t>
      </w:r>
      <w:r>
        <w:rPr>
          <w:rStyle w:val="StringTok"/>
        </w:rPr>
        <w:t>'</w:t>
      </w:r>
      <w:proofErr w:type="spellStart"/>
      <w:r>
        <w:rPr>
          <w:rStyle w:val="StringTok"/>
        </w:rPr>
        <w:t>total_vaccinations</w:t>
      </w:r>
      <w:proofErr w:type="spellEnd"/>
      <w:r>
        <w:rPr>
          <w:rStyle w:val="StringTok"/>
        </w:rPr>
        <w:t>'</w:t>
      </w:r>
      <w:r>
        <w:rPr>
          <w:rStyle w:val="NormalTok"/>
        </w:rPr>
        <w:t>]]</w:t>
      </w:r>
    </w:p>
    <w:p w14:paraId="0F2B7F91" w14:textId="77777777" w:rsidR="00000000" w:rsidRDefault="00000000">
      <w:pPr>
        <w:pStyle w:val="SourceCode"/>
      </w:pPr>
      <w:r>
        <w:rPr>
          <w:rStyle w:val="NormalTok"/>
        </w:rPr>
        <w:t>idf2.total_</w:t>
      </w:r>
      <w:proofErr w:type="gramStart"/>
      <w:r>
        <w:rPr>
          <w:rStyle w:val="NormalTok"/>
        </w:rPr>
        <w:t>vaccinations[</w:t>
      </w:r>
      <w:proofErr w:type="gramEnd"/>
      <w:r>
        <w:rPr>
          <w:rStyle w:val="DecValTok"/>
        </w:rPr>
        <w:t>0</w:t>
      </w:r>
      <w:r>
        <w:rPr>
          <w:rStyle w:val="NormalTok"/>
        </w:rPr>
        <w:t>]</w:t>
      </w:r>
    </w:p>
    <w:p w14:paraId="12C9A7B5" w14:textId="77777777" w:rsidR="00000000" w:rsidRDefault="00000000">
      <w:pPr>
        <w:pStyle w:val="SourceCode"/>
      </w:pPr>
      <w:r>
        <w:rPr>
          <w:rStyle w:val="VerbatimChar"/>
        </w:rPr>
        <w:t>165653252</w:t>
      </w:r>
    </w:p>
    <w:p w14:paraId="5D338FE9" w14:textId="77777777" w:rsidR="00000000" w:rsidRDefault="00000000">
      <w:pPr>
        <w:pStyle w:val="SourceCode"/>
      </w:pPr>
      <w:r>
        <w:rPr>
          <w:rStyle w:val="NormalTok"/>
        </w:rPr>
        <w:t>idf2</w:t>
      </w:r>
    </w:p>
    <w:p w14:paraId="1E24D096" w14:textId="77777777" w:rsidR="00000000" w:rsidRDefault="00000000">
      <w:pPr>
        <w:pStyle w:val="SourceCode"/>
      </w:pPr>
      <w:r>
        <w:rPr>
          <w:rStyle w:val="VerbatimChar"/>
        </w:rPr>
        <w:t xml:space="preserve">              </w:t>
      </w:r>
      <w:proofErr w:type="gramStart"/>
      <w:r>
        <w:rPr>
          <w:rStyle w:val="VerbatimChar"/>
        </w:rPr>
        <w:t xml:space="preserve">vaccine  </w:t>
      </w:r>
      <w:proofErr w:type="spellStart"/>
      <w:r>
        <w:rPr>
          <w:rStyle w:val="VerbatimChar"/>
        </w:rPr>
        <w:t>total</w:t>
      </w:r>
      <w:proofErr w:type="gramEnd"/>
      <w:r>
        <w:rPr>
          <w:rStyle w:val="VerbatimChar"/>
        </w:rPr>
        <w:t>_vaccinations</w:t>
      </w:r>
      <w:proofErr w:type="spellEnd"/>
      <w:r>
        <w:br/>
      </w:r>
      <w:r>
        <w:rPr>
          <w:rStyle w:val="VerbatimChar"/>
        </w:rPr>
        <w:t>0             CanSino           165653252</w:t>
      </w:r>
      <w:r>
        <w:br/>
      </w:r>
      <w:r>
        <w:rPr>
          <w:rStyle w:val="VerbatimChar"/>
        </w:rPr>
        <w:t xml:space="preserve">1             </w:t>
      </w:r>
      <w:proofErr w:type="spellStart"/>
      <w:r>
        <w:rPr>
          <w:rStyle w:val="VerbatimChar"/>
        </w:rPr>
        <w:t>Covaxin</w:t>
      </w:r>
      <w:proofErr w:type="spellEnd"/>
      <w:r>
        <w:rPr>
          <w:rStyle w:val="VerbatimChar"/>
        </w:rPr>
        <w:t xml:space="preserve">               16898</w:t>
      </w:r>
      <w:r>
        <w:br/>
      </w:r>
      <w:r>
        <w:rPr>
          <w:rStyle w:val="VerbatimChar"/>
        </w:rPr>
        <w:t xml:space="preserve">2     </w:t>
      </w:r>
      <w:proofErr w:type="spellStart"/>
      <w:r>
        <w:rPr>
          <w:rStyle w:val="VerbatimChar"/>
        </w:rPr>
        <w:t>Johnson&amp;Johnson</w:t>
      </w:r>
      <w:proofErr w:type="spellEnd"/>
      <w:r>
        <w:rPr>
          <w:rStyle w:val="VerbatimChar"/>
        </w:rPr>
        <w:t xml:space="preserve">         16124009967</w:t>
      </w:r>
      <w:r>
        <w:br/>
      </w:r>
      <w:r>
        <w:rPr>
          <w:rStyle w:val="VerbatimChar"/>
        </w:rPr>
        <w:t>3             Moderna        146511657511</w:t>
      </w:r>
      <w:r>
        <w:br/>
      </w:r>
      <w:r>
        <w:rPr>
          <w:rStyle w:val="VerbatimChar"/>
        </w:rPr>
        <w:t>4             Novavax            56784475</w:t>
      </w:r>
      <w:r>
        <w:br/>
      </w:r>
      <w:r>
        <w:rPr>
          <w:rStyle w:val="VerbatimChar"/>
        </w:rPr>
        <w:t>5  Oxford/AstraZeneca         56807596055</w:t>
      </w:r>
      <w:r>
        <w:br/>
      </w:r>
      <w:r>
        <w:rPr>
          <w:rStyle w:val="VerbatimChar"/>
        </w:rPr>
        <w:t>6     Pfizer/BioNTech        497342012032</w:t>
      </w:r>
      <w:r>
        <w:br/>
      </w:r>
      <w:r>
        <w:rPr>
          <w:rStyle w:val="VerbatimChar"/>
        </w:rPr>
        <w:t>7   Sinopharm/Beijing         15479222902</w:t>
      </w:r>
      <w:r>
        <w:br/>
      </w:r>
      <w:r>
        <w:rPr>
          <w:rStyle w:val="VerbatimChar"/>
        </w:rPr>
        <w:t>8             Sinovac         15887323481</w:t>
      </w:r>
      <w:r>
        <w:br/>
      </w:r>
      <w:r>
        <w:rPr>
          <w:rStyle w:val="VerbatimChar"/>
        </w:rPr>
        <w:t>9           Sputnik V          7264694689</w:t>
      </w:r>
    </w:p>
    <w:p w14:paraId="0562D666" w14:textId="77777777" w:rsidR="00000000" w:rsidRDefault="00000000">
      <w:pPr>
        <w:pStyle w:val="SourceCode"/>
      </w:pPr>
      <w:proofErr w:type="spellStart"/>
      <w:r>
        <w:rPr>
          <w:rStyle w:val="NormalTok"/>
        </w:rPr>
        <w:t>idf</w:t>
      </w:r>
      <w:proofErr w:type="spellEnd"/>
      <w:r>
        <w:rPr>
          <w:rStyle w:val="OperatorTok"/>
        </w:rPr>
        <w:t>=</w:t>
      </w:r>
      <w:r>
        <w:rPr>
          <w:rStyle w:val="NormalTok"/>
        </w:rPr>
        <w:t>vaccine[</w:t>
      </w:r>
      <w:r>
        <w:rPr>
          <w:rStyle w:val="StringTok"/>
        </w:rPr>
        <w:t>'vaccine'</w:t>
      </w:r>
      <w:r>
        <w:rPr>
          <w:rStyle w:val="NormalTok"/>
        </w:rPr>
        <w:t>]</w:t>
      </w:r>
    </w:p>
    <w:p w14:paraId="3BC7BA9B" w14:textId="77777777" w:rsidR="00000000" w:rsidRDefault="00000000">
      <w:pPr>
        <w:pStyle w:val="SourceCode"/>
      </w:pPr>
      <w:proofErr w:type="spellStart"/>
      <w:r>
        <w:rPr>
          <w:rStyle w:val="NormalTok"/>
        </w:rPr>
        <w:t>idf</w:t>
      </w:r>
      <w:proofErr w:type="spellEnd"/>
      <w:r>
        <w:rPr>
          <w:rStyle w:val="OperatorTok"/>
        </w:rPr>
        <w:t>=</w:t>
      </w:r>
      <w:proofErr w:type="spellStart"/>
      <w:r>
        <w:rPr>
          <w:rStyle w:val="NormalTok"/>
        </w:rPr>
        <w:t>idf.to_</w:t>
      </w:r>
      <w:proofErr w:type="gramStart"/>
      <w:r>
        <w:rPr>
          <w:rStyle w:val="NormalTok"/>
        </w:rPr>
        <w:t>frame</w:t>
      </w:r>
      <w:proofErr w:type="spellEnd"/>
      <w:r>
        <w:rPr>
          <w:rStyle w:val="NormalTok"/>
        </w:rPr>
        <w:t>(</w:t>
      </w:r>
      <w:proofErr w:type="gramEnd"/>
      <w:r>
        <w:rPr>
          <w:rStyle w:val="NormalTok"/>
        </w:rPr>
        <w:t>)</w:t>
      </w:r>
    </w:p>
    <w:p w14:paraId="784EA4F2" w14:textId="77777777" w:rsidR="00000000" w:rsidRDefault="00000000">
      <w:pPr>
        <w:pStyle w:val="SourceCode"/>
      </w:pPr>
      <w:proofErr w:type="spellStart"/>
      <w:r>
        <w:rPr>
          <w:rStyle w:val="NormalTok"/>
        </w:rPr>
        <w:t>idf</w:t>
      </w:r>
      <w:proofErr w:type="spellEnd"/>
      <w:r>
        <w:rPr>
          <w:rStyle w:val="OperatorTok"/>
        </w:rPr>
        <w:t>=</w:t>
      </w:r>
      <w:proofErr w:type="spellStart"/>
      <w:proofErr w:type="gramStart"/>
      <w:r>
        <w:rPr>
          <w:rStyle w:val="NormalTok"/>
        </w:rPr>
        <w:t>idf.dropna</w:t>
      </w:r>
      <w:proofErr w:type="spellEnd"/>
      <w:proofErr w:type="gramEnd"/>
      <w:r>
        <w:rPr>
          <w:rStyle w:val="NormalTok"/>
        </w:rPr>
        <w:t>()</w:t>
      </w:r>
    </w:p>
    <w:p w14:paraId="7C1AD38B" w14:textId="77777777" w:rsidR="00000000" w:rsidRDefault="00000000">
      <w:pPr>
        <w:pStyle w:val="SourceCode"/>
      </w:pPr>
      <w:proofErr w:type="spellStart"/>
      <w:r>
        <w:rPr>
          <w:rStyle w:val="NormalTok"/>
        </w:rPr>
        <w:t>idf</w:t>
      </w:r>
      <w:proofErr w:type="spellEnd"/>
    </w:p>
    <w:p w14:paraId="2C32709C" w14:textId="77777777" w:rsidR="00000000" w:rsidRDefault="00000000">
      <w:pPr>
        <w:pStyle w:val="SourceCode"/>
      </w:pPr>
      <w:r>
        <w:rPr>
          <w:rStyle w:val="VerbatimChar"/>
        </w:rPr>
        <w:t xml:space="preserve">                  vaccine</w:t>
      </w:r>
      <w:r>
        <w:br/>
      </w:r>
      <w:r>
        <w:rPr>
          <w:rStyle w:val="VerbatimChar"/>
        </w:rPr>
        <w:t>0                 Moderna</w:t>
      </w:r>
      <w:r>
        <w:br/>
      </w:r>
      <w:r>
        <w:rPr>
          <w:rStyle w:val="VerbatimChar"/>
        </w:rPr>
        <w:t>1      Oxford/AstraZeneca</w:t>
      </w:r>
      <w:r>
        <w:br/>
      </w:r>
      <w:r>
        <w:rPr>
          <w:rStyle w:val="VerbatimChar"/>
        </w:rPr>
        <w:lastRenderedPageBreak/>
        <w:t>2         Pfizer/BioNTech</w:t>
      </w:r>
      <w:r>
        <w:br/>
      </w:r>
      <w:r>
        <w:rPr>
          <w:rStyle w:val="VerbatimChar"/>
        </w:rPr>
        <w:t>3       Sinopharm/Beijing</w:t>
      </w:r>
      <w:r>
        <w:br/>
      </w:r>
      <w:r>
        <w:rPr>
          <w:rStyle w:val="VerbatimChar"/>
        </w:rPr>
        <w:t>4               Sputnik V</w:t>
      </w:r>
      <w:r>
        <w:br/>
      </w:r>
      <w:r>
        <w:rPr>
          <w:rStyle w:val="VerbatimChar"/>
        </w:rPr>
        <w:t>...                   ...</w:t>
      </w:r>
      <w:r>
        <w:br/>
      </w:r>
      <w:proofErr w:type="gramStart"/>
      <w:r>
        <w:rPr>
          <w:rStyle w:val="VerbatimChar"/>
        </w:rPr>
        <w:t>42390  Oxford</w:t>
      </w:r>
      <w:proofErr w:type="gramEnd"/>
      <w:r>
        <w:rPr>
          <w:rStyle w:val="VerbatimChar"/>
        </w:rPr>
        <w:t>/AstraZeneca</w:t>
      </w:r>
      <w:r>
        <w:br/>
      </w:r>
      <w:r>
        <w:rPr>
          <w:rStyle w:val="VerbatimChar"/>
        </w:rPr>
        <w:t>42391     Pfizer/BioNTech</w:t>
      </w:r>
      <w:r>
        <w:br/>
      </w:r>
      <w:r>
        <w:rPr>
          <w:rStyle w:val="VerbatimChar"/>
        </w:rPr>
        <w:t>42392   Sinopharm/Beijing</w:t>
      </w:r>
      <w:r>
        <w:br/>
      </w:r>
      <w:r>
        <w:rPr>
          <w:rStyle w:val="VerbatimChar"/>
        </w:rPr>
        <w:t>42393             Sinovac</w:t>
      </w:r>
      <w:r>
        <w:br/>
      </w:r>
      <w:r>
        <w:rPr>
          <w:rStyle w:val="VerbatimChar"/>
        </w:rPr>
        <w:t>42394           Sputnik V</w:t>
      </w:r>
      <w:r>
        <w:br/>
      </w:r>
      <w:r>
        <w:br/>
      </w:r>
      <w:r>
        <w:rPr>
          <w:rStyle w:val="VerbatimChar"/>
        </w:rPr>
        <w:t>[42395 rows x 1 columns]</w:t>
      </w:r>
    </w:p>
    <w:p w14:paraId="2616E6EB" w14:textId="77777777" w:rsidR="00000000" w:rsidRPr="00717AA0" w:rsidRDefault="00000000">
      <w:pPr>
        <w:pStyle w:val="Heading1"/>
        <w:rPr>
          <w:color w:val="000000" w:themeColor="text1"/>
          <w:u w:val="single"/>
        </w:rPr>
      </w:pPr>
      <w:bookmarkStart w:id="12" w:name="X93a189d4cb1c7ff45a202a4cae52650d647f734"/>
      <w:r w:rsidRPr="00717AA0">
        <w:rPr>
          <w:color w:val="000000" w:themeColor="text1"/>
          <w:u w:val="single"/>
        </w:rPr>
        <w:t>3. Questions</w:t>
      </w:r>
      <w:bookmarkEnd w:id="12"/>
    </w:p>
    <w:p w14:paraId="2AEB10B5" w14:textId="16ECC267" w:rsidR="00717AA0" w:rsidRPr="00717AA0" w:rsidRDefault="00000000" w:rsidP="00717AA0">
      <w:pPr>
        <w:pStyle w:val="Heading3"/>
        <w:rPr>
          <w:color w:val="000000" w:themeColor="text1"/>
          <w:u w:val="single"/>
        </w:rPr>
      </w:pPr>
      <w:bookmarkStart w:id="13" w:name="X4d896de8e24fe251d84ca5dbbb87d740faecf6b"/>
      <w:r w:rsidRPr="00717AA0">
        <w:rPr>
          <w:color w:val="000000" w:themeColor="text1"/>
          <w:u w:val="single"/>
        </w:rPr>
        <w:t>1.which is the most used vaccines?</w:t>
      </w:r>
      <w:bookmarkEnd w:id="13"/>
    </w:p>
    <w:p w14:paraId="027E89FB" w14:textId="77777777" w:rsidR="00000000" w:rsidRDefault="00000000">
      <w:pPr>
        <w:pStyle w:val="SourceCode"/>
      </w:pPr>
      <w:proofErr w:type="spellStart"/>
      <w:r>
        <w:rPr>
          <w:rStyle w:val="NormalTok"/>
        </w:rPr>
        <w:t>sns.set_theme</w:t>
      </w:r>
      <w:proofErr w:type="spellEnd"/>
      <w:r>
        <w:rPr>
          <w:rStyle w:val="NormalTok"/>
        </w:rPr>
        <w:t>(style</w:t>
      </w:r>
      <w:r>
        <w:rPr>
          <w:rStyle w:val="OperatorTok"/>
        </w:rPr>
        <w:t>=</w:t>
      </w:r>
      <w:r>
        <w:rPr>
          <w:rStyle w:val="StringTok"/>
        </w:rPr>
        <w:t>"</w:t>
      </w:r>
      <w:proofErr w:type="spellStart"/>
      <w:r>
        <w:rPr>
          <w:rStyle w:val="StringTok"/>
        </w:rPr>
        <w:t>darkgrid</w:t>
      </w:r>
      <w:proofErr w:type="spellEnd"/>
      <w:r>
        <w:rPr>
          <w:rStyle w:val="StringTok"/>
        </w:rPr>
        <w:t>"</w:t>
      </w:r>
      <w:r>
        <w:rPr>
          <w:rStyle w:val="NormalTok"/>
        </w:rPr>
        <w:t>)</w:t>
      </w:r>
      <w:r>
        <w:br/>
      </w:r>
      <w:proofErr w:type="spellStart"/>
      <w:proofErr w:type="gramStart"/>
      <w:r>
        <w:rPr>
          <w:rStyle w:val="NormalTok"/>
        </w:rPr>
        <w:t>sns.</w:t>
      </w:r>
      <w:r>
        <w:rPr>
          <w:rStyle w:val="BuiltInTok"/>
        </w:rPr>
        <w:t>set</w:t>
      </w:r>
      <w:proofErr w:type="spellEnd"/>
      <w:r>
        <w:rPr>
          <w:rStyle w:val="NormalTok"/>
        </w:rPr>
        <w:t>(</w:t>
      </w:r>
      <w:proofErr w:type="spellStart"/>
      <w:proofErr w:type="gramEnd"/>
      <w:r>
        <w:rPr>
          <w:rStyle w:val="NormalTok"/>
        </w:rPr>
        <w:t>rc</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figure.figsize</w:t>
      </w:r>
      <w:proofErr w:type="spellEnd"/>
      <w:r>
        <w:rPr>
          <w:rStyle w:val="StringTok"/>
        </w:rPr>
        <w:t>'</w:t>
      </w:r>
      <w:r>
        <w:rPr>
          <w:rStyle w:val="NormalTok"/>
        </w:rPr>
        <w:t>:(</w:t>
      </w:r>
      <w:r>
        <w:rPr>
          <w:rStyle w:val="DecValTok"/>
        </w:rPr>
        <w:t>20</w:t>
      </w:r>
      <w:r>
        <w:rPr>
          <w:rStyle w:val="NormalTok"/>
        </w:rPr>
        <w:t>,</w:t>
      </w:r>
      <w:r>
        <w:rPr>
          <w:rStyle w:val="DecValTok"/>
        </w:rPr>
        <w:t>10</w:t>
      </w:r>
      <w:r>
        <w:rPr>
          <w:rStyle w:val="NormalTok"/>
        </w:rPr>
        <w:t>)})</w:t>
      </w:r>
      <w:r>
        <w:br/>
      </w:r>
      <w:r>
        <w:rPr>
          <w:rStyle w:val="NormalTok"/>
        </w:rPr>
        <w:t xml:space="preserve">ax </w:t>
      </w:r>
      <w:r>
        <w:rPr>
          <w:rStyle w:val="OperatorTok"/>
        </w:rPr>
        <w:t>=</w:t>
      </w:r>
      <w:r>
        <w:rPr>
          <w:rStyle w:val="NormalTok"/>
        </w:rPr>
        <w:t xml:space="preserve"> </w:t>
      </w:r>
      <w:proofErr w:type="spellStart"/>
      <w:r>
        <w:rPr>
          <w:rStyle w:val="NormalTok"/>
        </w:rPr>
        <w:t>sns.countplot</w:t>
      </w:r>
      <w:proofErr w:type="spellEnd"/>
      <w:r>
        <w:rPr>
          <w:rStyle w:val="NormalTok"/>
        </w:rPr>
        <w:t>(x</w:t>
      </w:r>
      <w:r>
        <w:rPr>
          <w:rStyle w:val="OperatorTok"/>
        </w:rPr>
        <w:t>=</w:t>
      </w:r>
      <w:r>
        <w:rPr>
          <w:rStyle w:val="StringTok"/>
        </w:rPr>
        <w:t>"vaccine"</w:t>
      </w:r>
      <w:r>
        <w:rPr>
          <w:rStyle w:val="NormalTok"/>
        </w:rPr>
        <w:t>, data</w:t>
      </w:r>
      <w:r>
        <w:rPr>
          <w:rStyle w:val="OperatorTok"/>
        </w:rPr>
        <w:t>=</w:t>
      </w:r>
      <w:r>
        <w:rPr>
          <w:rStyle w:val="NormalTok"/>
        </w:rPr>
        <w:t>vaccine)</w:t>
      </w:r>
    </w:p>
    <w:p w14:paraId="4B801E6D" w14:textId="03932844" w:rsidR="00000000" w:rsidRDefault="00717AA0">
      <w:pPr>
        <w:pStyle w:val="FirstParagraph"/>
      </w:pPr>
      <w:r>
        <w:rPr>
          <w:noProof/>
        </w:rPr>
        <w:drawing>
          <wp:inline distT="0" distB="0" distL="0" distR="0" wp14:anchorId="0A087138" wp14:editId="28E56652">
            <wp:extent cx="5341620" cy="2659380"/>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1620" cy="2659380"/>
                    </a:xfrm>
                    <a:prstGeom prst="rect">
                      <a:avLst/>
                    </a:prstGeom>
                    <a:solidFill>
                      <a:srgbClr val="FFFFFF"/>
                    </a:solidFill>
                    <a:ln>
                      <a:noFill/>
                    </a:ln>
                  </pic:spPr>
                </pic:pic>
              </a:graphicData>
            </a:graphic>
          </wp:inline>
        </w:drawing>
      </w:r>
    </w:p>
    <w:p w14:paraId="0D1C16F1" w14:textId="77777777" w:rsidR="00000000" w:rsidRDefault="00000000">
      <w:pPr>
        <w:pStyle w:val="Heading4"/>
      </w:pPr>
      <w:bookmarkStart w:id="14" w:name="X7f2f2040c7d39819cb18980b41ec412f1b0bd5d"/>
      <w:proofErr w:type="spellStart"/>
      <w:r>
        <w:t>pfizer</w:t>
      </w:r>
      <w:proofErr w:type="spellEnd"/>
      <w:r>
        <w:t xml:space="preserve"> is the most used vaccine because it got approved in many countries very quickly.</w:t>
      </w:r>
      <w:bookmarkEnd w:id="14"/>
    </w:p>
    <w:p w14:paraId="09A8CFC8" w14:textId="77777777" w:rsidR="00000000" w:rsidRPr="00717AA0" w:rsidRDefault="00000000">
      <w:pPr>
        <w:pStyle w:val="Heading2"/>
        <w:rPr>
          <w:color w:val="000000" w:themeColor="text1"/>
          <w:u w:val="single"/>
        </w:rPr>
      </w:pPr>
      <w:bookmarkStart w:id="15" w:name="X0dbf14ef3b9649631e98ffdcdddb08c01e5d6bb"/>
      <w:r w:rsidRPr="00717AA0">
        <w:rPr>
          <w:color w:val="000000" w:themeColor="text1"/>
          <w:u w:val="single"/>
        </w:rPr>
        <w:t>2. Which countries has highest people fully vaccinated per hundred</w:t>
      </w:r>
      <w:bookmarkEnd w:id="15"/>
    </w:p>
    <w:p w14:paraId="2C37CFEC" w14:textId="77777777" w:rsidR="00000000" w:rsidRDefault="00000000">
      <w:pPr>
        <w:pStyle w:val="SourceCode"/>
      </w:pPr>
      <w:r>
        <w:rPr>
          <w:rStyle w:val="NormalTok"/>
        </w:rPr>
        <w:t>c</w:t>
      </w:r>
      <w:r>
        <w:rPr>
          <w:rStyle w:val="OperatorTok"/>
        </w:rPr>
        <w:t>=</w:t>
      </w:r>
      <w:r>
        <w:rPr>
          <w:rStyle w:val="NormalTok"/>
        </w:rPr>
        <w:t>final[</w:t>
      </w:r>
      <w:r>
        <w:rPr>
          <w:rStyle w:val="StringTok"/>
        </w:rPr>
        <w:t>'location'</w:t>
      </w:r>
      <w:r>
        <w:rPr>
          <w:rStyle w:val="NormalTok"/>
        </w:rPr>
        <w:t>].</w:t>
      </w:r>
      <w:proofErr w:type="spellStart"/>
      <w:r>
        <w:rPr>
          <w:rStyle w:val="NormalTok"/>
        </w:rPr>
        <w:t>value_</w:t>
      </w:r>
      <w:proofErr w:type="gramStart"/>
      <w:r>
        <w:rPr>
          <w:rStyle w:val="NormalTok"/>
        </w:rPr>
        <w:t>counts</w:t>
      </w:r>
      <w:proofErr w:type="spellEnd"/>
      <w:r>
        <w:rPr>
          <w:rStyle w:val="NormalTok"/>
        </w:rPr>
        <w:t>(</w:t>
      </w:r>
      <w:proofErr w:type="gramEnd"/>
      <w:r>
        <w:rPr>
          <w:rStyle w:val="NormalTok"/>
        </w:rPr>
        <w:t>).loc[</w:t>
      </w:r>
      <w:r>
        <w:rPr>
          <w:rStyle w:val="KeywordTok"/>
        </w:rPr>
        <w:t>lambda</w:t>
      </w:r>
      <w:r>
        <w:rPr>
          <w:rStyle w:val="NormalTok"/>
        </w:rPr>
        <w:t xml:space="preserve"> x:x</w:t>
      </w:r>
      <w:r>
        <w:rPr>
          <w:rStyle w:val="OperatorTok"/>
        </w:rPr>
        <w:t>&gt;</w:t>
      </w:r>
      <w:r>
        <w:rPr>
          <w:rStyle w:val="DecValTok"/>
        </w:rPr>
        <w:t>1500</w:t>
      </w:r>
      <w:r>
        <w:rPr>
          <w:rStyle w:val="NormalTok"/>
        </w:rPr>
        <w:t>]</w:t>
      </w:r>
      <w:r>
        <w:br/>
      </w:r>
      <w:r>
        <w:rPr>
          <w:rStyle w:val="NormalTok"/>
        </w:rPr>
        <w:t>c</w:t>
      </w:r>
      <w:r>
        <w:rPr>
          <w:rStyle w:val="OperatorTok"/>
        </w:rPr>
        <w:t>=</w:t>
      </w:r>
      <w:proofErr w:type="spellStart"/>
      <w:r>
        <w:rPr>
          <w:rStyle w:val="NormalTok"/>
        </w:rPr>
        <w:t>pd.DataFrame</w:t>
      </w:r>
      <w:proofErr w:type="spellEnd"/>
      <w:r>
        <w:rPr>
          <w:rStyle w:val="NormalTok"/>
        </w:rPr>
        <w:t>(c)</w:t>
      </w:r>
      <w:r>
        <w:br/>
      </w:r>
      <w:r>
        <w:rPr>
          <w:rStyle w:val="NormalTok"/>
        </w:rPr>
        <w:t>c.rename(columns</w:t>
      </w:r>
      <w:r>
        <w:rPr>
          <w:rStyle w:val="OperatorTok"/>
        </w:rPr>
        <w:t>=</w:t>
      </w:r>
      <w:r>
        <w:rPr>
          <w:rStyle w:val="NormalTok"/>
        </w:rPr>
        <w:t>{</w:t>
      </w:r>
      <w:r>
        <w:rPr>
          <w:rStyle w:val="StringTok"/>
        </w:rPr>
        <w:t>'location'</w:t>
      </w:r>
      <w:r>
        <w:rPr>
          <w:rStyle w:val="NormalTok"/>
        </w:rPr>
        <w:t>:</w:t>
      </w:r>
      <w:r>
        <w:rPr>
          <w:rStyle w:val="StringTok"/>
        </w:rPr>
        <w:t>"people_fully_vaccinated_per_hundred"</w:t>
      </w:r>
      <w:r>
        <w:rPr>
          <w:rStyle w:val="NormalTok"/>
        </w:rPr>
        <w:t>},inplace</w:t>
      </w:r>
      <w:r>
        <w:rPr>
          <w:rStyle w:val="OperatorTok"/>
        </w:rPr>
        <w:t>=</w:t>
      </w:r>
      <w:r>
        <w:rPr>
          <w:rStyle w:val="VariableTok"/>
        </w:rPr>
        <w:t>True</w:t>
      </w:r>
      <w:r>
        <w:rPr>
          <w:rStyle w:val="NormalTok"/>
        </w:rPr>
        <w:t>)</w:t>
      </w:r>
      <w:r>
        <w:br/>
      </w:r>
      <w:r>
        <w:rPr>
          <w:rStyle w:val="NormalTok"/>
        </w:rPr>
        <w:t>c[</w:t>
      </w:r>
      <w:r>
        <w:rPr>
          <w:rStyle w:val="DecValTok"/>
        </w:rPr>
        <w:t>1</w:t>
      </w:r>
      <w:r>
        <w:rPr>
          <w:rStyle w:val="NormalTok"/>
        </w:rPr>
        <w:t>:]</w:t>
      </w:r>
    </w:p>
    <w:p w14:paraId="74306746" w14:textId="77777777" w:rsidR="00000000" w:rsidRDefault="00000000">
      <w:pPr>
        <w:pStyle w:val="SourceCode"/>
      </w:pPr>
      <w:r>
        <w:rPr>
          <w:rStyle w:val="VerbatimChar"/>
        </w:rPr>
        <w:t xml:space="preserve">             </w:t>
      </w:r>
      <w:proofErr w:type="spellStart"/>
      <w:r>
        <w:rPr>
          <w:rStyle w:val="VerbatimChar"/>
        </w:rPr>
        <w:t>people_fully_vaccinated_per_hundred</w:t>
      </w:r>
      <w:proofErr w:type="spellEnd"/>
      <w:r>
        <w:br/>
      </w:r>
      <w:r>
        <w:rPr>
          <w:rStyle w:val="VerbatimChar"/>
        </w:rPr>
        <w:t>Argentina                                   3137</w:t>
      </w:r>
      <w:r>
        <w:br/>
      </w:r>
      <w:r>
        <w:rPr>
          <w:rStyle w:val="VerbatimChar"/>
        </w:rPr>
        <w:t>Germany                                     2643</w:t>
      </w:r>
      <w:r>
        <w:br/>
      </w:r>
      <w:r>
        <w:rPr>
          <w:rStyle w:val="VerbatimChar"/>
        </w:rPr>
        <w:t>South Korea                                 2316</w:t>
      </w:r>
      <w:r>
        <w:br/>
      </w:r>
      <w:r>
        <w:rPr>
          <w:rStyle w:val="VerbatimChar"/>
        </w:rPr>
        <w:lastRenderedPageBreak/>
        <w:t>France                                      2045</w:t>
      </w:r>
      <w:r>
        <w:br/>
      </w:r>
      <w:r>
        <w:rPr>
          <w:rStyle w:val="VerbatimChar"/>
        </w:rPr>
        <w:t>Italy                                       1900</w:t>
      </w:r>
      <w:r>
        <w:br/>
      </w:r>
      <w:r>
        <w:rPr>
          <w:rStyle w:val="VerbatimChar"/>
        </w:rPr>
        <w:t>Czechia                                     1896</w:t>
      </w:r>
      <w:r>
        <w:br/>
      </w:r>
      <w:r>
        <w:rPr>
          <w:rStyle w:val="VerbatimChar"/>
        </w:rPr>
        <w:t>Latvia                                      1888</w:t>
      </w:r>
      <w:r>
        <w:br/>
      </w:r>
      <w:r>
        <w:rPr>
          <w:rStyle w:val="VerbatimChar"/>
        </w:rPr>
        <w:t>Chile                                       1859</w:t>
      </w:r>
      <w:r>
        <w:br/>
      </w:r>
      <w:r>
        <w:rPr>
          <w:rStyle w:val="VerbatimChar"/>
        </w:rPr>
        <w:t>Romania                                     1701</w:t>
      </w:r>
      <w:r>
        <w:br/>
      </w:r>
      <w:r>
        <w:rPr>
          <w:rStyle w:val="VerbatimChar"/>
        </w:rPr>
        <w:t>Switzerland                                 1592</w:t>
      </w:r>
    </w:p>
    <w:p w14:paraId="7FF6E0C3" w14:textId="77777777" w:rsidR="00000000" w:rsidRDefault="00000000">
      <w:pPr>
        <w:pStyle w:val="SourceCode"/>
      </w:pPr>
      <w:proofErr w:type="spellStart"/>
      <w:r>
        <w:rPr>
          <w:rStyle w:val="NormalTok"/>
        </w:rPr>
        <w:t>plt.style.use</w:t>
      </w:r>
      <w:proofErr w:type="spellEnd"/>
      <w:r>
        <w:rPr>
          <w:rStyle w:val="NormalTok"/>
        </w:rPr>
        <w:t>(</w:t>
      </w:r>
      <w:r>
        <w:rPr>
          <w:rStyle w:val="StringTok"/>
        </w:rPr>
        <w:t>"</w:t>
      </w:r>
      <w:proofErr w:type="spellStart"/>
      <w:r>
        <w:rPr>
          <w:rStyle w:val="StringTok"/>
        </w:rPr>
        <w:t>fivethirtyeight</w:t>
      </w:r>
      <w:proofErr w:type="spellEnd"/>
      <w:r>
        <w:rPr>
          <w:rStyle w:val="StringTok"/>
        </w:rPr>
        <w:t>"</w:t>
      </w:r>
      <w:r>
        <w:rPr>
          <w:rStyle w:val="NormalTok"/>
        </w:rPr>
        <w:t>)</w:t>
      </w:r>
      <w:r>
        <w:br/>
      </w:r>
      <w:proofErr w:type="spellStart"/>
      <w:proofErr w:type="gramStart"/>
      <w:r>
        <w:rPr>
          <w:rStyle w:val="NormalTok"/>
        </w:rPr>
        <w:t>plt.figure</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15</w:t>
      </w:r>
      <w:r>
        <w:rPr>
          <w:rStyle w:val="NormalTok"/>
        </w:rPr>
        <w:t>,</w:t>
      </w:r>
      <w:r>
        <w:rPr>
          <w:rStyle w:val="DecValTok"/>
        </w:rPr>
        <w:t>8</w:t>
      </w:r>
      <w:r>
        <w:rPr>
          <w:rStyle w:val="NormalTok"/>
        </w:rPr>
        <w:t>))</w:t>
      </w:r>
      <w:r>
        <w:br/>
      </w:r>
      <w:proofErr w:type="spellStart"/>
      <w:r>
        <w:rPr>
          <w:rStyle w:val="NormalTok"/>
        </w:rPr>
        <w:t>plt.xlabel</w:t>
      </w:r>
      <w:proofErr w:type="spellEnd"/>
      <w:r>
        <w:rPr>
          <w:rStyle w:val="NormalTok"/>
        </w:rPr>
        <w:t>(</w:t>
      </w:r>
      <w:r>
        <w:rPr>
          <w:rStyle w:val="StringTok"/>
        </w:rPr>
        <w:t>"Country"</w:t>
      </w:r>
      <w:r>
        <w:rPr>
          <w:rStyle w:val="NormalTok"/>
        </w:rPr>
        <w:t>)</w:t>
      </w:r>
      <w:r>
        <w:br/>
      </w:r>
      <w:proofErr w:type="spellStart"/>
      <w:r>
        <w:rPr>
          <w:rStyle w:val="NormalTok"/>
        </w:rPr>
        <w:t>plt.ylabel</w:t>
      </w:r>
      <w:proofErr w:type="spellEnd"/>
      <w:r>
        <w:rPr>
          <w:rStyle w:val="NormalTok"/>
        </w:rPr>
        <w:t>(</w:t>
      </w:r>
      <w:r>
        <w:rPr>
          <w:rStyle w:val="StringTok"/>
        </w:rPr>
        <w:t>"</w:t>
      </w:r>
      <w:proofErr w:type="spellStart"/>
      <w:r>
        <w:rPr>
          <w:rStyle w:val="StringTok"/>
        </w:rPr>
        <w:t>people_fully_vaccinated_per_hundred</w:t>
      </w:r>
      <w:proofErr w:type="spellEnd"/>
      <w:r>
        <w:rPr>
          <w:rStyle w:val="StringTok"/>
        </w:rPr>
        <w:t>"</w:t>
      </w:r>
      <w:r>
        <w:rPr>
          <w:rStyle w:val="NormalTok"/>
        </w:rPr>
        <w:t>)</w:t>
      </w:r>
      <w:r>
        <w:br/>
      </w:r>
      <w:r>
        <w:rPr>
          <w:rStyle w:val="NormalTok"/>
        </w:rPr>
        <w:t>sns.barplot(y</w:t>
      </w:r>
      <w:r>
        <w:rPr>
          <w:rStyle w:val="OperatorTok"/>
        </w:rPr>
        <w:t>=</w:t>
      </w:r>
      <w:r>
        <w:rPr>
          <w:rStyle w:val="NormalTok"/>
        </w:rPr>
        <w:t>c[</w:t>
      </w:r>
      <w:r>
        <w:rPr>
          <w:rStyle w:val="StringTok"/>
        </w:rPr>
        <w:t>'people_fully_vaccinated_per_hundred'</w:t>
      </w:r>
      <w:r>
        <w:rPr>
          <w:rStyle w:val="NormalTok"/>
        </w:rPr>
        <w:t>][</w:t>
      </w:r>
      <w:r>
        <w:rPr>
          <w:rStyle w:val="DecValTok"/>
        </w:rPr>
        <w:t>1</w:t>
      </w:r>
      <w:r>
        <w:rPr>
          <w:rStyle w:val="NormalTok"/>
        </w:rPr>
        <w:t>:],x</w:t>
      </w:r>
      <w:r>
        <w:rPr>
          <w:rStyle w:val="OperatorTok"/>
        </w:rPr>
        <w:t>=</w:t>
      </w:r>
      <w:r>
        <w:rPr>
          <w:rStyle w:val="NormalTok"/>
        </w:rPr>
        <w:t>c.index[</w:t>
      </w:r>
      <w:r>
        <w:rPr>
          <w:rStyle w:val="DecValTok"/>
        </w:rPr>
        <w:t>1</w:t>
      </w:r>
      <w:r>
        <w:rPr>
          <w:rStyle w:val="NormalTok"/>
        </w:rPr>
        <w:t>:])</w:t>
      </w:r>
      <w:r>
        <w:br/>
      </w:r>
      <w:proofErr w:type="spellStart"/>
      <w:r>
        <w:rPr>
          <w:rStyle w:val="NormalTok"/>
        </w:rPr>
        <w:t>plt.show</w:t>
      </w:r>
      <w:proofErr w:type="spellEnd"/>
      <w:r>
        <w:rPr>
          <w:rStyle w:val="NormalTok"/>
        </w:rPr>
        <w:t>()</w:t>
      </w:r>
    </w:p>
    <w:p w14:paraId="3D198E41" w14:textId="603A37F2" w:rsidR="00000000" w:rsidRDefault="00717AA0">
      <w:pPr>
        <w:pStyle w:val="FirstParagraph"/>
      </w:pPr>
      <w:r>
        <w:rPr>
          <w:noProof/>
        </w:rPr>
        <w:drawing>
          <wp:inline distT="0" distB="0" distL="0" distR="0" wp14:anchorId="00EC35C2" wp14:editId="07A50194">
            <wp:extent cx="5334000" cy="273558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2735580"/>
                    </a:xfrm>
                    <a:prstGeom prst="rect">
                      <a:avLst/>
                    </a:prstGeom>
                    <a:solidFill>
                      <a:srgbClr val="FFFFFF"/>
                    </a:solidFill>
                    <a:ln>
                      <a:noFill/>
                    </a:ln>
                  </pic:spPr>
                </pic:pic>
              </a:graphicData>
            </a:graphic>
          </wp:inline>
        </w:drawing>
      </w:r>
    </w:p>
    <w:p w14:paraId="18731F5E" w14:textId="77777777" w:rsidR="00000000" w:rsidRPr="00717AA0" w:rsidRDefault="00000000">
      <w:pPr>
        <w:pStyle w:val="Heading2"/>
        <w:rPr>
          <w:color w:val="000000" w:themeColor="text1"/>
          <w:u w:val="single"/>
        </w:rPr>
      </w:pPr>
      <w:bookmarkStart w:id="16" w:name="Xb332227b15371f4f170bb949a2f8db0c23a4e12"/>
      <w:r w:rsidRPr="00717AA0">
        <w:rPr>
          <w:color w:val="000000" w:themeColor="text1"/>
          <w:u w:val="single"/>
        </w:rPr>
        <w:t xml:space="preserve">3. what is the share of total </w:t>
      </w:r>
      <w:proofErr w:type="spellStart"/>
      <w:r w:rsidRPr="00717AA0">
        <w:rPr>
          <w:color w:val="000000" w:themeColor="text1"/>
          <w:u w:val="single"/>
        </w:rPr>
        <w:t>vaccinationsof</w:t>
      </w:r>
      <w:proofErr w:type="spellEnd"/>
      <w:r w:rsidRPr="00717AA0">
        <w:rPr>
          <w:color w:val="000000" w:themeColor="text1"/>
          <w:u w:val="single"/>
        </w:rPr>
        <w:t xml:space="preserve"> covid-19 in each country</w:t>
      </w:r>
      <w:bookmarkEnd w:id="16"/>
    </w:p>
    <w:p w14:paraId="13872521" w14:textId="77777777" w:rsidR="00000000" w:rsidRDefault="00000000">
      <w:pPr>
        <w:pStyle w:val="SourceCode"/>
      </w:pPr>
      <w:proofErr w:type="spellStart"/>
      <w:r>
        <w:rPr>
          <w:rStyle w:val="NormalTok"/>
        </w:rPr>
        <w:t>df_loc</w:t>
      </w:r>
      <w:proofErr w:type="spellEnd"/>
      <w:r>
        <w:rPr>
          <w:rStyle w:val="OperatorTok"/>
        </w:rPr>
        <w:t>=</w:t>
      </w:r>
      <w:proofErr w:type="spellStart"/>
      <w:proofErr w:type="gramStart"/>
      <w:r>
        <w:rPr>
          <w:rStyle w:val="NormalTok"/>
        </w:rPr>
        <w:t>final.groupby</w:t>
      </w:r>
      <w:proofErr w:type="spellEnd"/>
      <w:proofErr w:type="gramEnd"/>
      <w:r>
        <w:rPr>
          <w:rStyle w:val="NormalTok"/>
        </w:rPr>
        <w:t>(</w:t>
      </w:r>
      <w:r>
        <w:rPr>
          <w:rStyle w:val="StringTok"/>
        </w:rPr>
        <w:t>'location'</w:t>
      </w:r>
      <w:r>
        <w:rPr>
          <w:rStyle w:val="NormalTok"/>
        </w:rPr>
        <w:t>,</w:t>
      </w:r>
      <w:proofErr w:type="spellStart"/>
      <w:r>
        <w:rPr>
          <w:rStyle w:val="NormalTok"/>
        </w:rPr>
        <w:t>as_index</w:t>
      </w:r>
      <w:proofErr w:type="spellEnd"/>
      <w:r>
        <w:rPr>
          <w:rStyle w:val="OperatorTok"/>
        </w:rPr>
        <w:t>=</w:t>
      </w:r>
      <w:r>
        <w:rPr>
          <w:rStyle w:val="VariableTok"/>
        </w:rPr>
        <w:t>False</w:t>
      </w:r>
      <w:r>
        <w:rPr>
          <w:rStyle w:val="NormalTok"/>
        </w:rPr>
        <w:t>)</w:t>
      </w:r>
    </w:p>
    <w:p w14:paraId="42A81D82" w14:textId="77777777" w:rsidR="00000000" w:rsidRDefault="00000000">
      <w:pPr>
        <w:pStyle w:val="SourceCode"/>
      </w:pPr>
      <w:r>
        <w:rPr>
          <w:rStyle w:val="NormalTok"/>
        </w:rPr>
        <w:t xml:space="preserve">fig </w:t>
      </w:r>
      <w:r>
        <w:rPr>
          <w:rStyle w:val="OperatorTok"/>
        </w:rPr>
        <w:t>=</w:t>
      </w:r>
      <w:r>
        <w:rPr>
          <w:rStyle w:val="NormalTok"/>
        </w:rPr>
        <w:t xml:space="preserve"> </w:t>
      </w:r>
      <w:proofErr w:type="spellStart"/>
      <w:proofErr w:type="gramStart"/>
      <w:r>
        <w:rPr>
          <w:rStyle w:val="NormalTok"/>
        </w:rPr>
        <w:t>px.treemap</w:t>
      </w:r>
      <w:proofErr w:type="spellEnd"/>
      <w:proofErr w:type="gramEnd"/>
      <w:r>
        <w:rPr>
          <w:rStyle w:val="NormalTok"/>
        </w:rPr>
        <w:t>(final, path</w:t>
      </w:r>
      <w:r>
        <w:rPr>
          <w:rStyle w:val="OperatorTok"/>
        </w:rPr>
        <w:t>=</w:t>
      </w:r>
      <w:r>
        <w:rPr>
          <w:rStyle w:val="NormalTok"/>
        </w:rPr>
        <w:t>[</w:t>
      </w:r>
      <w:proofErr w:type="spellStart"/>
      <w:r>
        <w:rPr>
          <w:rStyle w:val="NormalTok"/>
        </w:rPr>
        <w:t>px.Constant</w:t>
      </w:r>
      <w:proofErr w:type="spellEnd"/>
      <w:r>
        <w:rPr>
          <w:rStyle w:val="NormalTok"/>
        </w:rPr>
        <w:t>(</w:t>
      </w:r>
      <w:r>
        <w:rPr>
          <w:rStyle w:val="StringTok"/>
        </w:rPr>
        <w:t>'</w:t>
      </w:r>
      <w:proofErr w:type="spellStart"/>
      <w:r>
        <w:rPr>
          <w:rStyle w:val="StringTok"/>
        </w:rPr>
        <w:t>total_vaccinations</w:t>
      </w:r>
      <w:proofErr w:type="spellEnd"/>
      <w:r>
        <w:rPr>
          <w:rStyle w:val="StringTok"/>
        </w:rPr>
        <w:t>'</w:t>
      </w:r>
      <w:r>
        <w:rPr>
          <w:rStyle w:val="NormalTok"/>
        </w:rPr>
        <w:t>),</w:t>
      </w:r>
      <w:r>
        <w:rPr>
          <w:rStyle w:val="StringTok"/>
        </w:rPr>
        <w:t>'location'</w:t>
      </w:r>
      <w:r>
        <w:rPr>
          <w:rStyle w:val="NormalTok"/>
        </w:rPr>
        <w:t>], values</w:t>
      </w:r>
      <w:r>
        <w:rPr>
          <w:rStyle w:val="OperatorTok"/>
        </w:rPr>
        <w:t>=</w:t>
      </w:r>
      <w:r>
        <w:rPr>
          <w:rStyle w:val="StringTok"/>
        </w:rPr>
        <w:t>'</w:t>
      </w:r>
      <w:proofErr w:type="spellStart"/>
      <w:r>
        <w:rPr>
          <w:rStyle w:val="StringTok"/>
        </w:rPr>
        <w:t>total_vaccinations</w:t>
      </w:r>
      <w:proofErr w:type="spellEnd"/>
      <w:r>
        <w:rPr>
          <w:rStyle w:val="StringTok"/>
        </w:rPr>
        <w:t>'</w:t>
      </w:r>
      <w:r>
        <w:rPr>
          <w:rStyle w:val="NormalTok"/>
        </w:rPr>
        <w:t>,</w:t>
      </w:r>
      <w:r>
        <w:br/>
      </w:r>
      <w:r>
        <w:rPr>
          <w:rStyle w:val="NormalTok"/>
        </w:rPr>
        <w:t xml:space="preserve">                   </w:t>
      </w:r>
      <w:proofErr w:type="spellStart"/>
      <w:r>
        <w:rPr>
          <w:rStyle w:val="NormalTok"/>
        </w:rPr>
        <w:t>hover_data</w:t>
      </w:r>
      <w:proofErr w:type="spellEnd"/>
      <w:r>
        <w:rPr>
          <w:rStyle w:val="OperatorTok"/>
        </w:rPr>
        <w:t>=</w:t>
      </w:r>
      <w:r>
        <w:rPr>
          <w:rStyle w:val="NormalTok"/>
        </w:rPr>
        <w:t>[</w:t>
      </w:r>
      <w:r>
        <w:rPr>
          <w:rStyle w:val="StringTok"/>
        </w:rPr>
        <w:t>'location'</w:t>
      </w:r>
      <w:r>
        <w:rPr>
          <w:rStyle w:val="NormalTok"/>
        </w:rPr>
        <w:t>])</w:t>
      </w:r>
      <w:r>
        <w:br/>
      </w:r>
      <w:proofErr w:type="spellStart"/>
      <w:r>
        <w:rPr>
          <w:rStyle w:val="NormalTok"/>
        </w:rPr>
        <w:t>fig.show</w:t>
      </w:r>
      <w:proofErr w:type="spellEnd"/>
      <w:r>
        <w:rPr>
          <w:rStyle w:val="NormalTok"/>
        </w:rPr>
        <w:t>()</w:t>
      </w:r>
    </w:p>
    <w:p w14:paraId="4680D8BF" w14:textId="77777777" w:rsidR="00000000" w:rsidRDefault="00000000">
      <w:pPr>
        <w:pStyle w:val="SourceCode"/>
      </w:pPr>
      <w:r>
        <w:rPr>
          <w:rStyle w:val="FunctionTok"/>
        </w:rPr>
        <w:t>{</w:t>
      </w:r>
      <w:r>
        <w:rPr>
          <w:rStyle w:val="DataTypeTok"/>
        </w:rPr>
        <w:t>"config"</w:t>
      </w:r>
      <w:r>
        <w:rPr>
          <w:rStyle w:val="FunctionTok"/>
        </w:rPr>
        <w:t>:{</w:t>
      </w:r>
      <w:r>
        <w:rPr>
          <w:rStyle w:val="DataTypeTok"/>
        </w:rPr>
        <w:t>"plotlyServerURL"</w:t>
      </w:r>
      <w:r>
        <w:rPr>
          <w:rStyle w:val="FunctionTok"/>
        </w:rPr>
        <w:t>:</w:t>
      </w:r>
      <w:r>
        <w:rPr>
          <w:rStyle w:val="StringTok"/>
        </w:rPr>
        <w:t>"https://plot.ly"</w:t>
      </w:r>
      <w:r>
        <w:rPr>
          <w:rStyle w:val="FunctionTok"/>
        </w:rPr>
        <w:t>},</w:t>
      </w:r>
      <w:r>
        <w:rPr>
          <w:rStyle w:val="DataTypeTok"/>
        </w:rPr>
        <w:t>"data"</w:t>
      </w:r>
      <w:r>
        <w:rPr>
          <w:rStyle w:val="FunctionTok"/>
        </w:rPr>
        <w:t>:</w:t>
      </w:r>
      <w:r>
        <w:rPr>
          <w:rStyle w:val="OtherTok"/>
        </w:rPr>
        <w:t>[</w:t>
      </w:r>
      <w:r>
        <w:rPr>
          <w:rStyle w:val="FunctionTok"/>
        </w:rPr>
        <w:t>{</w:t>
      </w:r>
      <w:r>
        <w:rPr>
          <w:rStyle w:val="DataTypeTok"/>
        </w:rPr>
        <w:t>"branchvalues"</w:t>
      </w:r>
      <w:r>
        <w:rPr>
          <w:rStyle w:val="FunctionTok"/>
        </w:rPr>
        <w:t>:</w:t>
      </w:r>
      <w:r>
        <w:rPr>
          <w:rStyle w:val="StringTok"/>
        </w:rPr>
        <w:t>"total"</w:t>
      </w:r>
      <w:r>
        <w:rPr>
          <w:rStyle w:val="FunctionTok"/>
        </w:rPr>
        <w:t>,</w:t>
      </w:r>
      <w:r>
        <w:rPr>
          <w:rStyle w:val="DataTypeTok"/>
        </w:rPr>
        <w:t>"customdata"</w:t>
      </w:r>
      <w:r>
        <w:rPr>
          <w:rStyle w:val="FunctionTok"/>
        </w:rPr>
        <w:t>:</w:t>
      </w:r>
      <w:r>
        <w:rPr>
          <w:rStyle w:val="OtherTok"/>
        </w:rPr>
        <w:t>[[</w:t>
      </w:r>
      <w:r>
        <w:rPr>
          <w:rStyle w:val="StringTok"/>
        </w:rPr>
        <w:t>"Afghanistan"</w:t>
      </w:r>
      <w:r>
        <w:rPr>
          <w:rStyle w:val="OtherTok"/>
        </w:rPr>
        <w:t>],[</w:t>
      </w:r>
      <w:r>
        <w:rPr>
          <w:rStyle w:val="StringTok"/>
        </w:rPr>
        <w:t>"Africa"</w:t>
      </w:r>
      <w:r>
        <w:rPr>
          <w:rStyle w:val="OtherTok"/>
        </w:rPr>
        <w:t>],[</w:t>
      </w:r>
      <w:r>
        <w:rPr>
          <w:rStyle w:val="StringTok"/>
        </w:rPr>
        <w:t>"Albania"</w:t>
      </w:r>
      <w:r>
        <w:rPr>
          <w:rStyle w:val="OtherTok"/>
        </w:rPr>
        <w:t>],[</w:t>
      </w:r>
      <w:r>
        <w:rPr>
          <w:rStyle w:val="StringTok"/>
        </w:rPr>
        <w:t>"Algeria"</w:t>
      </w:r>
      <w:r>
        <w:rPr>
          <w:rStyle w:val="OtherTok"/>
        </w:rPr>
        <w:t>],[</w:t>
      </w:r>
      <w:r>
        <w:rPr>
          <w:rStyle w:val="StringTok"/>
        </w:rPr>
        <w:t>"Andorra"</w:t>
      </w:r>
      <w:r>
        <w:rPr>
          <w:rStyle w:val="OtherTok"/>
        </w:rPr>
        <w:t>],[</w:t>
      </w:r>
      <w:r>
        <w:rPr>
          <w:rStyle w:val="StringTok"/>
        </w:rPr>
        <w:t>"Angola"</w:t>
      </w:r>
      <w:r>
        <w:rPr>
          <w:rStyle w:val="OtherTok"/>
        </w:rPr>
        <w:t>],[</w:t>
      </w:r>
      <w:r>
        <w:rPr>
          <w:rStyle w:val="StringTok"/>
        </w:rPr>
        <w:t>"Anguilla"</w:t>
      </w:r>
      <w:r>
        <w:rPr>
          <w:rStyle w:val="OtherTok"/>
        </w:rPr>
        <w:t>],[</w:t>
      </w:r>
      <w:r>
        <w:rPr>
          <w:rStyle w:val="StringTok"/>
        </w:rPr>
        <w:t>"Antigua and Barbuda"</w:t>
      </w:r>
      <w:r>
        <w:rPr>
          <w:rStyle w:val="OtherTok"/>
        </w:rPr>
        <w:t>],[</w:t>
      </w:r>
      <w:r>
        <w:rPr>
          <w:rStyle w:val="StringTok"/>
        </w:rPr>
        <w:t>"Argentina"</w:t>
      </w:r>
      <w:r>
        <w:rPr>
          <w:rStyle w:val="OtherTok"/>
        </w:rPr>
        <w:t>],[</w:t>
      </w:r>
      <w:r>
        <w:rPr>
          <w:rStyle w:val="StringTok"/>
        </w:rPr>
        <w:t>"Armenia"</w:t>
      </w:r>
      <w:r>
        <w:rPr>
          <w:rStyle w:val="OtherTok"/>
        </w:rPr>
        <w:t>],[</w:t>
      </w:r>
      <w:r>
        <w:rPr>
          <w:rStyle w:val="StringTok"/>
        </w:rPr>
        <w:t>"Aruba"</w:t>
      </w:r>
      <w:r>
        <w:rPr>
          <w:rStyle w:val="OtherTok"/>
        </w:rPr>
        <w:t>],[</w:t>
      </w:r>
      <w:r>
        <w:rPr>
          <w:rStyle w:val="StringTok"/>
        </w:rPr>
        <w:t>"Asia"</w:t>
      </w:r>
      <w:r>
        <w:rPr>
          <w:rStyle w:val="OtherTok"/>
        </w:rPr>
        <w:t>],[</w:t>
      </w:r>
      <w:r>
        <w:rPr>
          <w:rStyle w:val="StringTok"/>
        </w:rPr>
        <w:t>"Australia"</w:t>
      </w:r>
      <w:r>
        <w:rPr>
          <w:rStyle w:val="OtherTok"/>
        </w:rPr>
        <w:t>],[</w:t>
      </w:r>
      <w:r>
        <w:rPr>
          <w:rStyle w:val="StringTok"/>
        </w:rPr>
        <w:t>"Austria"</w:t>
      </w:r>
      <w:r>
        <w:rPr>
          <w:rStyle w:val="OtherTok"/>
        </w:rPr>
        <w:t>],[</w:t>
      </w:r>
      <w:r>
        <w:rPr>
          <w:rStyle w:val="StringTok"/>
        </w:rPr>
        <w:t>"Azerbaijan"</w:t>
      </w:r>
      <w:r>
        <w:rPr>
          <w:rStyle w:val="OtherTok"/>
        </w:rPr>
        <w:t>],[</w:t>
      </w:r>
      <w:r>
        <w:rPr>
          <w:rStyle w:val="StringTok"/>
        </w:rPr>
        <w:t>"Bahamas"</w:t>
      </w:r>
      <w:r>
        <w:rPr>
          <w:rStyle w:val="OtherTok"/>
        </w:rPr>
        <w:t>],[</w:t>
      </w:r>
      <w:r>
        <w:rPr>
          <w:rStyle w:val="StringTok"/>
        </w:rPr>
        <w:t>"Bahrain"</w:t>
      </w:r>
      <w:r>
        <w:rPr>
          <w:rStyle w:val="OtherTok"/>
        </w:rPr>
        <w:t>],[</w:t>
      </w:r>
      <w:r>
        <w:rPr>
          <w:rStyle w:val="StringTok"/>
        </w:rPr>
        <w:t>"Bangladesh"</w:t>
      </w:r>
      <w:r>
        <w:rPr>
          <w:rStyle w:val="OtherTok"/>
        </w:rPr>
        <w:t>],[</w:t>
      </w:r>
      <w:r>
        <w:rPr>
          <w:rStyle w:val="StringTok"/>
        </w:rPr>
        <w:t>"Barbados"</w:t>
      </w:r>
      <w:r>
        <w:rPr>
          <w:rStyle w:val="OtherTok"/>
        </w:rPr>
        <w:t>],[</w:t>
      </w:r>
      <w:r>
        <w:rPr>
          <w:rStyle w:val="StringTok"/>
        </w:rPr>
        <w:t>"Belarus"</w:t>
      </w:r>
      <w:r>
        <w:rPr>
          <w:rStyle w:val="OtherTok"/>
        </w:rPr>
        <w:t>],[</w:t>
      </w:r>
      <w:r>
        <w:rPr>
          <w:rStyle w:val="StringTok"/>
        </w:rPr>
        <w:t>"Belgium"</w:t>
      </w:r>
      <w:r>
        <w:rPr>
          <w:rStyle w:val="OtherTok"/>
        </w:rPr>
        <w:t>],[</w:t>
      </w:r>
      <w:r>
        <w:rPr>
          <w:rStyle w:val="StringTok"/>
        </w:rPr>
        <w:t>"Belize"</w:t>
      </w:r>
      <w:r>
        <w:rPr>
          <w:rStyle w:val="OtherTok"/>
        </w:rPr>
        <w:t>],[</w:t>
      </w:r>
      <w:r>
        <w:rPr>
          <w:rStyle w:val="StringTok"/>
        </w:rPr>
        <w:t>"Benin"</w:t>
      </w:r>
      <w:r>
        <w:rPr>
          <w:rStyle w:val="OtherTok"/>
        </w:rPr>
        <w:t>],[</w:t>
      </w:r>
      <w:r>
        <w:rPr>
          <w:rStyle w:val="StringTok"/>
        </w:rPr>
        <w:t>"Bermuda"</w:t>
      </w:r>
      <w:r>
        <w:rPr>
          <w:rStyle w:val="OtherTok"/>
        </w:rPr>
        <w:t>],[</w:t>
      </w:r>
      <w:r>
        <w:rPr>
          <w:rStyle w:val="StringTok"/>
        </w:rPr>
        <w:t>"Bhutan"</w:t>
      </w:r>
      <w:r>
        <w:rPr>
          <w:rStyle w:val="OtherTok"/>
        </w:rPr>
        <w:t>],[</w:t>
      </w:r>
      <w:r>
        <w:rPr>
          <w:rStyle w:val="StringTok"/>
        </w:rPr>
        <w:t>"Bolivia"</w:t>
      </w:r>
      <w:r>
        <w:rPr>
          <w:rStyle w:val="OtherTok"/>
        </w:rPr>
        <w:t>],[</w:t>
      </w:r>
      <w:r>
        <w:rPr>
          <w:rStyle w:val="StringTok"/>
        </w:rPr>
        <w:t>"Bonaire Sint Eustatius and Saba"</w:t>
      </w:r>
      <w:r>
        <w:rPr>
          <w:rStyle w:val="OtherTok"/>
        </w:rPr>
        <w:t>],[</w:t>
      </w:r>
      <w:r>
        <w:rPr>
          <w:rStyle w:val="StringTok"/>
        </w:rPr>
        <w:t>"Bosnia and Herzegovina"</w:t>
      </w:r>
      <w:r>
        <w:rPr>
          <w:rStyle w:val="OtherTok"/>
        </w:rPr>
        <w:t>],[</w:t>
      </w:r>
      <w:r>
        <w:rPr>
          <w:rStyle w:val="StringTok"/>
        </w:rPr>
        <w:t>"Botswana"</w:t>
      </w:r>
      <w:r>
        <w:rPr>
          <w:rStyle w:val="OtherTok"/>
        </w:rPr>
        <w:t>],[</w:t>
      </w:r>
      <w:r>
        <w:rPr>
          <w:rStyle w:val="StringTok"/>
        </w:rPr>
        <w:t>"Brazil"</w:t>
      </w:r>
      <w:r>
        <w:rPr>
          <w:rStyle w:val="OtherTok"/>
        </w:rPr>
        <w:t>],[</w:t>
      </w:r>
      <w:r>
        <w:rPr>
          <w:rStyle w:val="StringTok"/>
        </w:rPr>
        <w:t>"British Virgin Islands"</w:t>
      </w:r>
      <w:r>
        <w:rPr>
          <w:rStyle w:val="OtherTok"/>
        </w:rPr>
        <w:t>],[</w:t>
      </w:r>
      <w:r>
        <w:rPr>
          <w:rStyle w:val="StringTok"/>
        </w:rPr>
        <w:t>"Brunei"</w:t>
      </w:r>
      <w:r>
        <w:rPr>
          <w:rStyle w:val="OtherTok"/>
        </w:rPr>
        <w:t>],[</w:t>
      </w:r>
      <w:r>
        <w:rPr>
          <w:rStyle w:val="StringTok"/>
        </w:rPr>
        <w:t>"Bulgaria"</w:t>
      </w:r>
      <w:r>
        <w:rPr>
          <w:rStyle w:val="OtherTok"/>
        </w:rPr>
        <w:t>],[</w:t>
      </w:r>
      <w:r>
        <w:rPr>
          <w:rStyle w:val="StringTok"/>
        </w:rPr>
        <w:t>"Burkina Faso"</w:t>
      </w:r>
      <w:r>
        <w:rPr>
          <w:rStyle w:val="OtherTok"/>
        </w:rPr>
        <w:t>],[</w:t>
      </w:r>
      <w:r>
        <w:rPr>
          <w:rStyle w:val="StringTok"/>
        </w:rPr>
        <w:t>"Burundi"</w:t>
      </w:r>
      <w:r>
        <w:rPr>
          <w:rStyle w:val="OtherTok"/>
        </w:rPr>
        <w:t>],[</w:t>
      </w:r>
      <w:r>
        <w:rPr>
          <w:rStyle w:val="StringTok"/>
        </w:rPr>
        <w:t>"Cambodia"</w:t>
      </w:r>
      <w:r>
        <w:rPr>
          <w:rStyle w:val="OtherTok"/>
        </w:rPr>
        <w:t>],[</w:t>
      </w:r>
      <w:r>
        <w:rPr>
          <w:rStyle w:val="StringTok"/>
        </w:rPr>
        <w:t>"Cameroon"</w:t>
      </w:r>
      <w:r>
        <w:rPr>
          <w:rStyle w:val="OtherTok"/>
        </w:rPr>
        <w:t>],[</w:t>
      </w:r>
      <w:r>
        <w:rPr>
          <w:rStyle w:val="StringTok"/>
        </w:rPr>
        <w:t>"Canada"</w:t>
      </w:r>
      <w:r>
        <w:rPr>
          <w:rStyle w:val="OtherTok"/>
        </w:rPr>
        <w:t>],[</w:t>
      </w:r>
      <w:r>
        <w:rPr>
          <w:rStyle w:val="StringTok"/>
        </w:rPr>
        <w:t xml:space="preserve">"Cape </w:t>
      </w:r>
      <w:r>
        <w:rPr>
          <w:rStyle w:val="StringTok"/>
        </w:rPr>
        <w:lastRenderedPageBreak/>
        <w:t>Verde"</w:t>
      </w:r>
      <w:r>
        <w:rPr>
          <w:rStyle w:val="OtherTok"/>
        </w:rPr>
        <w:t>],[</w:t>
      </w:r>
      <w:r>
        <w:rPr>
          <w:rStyle w:val="StringTok"/>
        </w:rPr>
        <w:t>"Cayman Islands"</w:t>
      </w:r>
      <w:r>
        <w:rPr>
          <w:rStyle w:val="OtherTok"/>
        </w:rPr>
        <w:t>],[</w:t>
      </w:r>
      <w:r>
        <w:rPr>
          <w:rStyle w:val="StringTok"/>
        </w:rPr>
        <w:t>"Central African Republic"</w:t>
      </w:r>
      <w:r>
        <w:rPr>
          <w:rStyle w:val="OtherTok"/>
        </w:rPr>
        <w:t>],[</w:t>
      </w:r>
      <w:r>
        <w:rPr>
          <w:rStyle w:val="StringTok"/>
        </w:rPr>
        <w:t>"Chad"</w:t>
      </w:r>
      <w:r>
        <w:rPr>
          <w:rStyle w:val="OtherTok"/>
        </w:rPr>
        <w:t>],[</w:t>
      </w:r>
      <w:r>
        <w:rPr>
          <w:rStyle w:val="StringTok"/>
        </w:rPr>
        <w:t>"Chile"</w:t>
      </w:r>
      <w:r>
        <w:rPr>
          <w:rStyle w:val="OtherTok"/>
        </w:rPr>
        <w:t>],[</w:t>
      </w:r>
      <w:r>
        <w:rPr>
          <w:rStyle w:val="StringTok"/>
        </w:rPr>
        <w:t>"China"</w:t>
      </w:r>
      <w:r>
        <w:rPr>
          <w:rStyle w:val="OtherTok"/>
        </w:rPr>
        <w:t>],[</w:t>
      </w:r>
      <w:r>
        <w:rPr>
          <w:rStyle w:val="StringTok"/>
        </w:rPr>
        <w:t>"Colombia"</w:t>
      </w:r>
      <w:r>
        <w:rPr>
          <w:rStyle w:val="OtherTok"/>
        </w:rPr>
        <w:t>],[</w:t>
      </w:r>
      <w:r>
        <w:rPr>
          <w:rStyle w:val="StringTok"/>
        </w:rPr>
        <w:t>"Comoros"</w:t>
      </w:r>
      <w:r>
        <w:rPr>
          <w:rStyle w:val="OtherTok"/>
        </w:rPr>
        <w:t>],[</w:t>
      </w:r>
      <w:r>
        <w:rPr>
          <w:rStyle w:val="StringTok"/>
        </w:rPr>
        <w:t>"Congo"</w:t>
      </w:r>
      <w:r>
        <w:rPr>
          <w:rStyle w:val="OtherTok"/>
        </w:rPr>
        <w:t>],[</w:t>
      </w:r>
      <w:r>
        <w:rPr>
          <w:rStyle w:val="StringTok"/>
        </w:rPr>
        <w:t>"Cook Islands"</w:t>
      </w:r>
      <w:r>
        <w:rPr>
          <w:rStyle w:val="OtherTok"/>
        </w:rPr>
        <w:t>],[</w:t>
      </w:r>
      <w:r>
        <w:rPr>
          <w:rStyle w:val="StringTok"/>
        </w:rPr>
        <w:t>"Costa Rica"</w:t>
      </w:r>
      <w:r>
        <w:rPr>
          <w:rStyle w:val="OtherTok"/>
        </w:rPr>
        <w:t>],[</w:t>
      </w:r>
      <w:r>
        <w:rPr>
          <w:rStyle w:val="StringTok"/>
        </w:rPr>
        <w:t>"Cote d'Ivoire"</w:t>
      </w:r>
      <w:r>
        <w:rPr>
          <w:rStyle w:val="OtherTok"/>
        </w:rPr>
        <w:t>],[</w:t>
      </w:r>
      <w:r>
        <w:rPr>
          <w:rStyle w:val="StringTok"/>
        </w:rPr>
        <w:t>"Croatia"</w:t>
      </w:r>
      <w:r>
        <w:rPr>
          <w:rStyle w:val="OtherTok"/>
        </w:rPr>
        <w:t>],[</w:t>
      </w:r>
      <w:r>
        <w:rPr>
          <w:rStyle w:val="StringTok"/>
        </w:rPr>
        <w:t>"Cuba"</w:t>
      </w:r>
      <w:r>
        <w:rPr>
          <w:rStyle w:val="OtherTok"/>
        </w:rPr>
        <w:t>],[</w:t>
      </w:r>
      <w:r>
        <w:rPr>
          <w:rStyle w:val="StringTok"/>
        </w:rPr>
        <w:t>"Curacao"</w:t>
      </w:r>
      <w:r>
        <w:rPr>
          <w:rStyle w:val="OtherTok"/>
        </w:rPr>
        <w:t>],[</w:t>
      </w:r>
      <w:r>
        <w:rPr>
          <w:rStyle w:val="StringTok"/>
        </w:rPr>
        <w:t>"Cyprus"</w:t>
      </w:r>
      <w:r>
        <w:rPr>
          <w:rStyle w:val="OtherTok"/>
        </w:rPr>
        <w:t>],[</w:t>
      </w:r>
      <w:r>
        <w:rPr>
          <w:rStyle w:val="StringTok"/>
        </w:rPr>
        <w:t>"Czechia"</w:t>
      </w:r>
      <w:r>
        <w:rPr>
          <w:rStyle w:val="OtherTok"/>
        </w:rPr>
        <w:t>],[</w:t>
      </w:r>
      <w:r>
        <w:rPr>
          <w:rStyle w:val="StringTok"/>
        </w:rPr>
        <w:t>"Democratic Republic of Congo"</w:t>
      </w:r>
      <w:r>
        <w:rPr>
          <w:rStyle w:val="OtherTok"/>
        </w:rPr>
        <w:t>],[</w:t>
      </w:r>
      <w:r>
        <w:rPr>
          <w:rStyle w:val="StringTok"/>
        </w:rPr>
        <w:t>"Denmark"</w:t>
      </w:r>
      <w:r>
        <w:rPr>
          <w:rStyle w:val="OtherTok"/>
        </w:rPr>
        <w:t>],[</w:t>
      </w:r>
      <w:r>
        <w:rPr>
          <w:rStyle w:val="StringTok"/>
        </w:rPr>
        <w:t>"Djibouti"</w:t>
      </w:r>
      <w:r>
        <w:rPr>
          <w:rStyle w:val="OtherTok"/>
        </w:rPr>
        <w:t>],[</w:t>
      </w:r>
      <w:r>
        <w:rPr>
          <w:rStyle w:val="StringTok"/>
        </w:rPr>
        <w:t>"Dominica"</w:t>
      </w:r>
      <w:r>
        <w:rPr>
          <w:rStyle w:val="OtherTok"/>
        </w:rPr>
        <w:t>],[</w:t>
      </w:r>
      <w:r>
        <w:rPr>
          <w:rStyle w:val="StringTok"/>
        </w:rPr>
        <w:t>"Dominican Republic"</w:t>
      </w:r>
      <w:r>
        <w:rPr>
          <w:rStyle w:val="OtherTok"/>
        </w:rPr>
        <w:t>],[</w:t>
      </w:r>
      <w:r>
        <w:rPr>
          <w:rStyle w:val="StringTok"/>
        </w:rPr>
        <w:t>"Ecuador"</w:t>
      </w:r>
      <w:r>
        <w:rPr>
          <w:rStyle w:val="OtherTok"/>
        </w:rPr>
        <w:t>],[</w:t>
      </w:r>
      <w:r>
        <w:rPr>
          <w:rStyle w:val="StringTok"/>
        </w:rPr>
        <w:t>"Egypt"</w:t>
      </w:r>
      <w:r>
        <w:rPr>
          <w:rStyle w:val="OtherTok"/>
        </w:rPr>
        <w:t>],[</w:t>
      </w:r>
      <w:r>
        <w:rPr>
          <w:rStyle w:val="StringTok"/>
        </w:rPr>
        <w:t>"El Salvador"</w:t>
      </w:r>
      <w:r>
        <w:rPr>
          <w:rStyle w:val="OtherTok"/>
        </w:rPr>
        <w:t>],[</w:t>
      </w:r>
      <w:r>
        <w:rPr>
          <w:rStyle w:val="StringTok"/>
        </w:rPr>
        <w:t>"Equatorial Guinea"</w:t>
      </w:r>
      <w:r>
        <w:rPr>
          <w:rStyle w:val="OtherTok"/>
        </w:rPr>
        <w:t>],[</w:t>
      </w:r>
      <w:r>
        <w:rPr>
          <w:rStyle w:val="StringTok"/>
        </w:rPr>
        <w:t>"Eritrea"</w:t>
      </w:r>
      <w:r>
        <w:rPr>
          <w:rStyle w:val="OtherTok"/>
        </w:rPr>
        <w:t>],[</w:t>
      </w:r>
      <w:r>
        <w:rPr>
          <w:rStyle w:val="StringTok"/>
        </w:rPr>
        <w:t>"Estonia"</w:t>
      </w:r>
      <w:r>
        <w:rPr>
          <w:rStyle w:val="OtherTok"/>
        </w:rPr>
        <w:t>],[</w:t>
      </w:r>
      <w:r>
        <w:rPr>
          <w:rStyle w:val="StringTok"/>
        </w:rPr>
        <w:t>"Eswatini"</w:t>
      </w:r>
      <w:r>
        <w:rPr>
          <w:rStyle w:val="OtherTok"/>
        </w:rPr>
        <w:t>],[</w:t>
      </w:r>
      <w:r>
        <w:rPr>
          <w:rStyle w:val="StringTok"/>
        </w:rPr>
        <w:t>"Ethiopia"</w:t>
      </w:r>
      <w:r>
        <w:rPr>
          <w:rStyle w:val="OtherTok"/>
        </w:rPr>
        <w:t>],[</w:t>
      </w:r>
      <w:r>
        <w:rPr>
          <w:rStyle w:val="StringTok"/>
        </w:rPr>
        <w:t>"Europe"</w:t>
      </w:r>
      <w:r>
        <w:rPr>
          <w:rStyle w:val="OtherTok"/>
        </w:rPr>
        <w:t>],[</w:t>
      </w:r>
      <w:r>
        <w:rPr>
          <w:rStyle w:val="StringTok"/>
        </w:rPr>
        <w:t>"European Union"</w:t>
      </w:r>
      <w:r>
        <w:rPr>
          <w:rStyle w:val="OtherTok"/>
        </w:rPr>
        <w:t>],[</w:t>
      </w:r>
      <w:r>
        <w:rPr>
          <w:rStyle w:val="StringTok"/>
        </w:rPr>
        <w:t>"Faeroe Islands"</w:t>
      </w:r>
      <w:r>
        <w:rPr>
          <w:rStyle w:val="OtherTok"/>
        </w:rPr>
        <w:t>],[</w:t>
      </w:r>
      <w:r>
        <w:rPr>
          <w:rStyle w:val="StringTok"/>
        </w:rPr>
        <w:t>"Falkland Islands"</w:t>
      </w:r>
      <w:r>
        <w:rPr>
          <w:rStyle w:val="OtherTok"/>
        </w:rPr>
        <w:t>],[</w:t>
      </w:r>
      <w:r>
        <w:rPr>
          <w:rStyle w:val="StringTok"/>
        </w:rPr>
        <w:t>"Fiji"</w:t>
      </w:r>
      <w:r>
        <w:rPr>
          <w:rStyle w:val="OtherTok"/>
        </w:rPr>
        <w:t>],[</w:t>
      </w:r>
      <w:r>
        <w:rPr>
          <w:rStyle w:val="StringTok"/>
        </w:rPr>
        <w:t>"Finland"</w:t>
      </w:r>
      <w:r>
        <w:rPr>
          <w:rStyle w:val="OtherTok"/>
        </w:rPr>
        <w:t>],[</w:t>
      </w:r>
      <w:r>
        <w:rPr>
          <w:rStyle w:val="StringTok"/>
        </w:rPr>
        <w:t>"France"</w:t>
      </w:r>
      <w:r>
        <w:rPr>
          <w:rStyle w:val="OtherTok"/>
        </w:rPr>
        <w:t>],[</w:t>
      </w:r>
      <w:r>
        <w:rPr>
          <w:rStyle w:val="StringTok"/>
        </w:rPr>
        <w:t>"French Polynesia"</w:t>
      </w:r>
      <w:r>
        <w:rPr>
          <w:rStyle w:val="OtherTok"/>
        </w:rPr>
        <w:t>],[</w:t>
      </w:r>
      <w:r>
        <w:rPr>
          <w:rStyle w:val="StringTok"/>
        </w:rPr>
        <w:t>"Gabon"</w:t>
      </w:r>
      <w:r>
        <w:rPr>
          <w:rStyle w:val="OtherTok"/>
        </w:rPr>
        <w:t>],[</w:t>
      </w:r>
      <w:r>
        <w:rPr>
          <w:rStyle w:val="StringTok"/>
        </w:rPr>
        <w:t>"Gambia"</w:t>
      </w:r>
      <w:r>
        <w:rPr>
          <w:rStyle w:val="OtherTok"/>
        </w:rPr>
        <w:t>],[</w:t>
      </w:r>
      <w:r>
        <w:rPr>
          <w:rStyle w:val="StringTok"/>
        </w:rPr>
        <w:t>"Georgia"</w:t>
      </w:r>
      <w:r>
        <w:rPr>
          <w:rStyle w:val="OtherTok"/>
        </w:rPr>
        <w:t>],[</w:t>
      </w:r>
      <w:r>
        <w:rPr>
          <w:rStyle w:val="StringTok"/>
        </w:rPr>
        <w:t>"Germany"</w:t>
      </w:r>
      <w:r>
        <w:rPr>
          <w:rStyle w:val="OtherTok"/>
        </w:rPr>
        <w:t>],[</w:t>
      </w:r>
      <w:r>
        <w:rPr>
          <w:rStyle w:val="StringTok"/>
        </w:rPr>
        <w:t>"Ghana"</w:t>
      </w:r>
      <w:r>
        <w:rPr>
          <w:rStyle w:val="OtherTok"/>
        </w:rPr>
        <w:t>],[</w:t>
      </w:r>
      <w:r>
        <w:rPr>
          <w:rStyle w:val="StringTok"/>
        </w:rPr>
        <w:t>"Gibraltar"</w:t>
      </w:r>
      <w:r>
        <w:rPr>
          <w:rStyle w:val="OtherTok"/>
        </w:rPr>
        <w:t>],[</w:t>
      </w:r>
      <w:r>
        <w:rPr>
          <w:rStyle w:val="StringTok"/>
        </w:rPr>
        <w:t>"Greece"</w:t>
      </w:r>
      <w:r>
        <w:rPr>
          <w:rStyle w:val="OtherTok"/>
        </w:rPr>
        <w:t>],[</w:t>
      </w:r>
      <w:r>
        <w:rPr>
          <w:rStyle w:val="StringTok"/>
        </w:rPr>
        <w:t>"Greenland"</w:t>
      </w:r>
      <w:r>
        <w:rPr>
          <w:rStyle w:val="OtherTok"/>
        </w:rPr>
        <w:t>],[</w:t>
      </w:r>
      <w:r>
        <w:rPr>
          <w:rStyle w:val="StringTok"/>
        </w:rPr>
        <w:t>"Grenada"</w:t>
      </w:r>
      <w:r>
        <w:rPr>
          <w:rStyle w:val="OtherTok"/>
        </w:rPr>
        <w:t>],[</w:t>
      </w:r>
      <w:r>
        <w:rPr>
          <w:rStyle w:val="StringTok"/>
        </w:rPr>
        <w:t>"Guam"</w:t>
      </w:r>
      <w:r>
        <w:rPr>
          <w:rStyle w:val="OtherTok"/>
        </w:rPr>
        <w:t>],[</w:t>
      </w:r>
      <w:r>
        <w:rPr>
          <w:rStyle w:val="StringTok"/>
        </w:rPr>
        <w:t>"Guatemala"</w:t>
      </w:r>
      <w:r>
        <w:rPr>
          <w:rStyle w:val="OtherTok"/>
        </w:rPr>
        <w:t>],[</w:t>
      </w:r>
      <w:r>
        <w:rPr>
          <w:rStyle w:val="StringTok"/>
        </w:rPr>
        <w:t>"Guernsey"</w:t>
      </w:r>
      <w:r>
        <w:rPr>
          <w:rStyle w:val="OtherTok"/>
        </w:rPr>
        <w:t>],[</w:t>
      </w:r>
      <w:r>
        <w:rPr>
          <w:rStyle w:val="StringTok"/>
        </w:rPr>
        <w:t>"Guinea"</w:t>
      </w:r>
      <w:r>
        <w:rPr>
          <w:rStyle w:val="OtherTok"/>
        </w:rPr>
        <w:t>],[</w:t>
      </w:r>
      <w:r>
        <w:rPr>
          <w:rStyle w:val="StringTok"/>
        </w:rPr>
        <w:t>"Guinea-Bissau"</w:t>
      </w:r>
      <w:r>
        <w:rPr>
          <w:rStyle w:val="OtherTok"/>
        </w:rPr>
        <w:t>],[</w:t>
      </w:r>
      <w:r>
        <w:rPr>
          <w:rStyle w:val="StringTok"/>
        </w:rPr>
        <w:t>"Guyana"</w:t>
      </w:r>
      <w:r>
        <w:rPr>
          <w:rStyle w:val="OtherTok"/>
        </w:rPr>
        <w:t>],[</w:t>
      </w:r>
      <w:r>
        <w:rPr>
          <w:rStyle w:val="StringTok"/>
        </w:rPr>
        <w:t>"Haiti"</w:t>
      </w:r>
      <w:r>
        <w:rPr>
          <w:rStyle w:val="OtherTok"/>
        </w:rPr>
        <w:t>],[</w:t>
      </w:r>
      <w:r>
        <w:rPr>
          <w:rStyle w:val="StringTok"/>
        </w:rPr>
        <w:t>"High income"</w:t>
      </w:r>
      <w:r>
        <w:rPr>
          <w:rStyle w:val="OtherTok"/>
        </w:rPr>
        <w:t>],[</w:t>
      </w:r>
      <w:r>
        <w:rPr>
          <w:rStyle w:val="StringTok"/>
        </w:rPr>
        <w:t>"Honduras"</w:t>
      </w:r>
      <w:r>
        <w:rPr>
          <w:rStyle w:val="OtherTok"/>
        </w:rPr>
        <w:t>],[</w:t>
      </w:r>
      <w:r>
        <w:rPr>
          <w:rStyle w:val="StringTok"/>
        </w:rPr>
        <w:t>"Hong Kong"</w:t>
      </w:r>
      <w:r>
        <w:rPr>
          <w:rStyle w:val="OtherTok"/>
        </w:rPr>
        <w:t>],[</w:t>
      </w:r>
      <w:r>
        <w:rPr>
          <w:rStyle w:val="StringTok"/>
        </w:rPr>
        <w:t>"Hungary"</w:t>
      </w:r>
      <w:r>
        <w:rPr>
          <w:rStyle w:val="OtherTok"/>
        </w:rPr>
        <w:t>],[</w:t>
      </w:r>
      <w:r>
        <w:rPr>
          <w:rStyle w:val="StringTok"/>
        </w:rPr>
        <w:t>"Iceland"</w:t>
      </w:r>
      <w:r>
        <w:rPr>
          <w:rStyle w:val="OtherTok"/>
        </w:rPr>
        <w:t>],[</w:t>
      </w:r>
      <w:r>
        <w:rPr>
          <w:rStyle w:val="StringTok"/>
        </w:rPr>
        <w:t>"India"</w:t>
      </w:r>
      <w:r>
        <w:rPr>
          <w:rStyle w:val="OtherTok"/>
        </w:rPr>
        <w:t>],[</w:t>
      </w:r>
      <w:r>
        <w:rPr>
          <w:rStyle w:val="StringTok"/>
        </w:rPr>
        <w:t>"Indonesia"</w:t>
      </w:r>
      <w:r>
        <w:rPr>
          <w:rStyle w:val="OtherTok"/>
        </w:rPr>
        <w:t>],[</w:t>
      </w:r>
      <w:r>
        <w:rPr>
          <w:rStyle w:val="StringTok"/>
        </w:rPr>
        <w:t>"International"</w:t>
      </w:r>
      <w:r>
        <w:rPr>
          <w:rStyle w:val="OtherTok"/>
        </w:rPr>
        <w:t>],[</w:t>
      </w:r>
      <w:r>
        <w:rPr>
          <w:rStyle w:val="StringTok"/>
        </w:rPr>
        <w:t>"Iran"</w:t>
      </w:r>
      <w:r>
        <w:rPr>
          <w:rStyle w:val="OtherTok"/>
        </w:rPr>
        <w:t>],[</w:t>
      </w:r>
      <w:r>
        <w:rPr>
          <w:rStyle w:val="StringTok"/>
        </w:rPr>
        <w:t>"Iraq"</w:t>
      </w:r>
      <w:r>
        <w:rPr>
          <w:rStyle w:val="OtherTok"/>
        </w:rPr>
        <w:t>],[</w:t>
      </w:r>
      <w:r>
        <w:rPr>
          <w:rStyle w:val="StringTok"/>
        </w:rPr>
        <w:t>"Ireland"</w:t>
      </w:r>
      <w:r>
        <w:rPr>
          <w:rStyle w:val="OtherTok"/>
        </w:rPr>
        <w:t>],[</w:t>
      </w:r>
      <w:r>
        <w:rPr>
          <w:rStyle w:val="StringTok"/>
        </w:rPr>
        <w:t>"Isle of Man"</w:t>
      </w:r>
      <w:r>
        <w:rPr>
          <w:rStyle w:val="OtherTok"/>
        </w:rPr>
        <w:t>],[</w:t>
      </w:r>
      <w:r>
        <w:rPr>
          <w:rStyle w:val="StringTok"/>
        </w:rPr>
        <w:t>"Israel"</w:t>
      </w:r>
      <w:r>
        <w:rPr>
          <w:rStyle w:val="OtherTok"/>
        </w:rPr>
        <w:t>],[</w:t>
      </w:r>
      <w:r>
        <w:rPr>
          <w:rStyle w:val="StringTok"/>
        </w:rPr>
        <w:t>"Italy"</w:t>
      </w:r>
      <w:r>
        <w:rPr>
          <w:rStyle w:val="OtherTok"/>
        </w:rPr>
        <w:t>],[</w:t>
      </w:r>
      <w:r>
        <w:rPr>
          <w:rStyle w:val="StringTok"/>
        </w:rPr>
        <w:t>"Jamaica"</w:t>
      </w:r>
      <w:r>
        <w:rPr>
          <w:rStyle w:val="OtherTok"/>
        </w:rPr>
        <w:t>],[</w:t>
      </w:r>
      <w:r>
        <w:rPr>
          <w:rStyle w:val="StringTok"/>
        </w:rPr>
        <w:t>"Japan"</w:t>
      </w:r>
      <w:r>
        <w:rPr>
          <w:rStyle w:val="OtherTok"/>
        </w:rPr>
        <w:t>],[</w:t>
      </w:r>
      <w:r>
        <w:rPr>
          <w:rStyle w:val="StringTok"/>
        </w:rPr>
        <w:t>"Jersey"</w:t>
      </w:r>
      <w:r>
        <w:rPr>
          <w:rStyle w:val="OtherTok"/>
        </w:rPr>
        <w:t>],[</w:t>
      </w:r>
      <w:r>
        <w:rPr>
          <w:rStyle w:val="StringTok"/>
        </w:rPr>
        <w:t>"Jordan"</w:t>
      </w:r>
      <w:r>
        <w:rPr>
          <w:rStyle w:val="OtherTok"/>
        </w:rPr>
        <w:t>],[</w:t>
      </w:r>
      <w:r>
        <w:rPr>
          <w:rStyle w:val="StringTok"/>
        </w:rPr>
        <w:t>"Kazakhstan"</w:t>
      </w:r>
      <w:r>
        <w:rPr>
          <w:rStyle w:val="OtherTok"/>
        </w:rPr>
        <w:t>],[</w:t>
      </w:r>
      <w:r>
        <w:rPr>
          <w:rStyle w:val="StringTok"/>
        </w:rPr>
        <w:t>"Kenya"</w:t>
      </w:r>
      <w:r>
        <w:rPr>
          <w:rStyle w:val="OtherTok"/>
        </w:rPr>
        <w:t>],[</w:t>
      </w:r>
      <w:r>
        <w:rPr>
          <w:rStyle w:val="StringTok"/>
        </w:rPr>
        <w:t>"Kiribati"</w:t>
      </w:r>
      <w:r>
        <w:rPr>
          <w:rStyle w:val="OtherTok"/>
        </w:rPr>
        <w:t>],[</w:t>
      </w:r>
      <w:r>
        <w:rPr>
          <w:rStyle w:val="StringTok"/>
        </w:rPr>
        <w:t>"Kosovo"</w:t>
      </w:r>
      <w:r>
        <w:rPr>
          <w:rStyle w:val="OtherTok"/>
        </w:rPr>
        <w:t>],[</w:t>
      </w:r>
      <w:r>
        <w:rPr>
          <w:rStyle w:val="StringTok"/>
        </w:rPr>
        <w:t>"Kuwait"</w:t>
      </w:r>
      <w:r>
        <w:rPr>
          <w:rStyle w:val="OtherTok"/>
        </w:rPr>
        <w:t>],[</w:t>
      </w:r>
      <w:r>
        <w:rPr>
          <w:rStyle w:val="StringTok"/>
        </w:rPr>
        <w:t>"Kyrgyzstan"</w:t>
      </w:r>
      <w:r>
        <w:rPr>
          <w:rStyle w:val="OtherTok"/>
        </w:rPr>
        <w:t>],[</w:t>
      </w:r>
      <w:r>
        <w:rPr>
          <w:rStyle w:val="StringTok"/>
        </w:rPr>
        <w:t>"Laos"</w:t>
      </w:r>
      <w:r>
        <w:rPr>
          <w:rStyle w:val="OtherTok"/>
        </w:rPr>
        <w:t>],[</w:t>
      </w:r>
      <w:r>
        <w:rPr>
          <w:rStyle w:val="StringTok"/>
        </w:rPr>
        <w:t>"Latvia"</w:t>
      </w:r>
      <w:r>
        <w:rPr>
          <w:rStyle w:val="OtherTok"/>
        </w:rPr>
        <w:t>],[</w:t>
      </w:r>
      <w:r>
        <w:rPr>
          <w:rStyle w:val="StringTok"/>
        </w:rPr>
        <w:t>"Lebanon"</w:t>
      </w:r>
      <w:r>
        <w:rPr>
          <w:rStyle w:val="OtherTok"/>
        </w:rPr>
        <w:t>],[</w:t>
      </w:r>
      <w:r>
        <w:rPr>
          <w:rStyle w:val="StringTok"/>
        </w:rPr>
        <w:t>"Lesotho"</w:t>
      </w:r>
      <w:r>
        <w:rPr>
          <w:rStyle w:val="OtherTok"/>
        </w:rPr>
        <w:t>],[</w:t>
      </w:r>
      <w:r>
        <w:rPr>
          <w:rStyle w:val="StringTok"/>
        </w:rPr>
        <w:t>"Liberia"</w:t>
      </w:r>
      <w:r>
        <w:rPr>
          <w:rStyle w:val="OtherTok"/>
        </w:rPr>
        <w:t>],[</w:t>
      </w:r>
      <w:r>
        <w:rPr>
          <w:rStyle w:val="StringTok"/>
        </w:rPr>
        <w:t>"Libya"</w:t>
      </w:r>
      <w:r>
        <w:rPr>
          <w:rStyle w:val="OtherTok"/>
        </w:rPr>
        <w:t>],[</w:t>
      </w:r>
      <w:r>
        <w:rPr>
          <w:rStyle w:val="StringTok"/>
        </w:rPr>
        <w:t>"Liechtenstein"</w:t>
      </w:r>
      <w:r>
        <w:rPr>
          <w:rStyle w:val="OtherTok"/>
        </w:rPr>
        <w:t>],[</w:t>
      </w:r>
      <w:r>
        <w:rPr>
          <w:rStyle w:val="StringTok"/>
        </w:rPr>
        <w:t>"Lithuania"</w:t>
      </w:r>
      <w:r>
        <w:rPr>
          <w:rStyle w:val="OtherTok"/>
        </w:rPr>
        <w:t>],[</w:t>
      </w:r>
      <w:r>
        <w:rPr>
          <w:rStyle w:val="StringTok"/>
        </w:rPr>
        <w:t>"Low income"</w:t>
      </w:r>
      <w:r>
        <w:rPr>
          <w:rStyle w:val="OtherTok"/>
        </w:rPr>
        <w:t>],[</w:t>
      </w:r>
      <w:r>
        <w:rPr>
          <w:rStyle w:val="StringTok"/>
        </w:rPr>
        <w:t>"Lower middle income"</w:t>
      </w:r>
      <w:r>
        <w:rPr>
          <w:rStyle w:val="OtherTok"/>
        </w:rPr>
        <w:t>],[</w:t>
      </w:r>
      <w:r>
        <w:rPr>
          <w:rStyle w:val="StringTok"/>
        </w:rPr>
        <w:t>"Luxembourg"</w:t>
      </w:r>
      <w:r>
        <w:rPr>
          <w:rStyle w:val="OtherTok"/>
        </w:rPr>
        <w:t>],[</w:t>
      </w:r>
      <w:r>
        <w:rPr>
          <w:rStyle w:val="StringTok"/>
        </w:rPr>
        <w:t>"Macao"</w:t>
      </w:r>
      <w:r>
        <w:rPr>
          <w:rStyle w:val="OtherTok"/>
        </w:rPr>
        <w:t>],[</w:t>
      </w:r>
      <w:r>
        <w:rPr>
          <w:rStyle w:val="StringTok"/>
        </w:rPr>
        <w:t>"Madagascar"</w:t>
      </w:r>
      <w:r>
        <w:rPr>
          <w:rStyle w:val="OtherTok"/>
        </w:rPr>
        <w:t>],[</w:t>
      </w:r>
      <w:r>
        <w:rPr>
          <w:rStyle w:val="StringTok"/>
        </w:rPr>
        <w:t>"Malawi"</w:t>
      </w:r>
      <w:r>
        <w:rPr>
          <w:rStyle w:val="OtherTok"/>
        </w:rPr>
        <w:t>],[</w:t>
      </w:r>
      <w:r>
        <w:rPr>
          <w:rStyle w:val="StringTok"/>
        </w:rPr>
        <w:t>"Malaysia"</w:t>
      </w:r>
      <w:r>
        <w:rPr>
          <w:rStyle w:val="OtherTok"/>
        </w:rPr>
        <w:t>],[</w:t>
      </w:r>
      <w:r>
        <w:rPr>
          <w:rStyle w:val="StringTok"/>
        </w:rPr>
        <w:t>"Maldives"</w:t>
      </w:r>
      <w:r>
        <w:rPr>
          <w:rStyle w:val="OtherTok"/>
        </w:rPr>
        <w:t>],[</w:t>
      </w:r>
      <w:r>
        <w:rPr>
          <w:rStyle w:val="StringTok"/>
        </w:rPr>
        <w:t>"Mali"</w:t>
      </w:r>
      <w:r>
        <w:rPr>
          <w:rStyle w:val="OtherTok"/>
        </w:rPr>
        <w:t>],[</w:t>
      </w:r>
      <w:r>
        <w:rPr>
          <w:rStyle w:val="StringTok"/>
        </w:rPr>
        <w:t>"Malta"</w:t>
      </w:r>
      <w:r>
        <w:rPr>
          <w:rStyle w:val="OtherTok"/>
        </w:rPr>
        <w:t>],[</w:t>
      </w:r>
      <w:r>
        <w:rPr>
          <w:rStyle w:val="StringTok"/>
        </w:rPr>
        <w:t>"Marshall Islands"</w:t>
      </w:r>
      <w:r>
        <w:rPr>
          <w:rStyle w:val="OtherTok"/>
        </w:rPr>
        <w:t>],[</w:t>
      </w:r>
      <w:r>
        <w:rPr>
          <w:rStyle w:val="StringTok"/>
        </w:rPr>
        <w:t>"Mauritania"</w:t>
      </w:r>
      <w:r>
        <w:rPr>
          <w:rStyle w:val="OtherTok"/>
        </w:rPr>
        <w:t>],[</w:t>
      </w:r>
      <w:r>
        <w:rPr>
          <w:rStyle w:val="StringTok"/>
        </w:rPr>
        <w:t>"Mauritius"</w:t>
      </w:r>
      <w:r>
        <w:rPr>
          <w:rStyle w:val="OtherTok"/>
        </w:rPr>
        <w:t>],[</w:t>
      </w:r>
      <w:r>
        <w:rPr>
          <w:rStyle w:val="StringTok"/>
        </w:rPr>
        <w:t>"Mexico"</w:t>
      </w:r>
      <w:r>
        <w:rPr>
          <w:rStyle w:val="OtherTok"/>
        </w:rPr>
        <w:t>],[</w:t>
      </w:r>
      <w:r>
        <w:rPr>
          <w:rStyle w:val="StringTok"/>
        </w:rPr>
        <w:t>"Micronesia (country)"</w:t>
      </w:r>
      <w:r>
        <w:rPr>
          <w:rStyle w:val="OtherTok"/>
        </w:rPr>
        <w:t>],[</w:t>
      </w:r>
      <w:r>
        <w:rPr>
          <w:rStyle w:val="StringTok"/>
        </w:rPr>
        <w:t>"Moldova"</w:t>
      </w:r>
      <w:r>
        <w:rPr>
          <w:rStyle w:val="OtherTok"/>
        </w:rPr>
        <w:t>],[</w:t>
      </w:r>
      <w:r>
        <w:rPr>
          <w:rStyle w:val="StringTok"/>
        </w:rPr>
        <w:t>"Monaco"</w:t>
      </w:r>
      <w:r>
        <w:rPr>
          <w:rStyle w:val="OtherTok"/>
        </w:rPr>
        <w:t>],[</w:t>
      </w:r>
      <w:r>
        <w:rPr>
          <w:rStyle w:val="StringTok"/>
        </w:rPr>
        <w:t>"Mongolia"</w:t>
      </w:r>
      <w:r>
        <w:rPr>
          <w:rStyle w:val="OtherTok"/>
        </w:rPr>
        <w:t>],[</w:t>
      </w:r>
      <w:r>
        <w:rPr>
          <w:rStyle w:val="StringTok"/>
        </w:rPr>
        <w:t>"Montenegro"</w:t>
      </w:r>
      <w:r>
        <w:rPr>
          <w:rStyle w:val="OtherTok"/>
        </w:rPr>
        <w:t>],[</w:t>
      </w:r>
      <w:r>
        <w:rPr>
          <w:rStyle w:val="StringTok"/>
        </w:rPr>
        <w:t>"Montserrat"</w:t>
      </w:r>
      <w:r>
        <w:rPr>
          <w:rStyle w:val="OtherTok"/>
        </w:rPr>
        <w:t>],[</w:t>
      </w:r>
      <w:r>
        <w:rPr>
          <w:rStyle w:val="StringTok"/>
        </w:rPr>
        <w:t>"Morocco"</w:t>
      </w:r>
      <w:r>
        <w:rPr>
          <w:rStyle w:val="OtherTok"/>
        </w:rPr>
        <w:t>],[</w:t>
      </w:r>
      <w:r>
        <w:rPr>
          <w:rStyle w:val="StringTok"/>
        </w:rPr>
        <w:t>"Mozambique"</w:t>
      </w:r>
      <w:r>
        <w:rPr>
          <w:rStyle w:val="OtherTok"/>
        </w:rPr>
        <w:t>],[</w:t>
      </w:r>
      <w:r>
        <w:rPr>
          <w:rStyle w:val="StringTok"/>
        </w:rPr>
        <w:t>"Myanmar"</w:t>
      </w:r>
      <w:r>
        <w:rPr>
          <w:rStyle w:val="OtherTok"/>
        </w:rPr>
        <w:t>],[</w:t>
      </w:r>
      <w:r>
        <w:rPr>
          <w:rStyle w:val="StringTok"/>
        </w:rPr>
        <w:t>"Namibia"</w:t>
      </w:r>
      <w:r>
        <w:rPr>
          <w:rStyle w:val="OtherTok"/>
        </w:rPr>
        <w:t>],[</w:t>
      </w:r>
      <w:r>
        <w:rPr>
          <w:rStyle w:val="StringTok"/>
        </w:rPr>
        <w:t>"Nauru"</w:t>
      </w:r>
      <w:r>
        <w:rPr>
          <w:rStyle w:val="OtherTok"/>
        </w:rPr>
        <w:t>],[</w:t>
      </w:r>
      <w:r>
        <w:rPr>
          <w:rStyle w:val="StringTok"/>
        </w:rPr>
        <w:t>"Nepal"</w:t>
      </w:r>
      <w:r>
        <w:rPr>
          <w:rStyle w:val="OtherTok"/>
        </w:rPr>
        <w:t>],[</w:t>
      </w:r>
      <w:r>
        <w:rPr>
          <w:rStyle w:val="StringTok"/>
        </w:rPr>
        <w:t>"Netherlands"</w:t>
      </w:r>
      <w:r>
        <w:rPr>
          <w:rStyle w:val="OtherTok"/>
        </w:rPr>
        <w:t>],[</w:t>
      </w:r>
      <w:r>
        <w:rPr>
          <w:rStyle w:val="StringTok"/>
        </w:rPr>
        <w:t>"New Caledonia"</w:t>
      </w:r>
      <w:r>
        <w:rPr>
          <w:rStyle w:val="OtherTok"/>
        </w:rPr>
        <w:t>],[</w:t>
      </w:r>
      <w:r>
        <w:rPr>
          <w:rStyle w:val="StringTok"/>
        </w:rPr>
        <w:t>"New Zealand"</w:t>
      </w:r>
      <w:r>
        <w:rPr>
          <w:rStyle w:val="OtherTok"/>
        </w:rPr>
        <w:t>],[</w:t>
      </w:r>
      <w:r>
        <w:rPr>
          <w:rStyle w:val="StringTok"/>
        </w:rPr>
        <w:t>"Nicaragua"</w:t>
      </w:r>
      <w:r>
        <w:rPr>
          <w:rStyle w:val="OtherTok"/>
        </w:rPr>
        <w:t>],[</w:t>
      </w:r>
      <w:r>
        <w:rPr>
          <w:rStyle w:val="StringTok"/>
        </w:rPr>
        <w:t>"Niger"</w:t>
      </w:r>
      <w:r>
        <w:rPr>
          <w:rStyle w:val="OtherTok"/>
        </w:rPr>
        <w:t>],[</w:t>
      </w:r>
      <w:r>
        <w:rPr>
          <w:rStyle w:val="StringTok"/>
        </w:rPr>
        <w:t>"Nigeria"</w:t>
      </w:r>
      <w:r>
        <w:rPr>
          <w:rStyle w:val="OtherTok"/>
        </w:rPr>
        <w:t>],[</w:t>
      </w:r>
      <w:r>
        <w:rPr>
          <w:rStyle w:val="StringTok"/>
        </w:rPr>
        <w:t>"Niue"</w:t>
      </w:r>
      <w:r>
        <w:rPr>
          <w:rStyle w:val="OtherTok"/>
        </w:rPr>
        <w:t>],[</w:t>
      </w:r>
      <w:r>
        <w:rPr>
          <w:rStyle w:val="StringTok"/>
        </w:rPr>
        <w:t>"North America"</w:t>
      </w:r>
      <w:r>
        <w:rPr>
          <w:rStyle w:val="OtherTok"/>
        </w:rPr>
        <w:t>],[</w:t>
      </w:r>
      <w:r>
        <w:rPr>
          <w:rStyle w:val="StringTok"/>
        </w:rPr>
        <w:t>"North Korea"</w:t>
      </w:r>
      <w:r>
        <w:rPr>
          <w:rStyle w:val="OtherTok"/>
        </w:rPr>
        <w:t>],[</w:t>
      </w:r>
      <w:r>
        <w:rPr>
          <w:rStyle w:val="StringTok"/>
        </w:rPr>
        <w:t>"North Macedonia"</w:t>
      </w:r>
      <w:r>
        <w:rPr>
          <w:rStyle w:val="OtherTok"/>
        </w:rPr>
        <w:t>],[</w:t>
      </w:r>
      <w:r>
        <w:rPr>
          <w:rStyle w:val="StringTok"/>
        </w:rPr>
        <w:t>"Northern Cyprus"</w:t>
      </w:r>
      <w:r>
        <w:rPr>
          <w:rStyle w:val="OtherTok"/>
        </w:rPr>
        <w:t>],[</w:t>
      </w:r>
      <w:r>
        <w:rPr>
          <w:rStyle w:val="StringTok"/>
        </w:rPr>
        <w:t>"Northern Mariana Islands"</w:t>
      </w:r>
      <w:r>
        <w:rPr>
          <w:rStyle w:val="OtherTok"/>
        </w:rPr>
        <w:t>],[</w:t>
      </w:r>
      <w:r>
        <w:rPr>
          <w:rStyle w:val="StringTok"/>
        </w:rPr>
        <w:t>"Norway"</w:t>
      </w:r>
      <w:r>
        <w:rPr>
          <w:rStyle w:val="OtherTok"/>
        </w:rPr>
        <w:t>],[</w:t>
      </w:r>
      <w:r>
        <w:rPr>
          <w:rStyle w:val="StringTok"/>
        </w:rPr>
        <w:t>"Oceania"</w:t>
      </w:r>
      <w:r>
        <w:rPr>
          <w:rStyle w:val="OtherTok"/>
        </w:rPr>
        <w:t>],[</w:t>
      </w:r>
      <w:r>
        <w:rPr>
          <w:rStyle w:val="StringTok"/>
        </w:rPr>
        <w:t>"Oman"</w:t>
      </w:r>
      <w:r>
        <w:rPr>
          <w:rStyle w:val="OtherTok"/>
        </w:rPr>
        <w:t>],[</w:t>
      </w:r>
      <w:r>
        <w:rPr>
          <w:rStyle w:val="StringTok"/>
        </w:rPr>
        <w:t>"Pakistan"</w:t>
      </w:r>
      <w:r>
        <w:rPr>
          <w:rStyle w:val="OtherTok"/>
        </w:rPr>
        <w:t>],[</w:t>
      </w:r>
      <w:r>
        <w:rPr>
          <w:rStyle w:val="StringTok"/>
        </w:rPr>
        <w:t>"Palau"</w:t>
      </w:r>
      <w:r>
        <w:rPr>
          <w:rStyle w:val="OtherTok"/>
        </w:rPr>
        <w:t>],[</w:t>
      </w:r>
      <w:r>
        <w:rPr>
          <w:rStyle w:val="StringTok"/>
        </w:rPr>
        <w:t>"Palestine"</w:t>
      </w:r>
      <w:r>
        <w:rPr>
          <w:rStyle w:val="OtherTok"/>
        </w:rPr>
        <w:t>],[</w:t>
      </w:r>
      <w:r>
        <w:rPr>
          <w:rStyle w:val="StringTok"/>
        </w:rPr>
        <w:t>"Panama"</w:t>
      </w:r>
      <w:r>
        <w:rPr>
          <w:rStyle w:val="OtherTok"/>
        </w:rPr>
        <w:t>],[</w:t>
      </w:r>
      <w:r>
        <w:rPr>
          <w:rStyle w:val="StringTok"/>
        </w:rPr>
        <w:t>"Papua New Guinea"</w:t>
      </w:r>
      <w:r>
        <w:rPr>
          <w:rStyle w:val="OtherTok"/>
        </w:rPr>
        <w:t>],[</w:t>
      </w:r>
      <w:r>
        <w:rPr>
          <w:rStyle w:val="StringTok"/>
        </w:rPr>
        <w:t>"Paraguay"</w:t>
      </w:r>
      <w:r>
        <w:rPr>
          <w:rStyle w:val="OtherTok"/>
        </w:rPr>
        <w:t>],[</w:t>
      </w:r>
      <w:r>
        <w:rPr>
          <w:rStyle w:val="StringTok"/>
        </w:rPr>
        <w:t>"Peru"</w:t>
      </w:r>
      <w:r>
        <w:rPr>
          <w:rStyle w:val="OtherTok"/>
        </w:rPr>
        <w:t>],[</w:t>
      </w:r>
      <w:r>
        <w:rPr>
          <w:rStyle w:val="StringTok"/>
        </w:rPr>
        <w:t>"Philippines"</w:t>
      </w:r>
      <w:r>
        <w:rPr>
          <w:rStyle w:val="OtherTok"/>
        </w:rPr>
        <w:t>],[</w:t>
      </w:r>
      <w:r>
        <w:rPr>
          <w:rStyle w:val="StringTok"/>
        </w:rPr>
        <w:t>"Pitcairn"</w:t>
      </w:r>
      <w:r>
        <w:rPr>
          <w:rStyle w:val="OtherTok"/>
        </w:rPr>
        <w:t>],[</w:t>
      </w:r>
      <w:r>
        <w:rPr>
          <w:rStyle w:val="StringTok"/>
        </w:rPr>
        <w:t>"Poland"</w:t>
      </w:r>
      <w:r>
        <w:rPr>
          <w:rStyle w:val="OtherTok"/>
        </w:rPr>
        <w:t>],[</w:t>
      </w:r>
      <w:r>
        <w:rPr>
          <w:rStyle w:val="StringTok"/>
        </w:rPr>
        <w:t>"Portugal"</w:t>
      </w:r>
      <w:r>
        <w:rPr>
          <w:rStyle w:val="OtherTok"/>
        </w:rPr>
        <w:t>],[</w:t>
      </w:r>
      <w:r>
        <w:rPr>
          <w:rStyle w:val="StringTok"/>
        </w:rPr>
        <w:t>"Puerto Rico"</w:t>
      </w:r>
      <w:r>
        <w:rPr>
          <w:rStyle w:val="OtherTok"/>
        </w:rPr>
        <w:t>],[</w:t>
      </w:r>
      <w:r>
        <w:rPr>
          <w:rStyle w:val="StringTok"/>
        </w:rPr>
        <w:t>"Qatar"</w:t>
      </w:r>
      <w:r>
        <w:rPr>
          <w:rStyle w:val="OtherTok"/>
        </w:rPr>
        <w:t>],[</w:t>
      </w:r>
      <w:r>
        <w:rPr>
          <w:rStyle w:val="StringTok"/>
        </w:rPr>
        <w:t>"Romania"</w:t>
      </w:r>
      <w:r>
        <w:rPr>
          <w:rStyle w:val="OtherTok"/>
        </w:rPr>
        <w:t>],[</w:t>
      </w:r>
      <w:r>
        <w:rPr>
          <w:rStyle w:val="StringTok"/>
        </w:rPr>
        <w:t>"Russia"</w:t>
      </w:r>
      <w:r>
        <w:rPr>
          <w:rStyle w:val="OtherTok"/>
        </w:rPr>
        <w:t>],[</w:t>
      </w:r>
      <w:r>
        <w:rPr>
          <w:rStyle w:val="StringTok"/>
        </w:rPr>
        <w:t>"Rwanda"</w:t>
      </w:r>
      <w:r>
        <w:rPr>
          <w:rStyle w:val="OtherTok"/>
        </w:rPr>
        <w:t>],[</w:t>
      </w:r>
      <w:r>
        <w:rPr>
          <w:rStyle w:val="StringTok"/>
        </w:rPr>
        <w:t>"Saint Helena"</w:t>
      </w:r>
      <w:r>
        <w:rPr>
          <w:rStyle w:val="OtherTok"/>
        </w:rPr>
        <w:t>],[</w:t>
      </w:r>
      <w:r>
        <w:rPr>
          <w:rStyle w:val="StringTok"/>
        </w:rPr>
        <w:t>"Saint Kitts and Nevis"</w:t>
      </w:r>
      <w:r>
        <w:rPr>
          <w:rStyle w:val="OtherTok"/>
        </w:rPr>
        <w:t>],[</w:t>
      </w:r>
      <w:r>
        <w:rPr>
          <w:rStyle w:val="StringTok"/>
        </w:rPr>
        <w:t>"Saint Lucia"</w:t>
      </w:r>
      <w:r>
        <w:rPr>
          <w:rStyle w:val="OtherTok"/>
        </w:rPr>
        <w:t>],[</w:t>
      </w:r>
      <w:r>
        <w:rPr>
          <w:rStyle w:val="StringTok"/>
        </w:rPr>
        <w:t>"Saint Pierre and Miquelon"</w:t>
      </w:r>
      <w:r>
        <w:rPr>
          <w:rStyle w:val="OtherTok"/>
        </w:rPr>
        <w:t>],[</w:t>
      </w:r>
      <w:r>
        <w:rPr>
          <w:rStyle w:val="StringTok"/>
        </w:rPr>
        <w:t>"Saint Vincent and the Grenadines"</w:t>
      </w:r>
      <w:r>
        <w:rPr>
          <w:rStyle w:val="OtherTok"/>
        </w:rPr>
        <w:t>],[</w:t>
      </w:r>
      <w:r>
        <w:rPr>
          <w:rStyle w:val="StringTok"/>
        </w:rPr>
        <w:t>"Samoa"</w:t>
      </w:r>
      <w:r>
        <w:rPr>
          <w:rStyle w:val="OtherTok"/>
        </w:rPr>
        <w:t>],[</w:t>
      </w:r>
      <w:r>
        <w:rPr>
          <w:rStyle w:val="StringTok"/>
        </w:rPr>
        <w:t>"San Marino"</w:t>
      </w:r>
      <w:r>
        <w:rPr>
          <w:rStyle w:val="OtherTok"/>
        </w:rPr>
        <w:t>],[</w:t>
      </w:r>
      <w:r>
        <w:rPr>
          <w:rStyle w:val="StringTok"/>
        </w:rPr>
        <w:t>"Sao Tome and Principe"</w:t>
      </w:r>
      <w:r>
        <w:rPr>
          <w:rStyle w:val="OtherTok"/>
        </w:rPr>
        <w:t>],[</w:t>
      </w:r>
      <w:r>
        <w:rPr>
          <w:rStyle w:val="StringTok"/>
        </w:rPr>
        <w:t>"Saudi Arabia"</w:t>
      </w:r>
      <w:r>
        <w:rPr>
          <w:rStyle w:val="OtherTok"/>
        </w:rPr>
        <w:t>],[</w:t>
      </w:r>
      <w:r>
        <w:rPr>
          <w:rStyle w:val="StringTok"/>
        </w:rPr>
        <w:t>"Senegal"</w:t>
      </w:r>
      <w:r>
        <w:rPr>
          <w:rStyle w:val="OtherTok"/>
        </w:rPr>
        <w:t>],[</w:t>
      </w:r>
      <w:r>
        <w:rPr>
          <w:rStyle w:val="StringTok"/>
        </w:rPr>
        <w:t>"Serbia"</w:t>
      </w:r>
      <w:r>
        <w:rPr>
          <w:rStyle w:val="OtherTok"/>
        </w:rPr>
        <w:t>],[</w:t>
      </w:r>
      <w:r>
        <w:rPr>
          <w:rStyle w:val="StringTok"/>
        </w:rPr>
        <w:t>"Seychelles"</w:t>
      </w:r>
      <w:r>
        <w:rPr>
          <w:rStyle w:val="OtherTok"/>
        </w:rPr>
        <w:t>],[</w:t>
      </w:r>
      <w:r>
        <w:rPr>
          <w:rStyle w:val="StringTok"/>
        </w:rPr>
        <w:t>"Sierra Leone"</w:t>
      </w:r>
      <w:r>
        <w:rPr>
          <w:rStyle w:val="OtherTok"/>
        </w:rPr>
        <w:t>],[</w:t>
      </w:r>
      <w:r>
        <w:rPr>
          <w:rStyle w:val="StringTok"/>
        </w:rPr>
        <w:t>"Singapore"</w:t>
      </w:r>
      <w:r>
        <w:rPr>
          <w:rStyle w:val="OtherTok"/>
        </w:rPr>
        <w:t>],[</w:t>
      </w:r>
      <w:r>
        <w:rPr>
          <w:rStyle w:val="StringTok"/>
        </w:rPr>
        <w:t>"Sint Maarten (Dutch part)"</w:t>
      </w:r>
      <w:r>
        <w:rPr>
          <w:rStyle w:val="OtherTok"/>
        </w:rPr>
        <w:t>],[</w:t>
      </w:r>
      <w:r>
        <w:rPr>
          <w:rStyle w:val="StringTok"/>
        </w:rPr>
        <w:t>"Slovakia"</w:t>
      </w:r>
      <w:r>
        <w:rPr>
          <w:rStyle w:val="OtherTok"/>
        </w:rPr>
        <w:t>],[</w:t>
      </w:r>
      <w:r>
        <w:rPr>
          <w:rStyle w:val="StringTok"/>
        </w:rPr>
        <w:t>"Slovenia"</w:t>
      </w:r>
      <w:r>
        <w:rPr>
          <w:rStyle w:val="OtherTok"/>
        </w:rPr>
        <w:t>],[</w:t>
      </w:r>
      <w:r>
        <w:rPr>
          <w:rStyle w:val="StringTok"/>
        </w:rPr>
        <w:t>"Solomon Islands"</w:t>
      </w:r>
      <w:r>
        <w:rPr>
          <w:rStyle w:val="OtherTok"/>
        </w:rPr>
        <w:t>],[</w:t>
      </w:r>
      <w:r>
        <w:rPr>
          <w:rStyle w:val="StringTok"/>
        </w:rPr>
        <w:t>"Somalia"</w:t>
      </w:r>
      <w:r>
        <w:rPr>
          <w:rStyle w:val="OtherTok"/>
        </w:rPr>
        <w:t>],[</w:t>
      </w:r>
      <w:r>
        <w:rPr>
          <w:rStyle w:val="StringTok"/>
        </w:rPr>
        <w:t>"South Africa"</w:t>
      </w:r>
      <w:r>
        <w:rPr>
          <w:rStyle w:val="OtherTok"/>
        </w:rPr>
        <w:t>],[</w:t>
      </w:r>
      <w:r>
        <w:rPr>
          <w:rStyle w:val="StringTok"/>
        </w:rPr>
        <w:t>"South America"</w:t>
      </w:r>
      <w:r>
        <w:rPr>
          <w:rStyle w:val="OtherTok"/>
        </w:rPr>
        <w:t>],[</w:t>
      </w:r>
      <w:r>
        <w:rPr>
          <w:rStyle w:val="StringTok"/>
        </w:rPr>
        <w:t>"South Korea"</w:t>
      </w:r>
      <w:r>
        <w:rPr>
          <w:rStyle w:val="OtherTok"/>
        </w:rPr>
        <w:t>],[</w:t>
      </w:r>
      <w:r>
        <w:rPr>
          <w:rStyle w:val="StringTok"/>
        </w:rPr>
        <w:t>"South Sudan"</w:t>
      </w:r>
      <w:r>
        <w:rPr>
          <w:rStyle w:val="OtherTok"/>
        </w:rPr>
        <w:t>],[</w:t>
      </w:r>
      <w:r>
        <w:rPr>
          <w:rStyle w:val="StringTok"/>
        </w:rPr>
        <w:t>"Spain"</w:t>
      </w:r>
      <w:r>
        <w:rPr>
          <w:rStyle w:val="OtherTok"/>
        </w:rPr>
        <w:t>],[</w:t>
      </w:r>
      <w:r>
        <w:rPr>
          <w:rStyle w:val="StringTok"/>
        </w:rPr>
        <w:t>"Sri Lanka"</w:t>
      </w:r>
      <w:r>
        <w:rPr>
          <w:rStyle w:val="OtherTok"/>
        </w:rPr>
        <w:t>],[</w:t>
      </w:r>
      <w:r>
        <w:rPr>
          <w:rStyle w:val="StringTok"/>
        </w:rPr>
        <w:t>"Sudan"</w:t>
      </w:r>
      <w:r>
        <w:rPr>
          <w:rStyle w:val="OtherTok"/>
        </w:rPr>
        <w:t>],[</w:t>
      </w:r>
      <w:r>
        <w:rPr>
          <w:rStyle w:val="StringTok"/>
        </w:rPr>
        <w:t>"Suriname"</w:t>
      </w:r>
      <w:r>
        <w:rPr>
          <w:rStyle w:val="OtherTok"/>
        </w:rPr>
        <w:t>],[</w:t>
      </w:r>
      <w:r>
        <w:rPr>
          <w:rStyle w:val="StringTok"/>
        </w:rPr>
        <w:t>"Sweden"</w:t>
      </w:r>
      <w:r>
        <w:rPr>
          <w:rStyle w:val="OtherTok"/>
        </w:rPr>
        <w:t>],[</w:t>
      </w:r>
      <w:r>
        <w:rPr>
          <w:rStyle w:val="StringTok"/>
        </w:rPr>
        <w:t>"Switzerland"</w:t>
      </w:r>
      <w:r>
        <w:rPr>
          <w:rStyle w:val="OtherTok"/>
        </w:rPr>
        <w:t>],[</w:t>
      </w:r>
      <w:r>
        <w:rPr>
          <w:rStyle w:val="StringTok"/>
        </w:rPr>
        <w:t>"Syria"</w:t>
      </w:r>
      <w:r>
        <w:rPr>
          <w:rStyle w:val="OtherTok"/>
        </w:rPr>
        <w:t>],[</w:t>
      </w:r>
      <w:r>
        <w:rPr>
          <w:rStyle w:val="StringTok"/>
        </w:rPr>
        <w:t>"Taiwan"</w:t>
      </w:r>
      <w:r>
        <w:rPr>
          <w:rStyle w:val="OtherTok"/>
        </w:rPr>
        <w:t>],[</w:t>
      </w:r>
      <w:r>
        <w:rPr>
          <w:rStyle w:val="StringTok"/>
        </w:rPr>
        <w:t>"Tajikistan"</w:t>
      </w:r>
      <w:r>
        <w:rPr>
          <w:rStyle w:val="OtherTok"/>
        </w:rPr>
        <w:t>],[</w:t>
      </w:r>
      <w:r>
        <w:rPr>
          <w:rStyle w:val="StringTok"/>
        </w:rPr>
        <w:t>"Tanzania"</w:t>
      </w:r>
      <w:r>
        <w:rPr>
          <w:rStyle w:val="OtherTok"/>
        </w:rPr>
        <w:t>],[</w:t>
      </w:r>
      <w:r>
        <w:rPr>
          <w:rStyle w:val="StringTok"/>
        </w:rPr>
        <w:t>"Thailand"</w:t>
      </w:r>
      <w:r>
        <w:rPr>
          <w:rStyle w:val="OtherTok"/>
        </w:rPr>
        <w:t>],[</w:t>
      </w:r>
      <w:r>
        <w:rPr>
          <w:rStyle w:val="StringTok"/>
        </w:rPr>
        <w:t>"Timor"</w:t>
      </w:r>
      <w:r>
        <w:rPr>
          <w:rStyle w:val="OtherTok"/>
        </w:rPr>
        <w:t>],[</w:t>
      </w:r>
      <w:r>
        <w:rPr>
          <w:rStyle w:val="StringTok"/>
        </w:rPr>
        <w:t>"Togo"</w:t>
      </w:r>
      <w:r>
        <w:rPr>
          <w:rStyle w:val="OtherTok"/>
        </w:rPr>
        <w:t>],[</w:t>
      </w:r>
      <w:r>
        <w:rPr>
          <w:rStyle w:val="StringTok"/>
        </w:rPr>
        <w:t>"Tokelau"</w:t>
      </w:r>
      <w:r>
        <w:rPr>
          <w:rStyle w:val="OtherTok"/>
        </w:rPr>
        <w:t>],[</w:t>
      </w:r>
      <w:r>
        <w:rPr>
          <w:rStyle w:val="StringTok"/>
        </w:rPr>
        <w:t>"Tonga"</w:t>
      </w:r>
      <w:r>
        <w:rPr>
          <w:rStyle w:val="OtherTok"/>
        </w:rPr>
        <w:t>],[</w:t>
      </w:r>
      <w:r>
        <w:rPr>
          <w:rStyle w:val="StringTok"/>
        </w:rPr>
        <w:t>"Trinidad and Tobago"</w:t>
      </w:r>
      <w:r>
        <w:rPr>
          <w:rStyle w:val="OtherTok"/>
        </w:rPr>
        <w:t>],[</w:t>
      </w:r>
      <w:r>
        <w:rPr>
          <w:rStyle w:val="StringTok"/>
        </w:rPr>
        <w:t>"Tunisia"</w:t>
      </w:r>
      <w:r>
        <w:rPr>
          <w:rStyle w:val="OtherTok"/>
        </w:rPr>
        <w:t>],[</w:t>
      </w:r>
      <w:r>
        <w:rPr>
          <w:rStyle w:val="StringTok"/>
        </w:rPr>
        <w:t>"Turkey"</w:t>
      </w:r>
      <w:r>
        <w:rPr>
          <w:rStyle w:val="OtherTok"/>
        </w:rPr>
        <w:t>],[</w:t>
      </w:r>
      <w:r>
        <w:rPr>
          <w:rStyle w:val="StringTok"/>
        </w:rPr>
        <w:t>"Turkmenistan"</w:t>
      </w:r>
      <w:r>
        <w:rPr>
          <w:rStyle w:val="OtherTok"/>
        </w:rPr>
        <w:t>],[</w:t>
      </w:r>
      <w:r>
        <w:rPr>
          <w:rStyle w:val="StringTok"/>
        </w:rPr>
        <w:t>"Turks and Caicos Islands"</w:t>
      </w:r>
      <w:r>
        <w:rPr>
          <w:rStyle w:val="OtherTok"/>
        </w:rPr>
        <w:t>],[</w:t>
      </w:r>
      <w:r>
        <w:rPr>
          <w:rStyle w:val="StringTok"/>
        </w:rPr>
        <w:t>"Tuvalu"</w:t>
      </w:r>
      <w:r>
        <w:rPr>
          <w:rStyle w:val="OtherTok"/>
        </w:rPr>
        <w:t>],[</w:t>
      </w:r>
      <w:r>
        <w:rPr>
          <w:rStyle w:val="StringTok"/>
        </w:rPr>
        <w:t>"Uganda"</w:t>
      </w:r>
      <w:r>
        <w:rPr>
          <w:rStyle w:val="OtherTok"/>
        </w:rPr>
        <w:t>],[</w:t>
      </w:r>
      <w:r>
        <w:rPr>
          <w:rStyle w:val="StringTok"/>
        </w:rPr>
        <w:t>"Ukraine"</w:t>
      </w:r>
      <w:r>
        <w:rPr>
          <w:rStyle w:val="OtherTok"/>
        </w:rPr>
        <w:t>],[</w:t>
      </w:r>
      <w:r>
        <w:rPr>
          <w:rStyle w:val="StringTok"/>
        </w:rPr>
        <w:t>"United Arab Emirates"</w:t>
      </w:r>
      <w:r>
        <w:rPr>
          <w:rStyle w:val="OtherTok"/>
        </w:rPr>
        <w:t>],[</w:t>
      </w:r>
      <w:r>
        <w:rPr>
          <w:rStyle w:val="StringTok"/>
        </w:rPr>
        <w:t>"United Kingdom"</w:t>
      </w:r>
      <w:r>
        <w:rPr>
          <w:rStyle w:val="OtherTok"/>
        </w:rPr>
        <w:t>],[</w:t>
      </w:r>
      <w:r>
        <w:rPr>
          <w:rStyle w:val="StringTok"/>
        </w:rPr>
        <w:t>"United States"</w:t>
      </w:r>
      <w:r>
        <w:rPr>
          <w:rStyle w:val="OtherTok"/>
        </w:rPr>
        <w:t>],[</w:t>
      </w:r>
      <w:r>
        <w:rPr>
          <w:rStyle w:val="StringTok"/>
        </w:rPr>
        <w:t>"United States Virgin Islands"</w:t>
      </w:r>
      <w:r>
        <w:rPr>
          <w:rStyle w:val="OtherTok"/>
        </w:rPr>
        <w:t>],[</w:t>
      </w:r>
      <w:r>
        <w:rPr>
          <w:rStyle w:val="StringTok"/>
        </w:rPr>
        <w:t>"Upper middle income"</w:t>
      </w:r>
      <w:r>
        <w:rPr>
          <w:rStyle w:val="OtherTok"/>
        </w:rPr>
        <w:t>],[</w:t>
      </w:r>
      <w:r>
        <w:rPr>
          <w:rStyle w:val="StringTok"/>
        </w:rPr>
        <w:t>"Uruguay"</w:t>
      </w:r>
      <w:r>
        <w:rPr>
          <w:rStyle w:val="OtherTok"/>
        </w:rPr>
        <w:t>],[</w:t>
      </w:r>
      <w:r>
        <w:rPr>
          <w:rStyle w:val="StringTok"/>
        </w:rPr>
        <w:t>"Uzbekistan"</w:t>
      </w:r>
      <w:r>
        <w:rPr>
          <w:rStyle w:val="OtherTok"/>
        </w:rPr>
        <w:t>],[</w:t>
      </w:r>
      <w:r>
        <w:rPr>
          <w:rStyle w:val="StringTok"/>
        </w:rPr>
        <w:t>"Vanuatu"</w:t>
      </w:r>
      <w:r>
        <w:rPr>
          <w:rStyle w:val="OtherTok"/>
        </w:rPr>
        <w:t>],[</w:t>
      </w:r>
      <w:r>
        <w:rPr>
          <w:rStyle w:val="StringTok"/>
        </w:rPr>
        <w:t>"Vatican"</w:t>
      </w:r>
      <w:r>
        <w:rPr>
          <w:rStyle w:val="OtherTok"/>
        </w:rPr>
        <w:t>],[</w:t>
      </w:r>
      <w:r>
        <w:rPr>
          <w:rStyle w:val="StringTok"/>
        </w:rPr>
        <w:t>"Venezuela"</w:t>
      </w:r>
      <w:r>
        <w:rPr>
          <w:rStyle w:val="OtherTok"/>
        </w:rPr>
        <w:t>],[</w:t>
      </w:r>
      <w:r>
        <w:rPr>
          <w:rStyle w:val="StringTok"/>
        </w:rPr>
        <w:t>"Vietnam"</w:t>
      </w:r>
      <w:r>
        <w:rPr>
          <w:rStyle w:val="OtherTok"/>
        </w:rPr>
        <w:t>],[</w:t>
      </w:r>
      <w:r>
        <w:rPr>
          <w:rStyle w:val="StringTok"/>
        </w:rPr>
        <w:t>"Wallis and Futuna"</w:t>
      </w:r>
      <w:r>
        <w:rPr>
          <w:rStyle w:val="OtherTok"/>
        </w:rPr>
        <w:t>],[</w:t>
      </w:r>
      <w:r>
        <w:rPr>
          <w:rStyle w:val="StringTok"/>
        </w:rPr>
        <w:t>"Western Sahara"</w:t>
      </w:r>
      <w:r>
        <w:rPr>
          <w:rStyle w:val="OtherTok"/>
        </w:rPr>
        <w:t>],[</w:t>
      </w:r>
      <w:r>
        <w:rPr>
          <w:rStyle w:val="StringTok"/>
        </w:rPr>
        <w:t>"World"</w:t>
      </w:r>
      <w:r>
        <w:rPr>
          <w:rStyle w:val="OtherTok"/>
        </w:rPr>
        <w:t>],[</w:t>
      </w:r>
      <w:r>
        <w:rPr>
          <w:rStyle w:val="StringTok"/>
        </w:rPr>
        <w:t>"Yemen"</w:t>
      </w:r>
      <w:r>
        <w:rPr>
          <w:rStyle w:val="OtherTok"/>
        </w:rPr>
        <w:t>],[</w:t>
      </w:r>
      <w:r>
        <w:rPr>
          <w:rStyle w:val="StringTok"/>
        </w:rPr>
        <w:t>"Zambia"</w:t>
      </w:r>
      <w:r>
        <w:rPr>
          <w:rStyle w:val="OtherTok"/>
        </w:rPr>
        <w:t>],[</w:t>
      </w:r>
      <w:r>
        <w:rPr>
          <w:rStyle w:val="StringTok"/>
        </w:rPr>
        <w:t>"Zimbabwe"</w:t>
      </w:r>
      <w:r>
        <w:rPr>
          <w:rStyle w:val="OtherTok"/>
        </w:rPr>
        <w:t>],[</w:t>
      </w:r>
      <w:r>
        <w:rPr>
          <w:rStyle w:val="StringTok"/>
        </w:rPr>
        <w:t>"(?)"</w:t>
      </w:r>
      <w:r>
        <w:rPr>
          <w:rStyle w:val="OtherTok"/>
        </w:rPr>
        <w:t>]]</w:t>
      </w:r>
      <w:r>
        <w:rPr>
          <w:rStyle w:val="FunctionTok"/>
        </w:rPr>
        <w:t>,</w:t>
      </w:r>
      <w:r>
        <w:rPr>
          <w:rStyle w:val="DataTypeTok"/>
        </w:rPr>
        <w:t>"domain"</w:t>
      </w:r>
      <w:r>
        <w:rPr>
          <w:rStyle w:val="FunctionTok"/>
        </w:rPr>
        <w:t>:{</w:t>
      </w:r>
      <w:r>
        <w:rPr>
          <w:rStyle w:val="DataTypeTok"/>
        </w:rPr>
        <w:t>"x"</w:t>
      </w:r>
      <w:r>
        <w:rPr>
          <w:rStyle w:val="FunctionTok"/>
        </w:rPr>
        <w:t>:</w:t>
      </w:r>
      <w:r>
        <w:rPr>
          <w:rStyle w:val="OtherTok"/>
        </w:rPr>
        <w:t>[</w:t>
      </w:r>
      <w:r>
        <w:rPr>
          <w:rStyle w:val="DecValTok"/>
        </w:rPr>
        <w:t>0</w:t>
      </w:r>
      <w:r>
        <w:rPr>
          <w:rStyle w:val="OtherTok"/>
        </w:rPr>
        <w:t>,</w:t>
      </w:r>
      <w:r>
        <w:rPr>
          <w:rStyle w:val="DecValTok"/>
        </w:rPr>
        <w:t>1</w:t>
      </w:r>
      <w:r>
        <w:rPr>
          <w:rStyle w:val="OtherTok"/>
        </w:rPr>
        <w:t>]</w:t>
      </w:r>
      <w:r>
        <w:rPr>
          <w:rStyle w:val="FunctionTok"/>
        </w:rPr>
        <w:t>,</w:t>
      </w:r>
      <w:r>
        <w:rPr>
          <w:rStyle w:val="DataTypeTok"/>
        </w:rPr>
        <w:t>"y"</w:t>
      </w:r>
      <w:r>
        <w:rPr>
          <w:rStyle w:val="FunctionTok"/>
        </w:rPr>
        <w:t>:</w:t>
      </w:r>
      <w:r>
        <w:rPr>
          <w:rStyle w:val="OtherTok"/>
        </w:rPr>
        <w:t>[</w:t>
      </w:r>
      <w:r>
        <w:rPr>
          <w:rStyle w:val="DecValTok"/>
        </w:rPr>
        <w:t>0</w:t>
      </w:r>
      <w:r>
        <w:rPr>
          <w:rStyle w:val="OtherTok"/>
        </w:rPr>
        <w:t>,</w:t>
      </w:r>
      <w:r>
        <w:rPr>
          <w:rStyle w:val="DecValTok"/>
        </w:rPr>
        <w:t>1</w:t>
      </w:r>
      <w:r>
        <w:rPr>
          <w:rStyle w:val="OtherTok"/>
        </w:rPr>
        <w:t>]</w:t>
      </w:r>
      <w:r>
        <w:rPr>
          <w:rStyle w:val="FunctionTok"/>
        </w:rPr>
        <w:t>},</w:t>
      </w:r>
      <w:r>
        <w:rPr>
          <w:rStyle w:val="DataTypeTok"/>
        </w:rPr>
        <w:t>"hovertemplate"</w:t>
      </w:r>
      <w:r>
        <w:rPr>
          <w:rStyle w:val="FunctionTok"/>
        </w:rPr>
        <w:t>:</w:t>
      </w:r>
      <w:r>
        <w:rPr>
          <w:rStyle w:val="StringTok"/>
        </w:rPr>
        <w:t>"labels=%{label}&lt;br&gt;total_vaccinations=%{value}&lt;br&gt;parent=%{parent}&lt;br&gt;id=%{id}&lt;br&gt;location=%{customdata[0]}&lt;extra&gt;&lt;/extra</w:t>
      </w:r>
      <w:r>
        <w:rPr>
          <w:rStyle w:val="StringTok"/>
        </w:rPr>
        <w:lastRenderedPageBreak/>
        <w:t>&gt;"</w:t>
      </w:r>
      <w:r>
        <w:rPr>
          <w:rStyle w:val="FunctionTok"/>
        </w:rPr>
        <w:t>,</w:t>
      </w:r>
      <w:r>
        <w:rPr>
          <w:rStyle w:val="DataTypeTok"/>
        </w:rPr>
        <w:t>"ids"</w:t>
      </w:r>
      <w:r>
        <w:rPr>
          <w:rStyle w:val="FunctionTok"/>
        </w:rPr>
        <w:t>:</w:t>
      </w:r>
      <w:r>
        <w:rPr>
          <w:rStyle w:val="OtherTok"/>
        </w:rPr>
        <w:t>[</w:t>
      </w:r>
      <w:r>
        <w:rPr>
          <w:rStyle w:val="StringTok"/>
        </w:rPr>
        <w:t>"total_vaccinations/Afghanistan"</w:t>
      </w:r>
      <w:r>
        <w:rPr>
          <w:rStyle w:val="OtherTok"/>
        </w:rPr>
        <w:t>,</w:t>
      </w:r>
      <w:r>
        <w:rPr>
          <w:rStyle w:val="StringTok"/>
        </w:rPr>
        <w:t>"total_vaccinations/Africa"</w:t>
      </w:r>
      <w:r>
        <w:rPr>
          <w:rStyle w:val="OtherTok"/>
        </w:rPr>
        <w:t>,</w:t>
      </w:r>
      <w:r>
        <w:rPr>
          <w:rStyle w:val="StringTok"/>
        </w:rPr>
        <w:t>"total_vaccinations/Albania"</w:t>
      </w:r>
      <w:r>
        <w:rPr>
          <w:rStyle w:val="OtherTok"/>
        </w:rPr>
        <w:t>,</w:t>
      </w:r>
      <w:r>
        <w:rPr>
          <w:rStyle w:val="StringTok"/>
        </w:rPr>
        <w:t>"total_vaccinations/Algeria"</w:t>
      </w:r>
      <w:r>
        <w:rPr>
          <w:rStyle w:val="OtherTok"/>
        </w:rPr>
        <w:t>,</w:t>
      </w:r>
      <w:r>
        <w:rPr>
          <w:rStyle w:val="StringTok"/>
        </w:rPr>
        <w:t>"total_vaccinations/Andorra"</w:t>
      </w:r>
      <w:r>
        <w:rPr>
          <w:rStyle w:val="OtherTok"/>
        </w:rPr>
        <w:t>,</w:t>
      </w:r>
      <w:r>
        <w:rPr>
          <w:rStyle w:val="StringTok"/>
        </w:rPr>
        <w:t>"total_vaccinations/Angola"</w:t>
      </w:r>
      <w:r>
        <w:rPr>
          <w:rStyle w:val="OtherTok"/>
        </w:rPr>
        <w:t>,</w:t>
      </w:r>
      <w:r>
        <w:rPr>
          <w:rStyle w:val="StringTok"/>
        </w:rPr>
        <w:t>"total_vaccinations/Anguilla"</w:t>
      </w:r>
      <w:r>
        <w:rPr>
          <w:rStyle w:val="OtherTok"/>
        </w:rPr>
        <w:t>,</w:t>
      </w:r>
      <w:r>
        <w:rPr>
          <w:rStyle w:val="StringTok"/>
        </w:rPr>
        <w:t>"total_vaccinations/Antigua and Barbuda"</w:t>
      </w:r>
      <w:r>
        <w:rPr>
          <w:rStyle w:val="OtherTok"/>
        </w:rPr>
        <w:t>,</w:t>
      </w:r>
      <w:r>
        <w:rPr>
          <w:rStyle w:val="StringTok"/>
        </w:rPr>
        <w:t>"total_vaccinations/Argentina"</w:t>
      </w:r>
      <w:r>
        <w:rPr>
          <w:rStyle w:val="OtherTok"/>
        </w:rPr>
        <w:t>,</w:t>
      </w:r>
      <w:r>
        <w:rPr>
          <w:rStyle w:val="StringTok"/>
        </w:rPr>
        <w:t>"total_vaccinations/Armenia"</w:t>
      </w:r>
      <w:r>
        <w:rPr>
          <w:rStyle w:val="OtherTok"/>
        </w:rPr>
        <w:t>,</w:t>
      </w:r>
      <w:r>
        <w:rPr>
          <w:rStyle w:val="StringTok"/>
        </w:rPr>
        <w:t>"total_vaccinations/Aruba"</w:t>
      </w:r>
      <w:r>
        <w:rPr>
          <w:rStyle w:val="OtherTok"/>
        </w:rPr>
        <w:t>,</w:t>
      </w:r>
      <w:r>
        <w:rPr>
          <w:rStyle w:val="StringTok"/>
        </w:rPr>
        <w:t>"total_vaccinations/Asia"</w:t>
      </w:r>
      <w:r>
        <w:rPr>
          <w:rStyle w:val="OtherTok"/>
        </w:rPr>
        <w:t>,</w:t>
      </w:r>
      <w:r>
        <w:rPr>
          <w:rStyle w:val="StringTok"/>
        </w:rPr>
        <w:t>"total_vaccinations/Australia"</w:t>
      </w:r>
      <w:r>
        <w:rPr>
          <w:rStyle w:val="OtherTok"/>
        </w:rPr>
        <w:t>,</w:t>
      </w:r>
      <w:r>
        <w:rPr>
          <w:rStyle w:val="StringTok"/>
        </w:rPr>
        <w:t>"total_vaccinations/Austria"</w:t>
      </w:r>
      <w:r>
        <w:rPr>
          <w:rStyle w:val="OtherTok"/>
        </w:rPr>
        <w:t>,</w:t>
      </w:r>
      <w:r>
        <w:rPr>
          <w:rStyle w:val="StringTok"/>
        </w:rPr>
        <w:t>"total_vaccinations/Azerbaijan"</w:t>
      </w:r>
      <w:r>
        <w:rPr>
          <w:rStyle w:val="OtherTok"/>
        </w:rPr>
        <w:t>,</w:t>
      </w:r>
      <w:r>
        <w:rPr>
          <w:rStyle w:val="StringTok"/>
        </w:rPr>
        <w:t>"total_vaccinations/Bahamas"</w:t>
      </w:r>
      <w:r>
        <w:rPr>
          <w:rStyle w:val="OtherTok"/>
        </w:rPr>
        <w:t>,</w:t>
      </w:r>
      <w:r>
        <w:rPr>
          <w:rStyle w:val="StringTok"/>
        </w:rPr>
        <w:t>"total_vaccinations/Bahrain"</w:t>
      </w:r>
      <w:r>
        <w:rPr>
          <w:rStyle w:val="OtherTok"/>
        </w:rPr>
        <w:t>,</w:t>
      </w:r>
      <w:r>
        <w:rPr>
          <w:rStyle w:val="StringTok"/>
        </w:rPr>
        <w:t>"total_vaccinations/Bangladesh"</w:t>
      </w:r>
      <w:r>
        <w:rPr>
          <w:rStyle w:val="OtherTok"/>
        </w:rPr>
        <w:t>,</w:t>
      </w:r>
      <w:r>
        <w:rPr>
          <w:rStyle w:val="StringTok"/>
        </w:rPr>
        <w:t>"total_vaccinations/Barbados"</w:t>
      </w:r>
      <w:r>
        <w:rPr>
          <w:rStyle w:val="OtherTok"/>
        </w:rPr>
        <w:t>,</w:t>
      </w:r>
      <w:r>
        <w:rPr>
          <w:rStyle w:val="StringTok"/>
        </w:rPr>
        <w:t>"total_vaccinations/Belarus"</w:t>
      </w:r>
      <w:r>
        <w:rPr>
          <w:rStyle w:val="OtherTok"/>
        </w:rPr>
        <w:t>,</w:t>
      </w:r>
      <w:r>
        <w:rPr>
          <w:rStyle w:val="StringTok"/>
        </w:rPr>
        <w:t>"total_vaccinations/Belgium"</w:t>
      </w:r>
      <w:r>
        <w:rPr>
          <w:rStyle w:val="OtherTok"/>
        </w:rPr>
        <w:t>,</w:t>
      </w:r>
      <w:r>
        <w:rPr>
          <w:rStyle w:val="StringTok"/>
        </w:rPr>
        <w:t>"total_vaccinations/Belize"</w:t>
      </w:r>
      <w:r>
        <w:rPr>
          <w:rStyle w:val="OtherTok"/>
        </w:rPr>
        <w:t>,</w:t>
      </w:r>
      <w:r>
        <w:rPr>
          <w:rStyle w:val="StringTok"/>
        </w:rPr>
        <w:t>"total_vaccinations/Benin"</w:t>
      </w:r>
      <w:r>
        <w:rPr>
          <w:rStyle w:val="OtherTok"/>
        </w:rPr>
        <w:t>,</w:t>
      </w:r>
      <w:r>
        <w:rPr>
          <w:rStyle w:val="StringTok"/>
        </w:rPr>
        <w:t>"total_vaccinations/Bermuda"</w:t>
      </w:r>
      <w:r>
        <w:rPr>
          <w:rStyle w:val="OtherTok"/>
        </w:rPr>
        <w:t>,</w:t>
      </w:r>
      <w:r>
        <w:rPr>
          <w:rStyle w:val="StringTok"/>
        </w:rPr>
        <w:t>"total_vaccinations/Bhutan"</w:t>
      </w:r>
      <w:r>
        <w:rPr>
          <w:rStyle w:val="OtherTok"/>
        </w:rPr>
        <w:t>,</w:t>
      </w:r>
      <w:r>
        <w:rPr>
          <w:rStyle w:val="StringTok"/>
        </w:rPr>
        <w:t>"total_vaccinations/Bolivia"</w:t>
      </w:r>
      <w:r>
        <w:rPr>
          <w:rStyle w:val="OtherTok"/>
        </w:rPr>
        <w:t>,</w:t>
      </w:r>
      <w:r>
        <w:rPr>
          <w:rStyle w:val="StringTok"/>
        </w:rPr>
        <w:t>"total_vaccinations/Bonaire Sint Eustatius and Saba"</w:t>
      </w:r>
      <w:r>
        <w:rPr>
          <w:rStyle w:val="OtherTok"/>
        </w:rPr>
        <w:t>,</w:t>
      </w:r>
      <w:r>
        <w:rPr>
          <w:rStyle w:val="StringTok"/>
        </w:rPr>
        <w:t>"</w:t>
      </w:r>
      <w:proofErr w:type="spellStart"/>
      <w:r>
        <w:rPr>
          <w:rStyle w:val="StringTok"/>
        </w:rPr>
        <w:t>total_vaccinations</w:t>
      </w:r>
      <w:proofErr w:type="spellEnd"/>
      <w:r>
        <w:rPr>
          <w:rStyle w:val="StringTok"/>
        </w:rPr>
        <w:t>/Bosnia and Herzegovina"</w:t>
      </w:r>
      <w:r>
        <w:rPr>
          <w:rStyle w:val="OtherTok"/>
        </w:rPr>
        <w:t>,</w:t>
      </w:r>
      <w:r>
        <w:rPr>
          <w:rStyle w:val="StringTok"/>
        </w:rPr>
        <w:t>"total_vaccinations/Botswana"</w:t>
      </w:r>
      <w:r>
        <w:rPr>
          <w:rStyle w:val="OtherTok"/>
        </w:rPr>
        <w:t>,</w:t>
      </w:r>
      <w:r>
        <w:rPr>
          <w:rStyle w:val="StringTok"/>
        </w:rPr>
        <w:t>"total_vaccinations/Brazil"</w:t>
      </w:r>
      <w:r>
        <w:rPr>
          <w:rStyle w:val="OtherTok"/>
        </w:rPr>
        <w:t>,</w:t>
      </w:r>
      <w:r>
        <w:rPr>
          <w:rStyle w:val="StringTok"/>
        </w:rPr>
        <w:t>"total_vaccinations/British Virgin Islands"</w:t>
      </w:r>
      <w:r>
        <w:rPr>
          <w:rStyle w:val="OtherTok"/>
        </w:rPr>
        <w:t>,</w:t>
      </w:r>
      <w:r>
        <w:rPr>
          <w:rStyle w:val="StringTok"/>
        </w:rPr>
        <w:t>"total_vaccinations/Brunei"</w:t>
      </w:r>
      <w:r>
        <w:rPr>
          <w:rStyle w:val="OtherTok"/>
        </w:rPr>
        <w:t>,</w:t>
      </w:r>
      <w:r>
        <w:rPr>
          <w:rStyle w:val="StringTok"/>
        </w:rPr>
        <w:t>"total_vaccinations/Bulgaria"</w:t>
      </w:r>
      <w:r>
        <w:rPr>
          <w:rStyle w:val="OtherTok"/>
        </w:rPr>
        <w:t>,</w:t>
      </w:r>
      <w:r>
        <w:rPr>
          <w:rStyle w:val="StringTok"/>
        </w:rPr>
        <w:t>"total_vaccinations/Burkina Faso"</w:t>
      </w:r>
      <w:r>
        <w:rPr>
          <w:rStyle w:val="OtherTok"/>
        </w:rPr>
        <w:t>,</w:t>
      </w:r>
      <w:r>
        <w:rPr>
          <w:rStyle w:val="StringTok"/>
        </w:rPr>
        <w:t>"total_vaccinations/Burundi"</w:t>
      </w:r>
      <w:r>
        <w:rPr>
          <w:rStyle w:val="OtherTok"/>
        </w:rPr>
        <w:t>,</w:t>
      </w:r>
      <w:r>
        <w:rPr>
          <w:rStyle w:val="StringTok"/>
        </w:rPr>
        <w:t>"total_vaccinations/Cambodia"</w:t>
      </w:r>
      <w:r>
        <w:rPr>
          <w:rStyle w:val="OtherTok"/>
        </w:rPr>
        <w:t>,</w:t>
      </w:r>
      <w:r>
        <w:rPr>
          <w:rStyle w:val="StringTok"/>
        </w:rPr>
        <w:t>"total_vaccinations/Cameroon"</w:t>
      </w:r>
      <w:r>
        <w:rPr>
          <w:rStyle w:val="OtherTok"/>
        </w:rPr>
        <w:t>,</w:t>
      </w:r>
      <w:r>
        <w:rPr>
          <w:rStyle w:val="StringTok"/>
        </w:rPr>
        <w:t>"total_vaccinations/Canada"</w:t>
      </w:r>
      <w:r>
        <w:rPr>
          <w:rStyle w:val="OtherTok"/>
        </w:rPr>
        <w:t>,</w:t>
      </w:r>
      <w:r>
        <w:rPr>
          <w:rStyle w:val="StringTok"/>
        </w:rPr>
        <w:t>"total_vaccinations/Cape Verde"</w:t>
      </w:r>
      <w:r>
        <w:rPr>
          <w:rStyle w:val="OtherTok"/>
        </w:rPr>
        <w:t>,</w:t>
      </w:r>
      <w:r>
        <w:rPr>
          <w:rStyle w:val="StringTok"/>
        </w:rPr>
        <w:t>"</w:t>
      </w:r>
      <w:proofErr w:type="spellStart"/>
      <w:r>
        <w:rPr>
          <w:rStyle w:val="StringTok"/>
        </w:rPr>
        <w:t>total_vaccinations</w:t>
      </w:r>
      <w:proofErr w:type="spellEnd"/>
      <w:r>
        <w:rPr>
          <w:rStyle w:val="StringTok"/>
        </w:rPr>
        <w:t>/Cayman Islands"</w:t>
      </w:r>
      <w:r>
        <w:rPr>
          <w:rStyle w:val="OtherTok"/>
        </w:rPr>
        <w:t>,</w:t>
      </w:r>
      <w:r>
        <w:rPr>
          <w:rStyle w:val="StringTok"/>
        </w:rPr>
        <w:t>"</w:t>
      </w:r>
      <w:proofErr w:type="spellStart"/>
      <w:r>
        <w:rPr>
          <w:rStyle w:val="StringTok"/>
        </w:rPr>
        <w:t>total_vaccinations</w:t>
      </w:r>
      <w:proofErr w:type="spellEnd"/>
      <w:r>
        <w:rPr>
          <w:rStyle w:val="StringTok"/>
        </w:rPr>
        <w:t>/Central African Republic"</w:t>
      </w:r>
      <w:r>
        <w:rPr>
          <w:rStyle w:val="OtherTok"/>
        </w:rPr>
        <w:t>,</w:t>
      </w:r>
      <w:r>
        <w:rPr>
          <w:rStyle w:val="StringTok"/>
        </w:rPr>
        <w:t>"total_vaccinations/Chad"</w:t>
      </w:r>
      <w:r>
        <w:rPr>
          <w:rStyle w:val="OtherTok"/>
        </w:rPr>
        <w:t>,</w:t>
      </w:r>
      <w:r>
        <w:rPr>
          <w:rStyle w:val="StringTok"/>
        </w:rPr>
        <w:t>"total_vaccinations/Chile"</w:t>
      </w:r>
      <w:r>
        <w:rPr>
          <w:rStyle w:val="OtherTok"/>
        </w:rPr>
        <w:t>,</w:t>
      </w:r>
      <w:r>
        <w:rPr>
          <w:rStyle w:val="StringTok"/>
        </w:rPr>
        <w:t>"total_vaccinations/China"</w:t>
      </w:r>
      <w:r>
        <w:rPr>
          <w:rStyle w:val="OtherTok"/>
        </w:rPr>
        <w:t>,</w:t>
      </w:r>
      <w:r>
        <w:rPr>
          <w:rStyle w:val="StringTok"/>
        </w:rPr>
        <w:t>"total_vaccinations/Colombia"</w:t>
      </w:r>
      <w:r>
        <w:rPr>
          <w:rStyle w:val="OtherTok"/>
        </w:rPr>
        <w:t>,</w:t>
      </w:r>
      <w:r>
        <w:rPr>
          <w:rStyle w:val="StringTok"/>
        </w:rPr>
        <w:t>"total_vaccinations/Comoros"</w:t>
      </w:r>
      <w:r>
        <w:rPr>
          <w:rStyle w:val="OtherTok"/>
        </w:rPr>
        <w:t>,</w:t>
      </w:r>
      <w:r>
        <w:rPr>
          <w:rStyle w:val="StringTok"/>
        </w:rPr>
        <w:t>"total_vaccinations/Congo"</w:t>
      </w:r>
      <w:r>
        <w:rPr>
          <w:rStyle w:val="OtherTok"/>
        </w:rPr>
        <w:t>,</w:t>
      </w:r>
      <w:r>
        <w:rPr>
          <w:rStyle w:val="StringTok"/>
        </w:rPr>
        <w:t>"total_vaccinations/Cook Islands"</w:t>
      </w:r>
      <w:r>
        <w:rPr>
          <w:rStyle w:val="OtherTok"/>
        </w:rPr>
        <w:t>,</w:t>
      </w:r>
      <w:r>
        <w:rPr>
          <w:rStyle w:val="StringTok"/>
        </w:rPr>
        <w:t>"</w:t>
      </w:r>
      <w:proofErr w:type="spellStart"/>
      <w:r>
        <w:rPr>
          <w:rStyle w:val="StringTok"/>
        </w:rPr>
        <w:t>total_vaccinations</w:t>
      </w:r>
      <w:proofErr w:type="spellEnd"/>
      <w:r>
        <w:rPr>
          <w:rStyle w:val="StringTok"/>
        </w:rPr>
        <w:t>/Costa Rica"</w:t>
      </w:r>
      <w:r>
        <w:rPr>
          <w:rStyle w:val="OtherTok"/>
        </w:rPr>
        <w:t>,</w:t>
      </w:r>
      <w:r>
        <w:rPr>
          <w:rStyle w:val="StringTok"/>
        </w:rPr>
        <w:t>"</w:t>
      </w:r>
      <w:proofErr w:type="spellStart"/>
      <w:r>
        <w:rPr>
          <w:rStyle w:val="StringTok"/>
        </w:rPr>
        <w:t>total_vaccinations</w:t>
      </w:r>
      <w:proofErr w:type="spellEnd"/>
      <w:r>
        <w:rPr>
          <w:rStyle w:val="StringTok"/>
        </w:rPr>
        <w:t>/Cote d'Ivoire"</w:t>
      </w:r>
      <w:r>
        <w:rPr>
          <w:rStyle w:val="OtherTok"/>
        </w:rPr>
        <w:t>,</w:t>
      </w:r>
      <w:r>
        <w:rPr>
          <w:rStyle w:val="StringTok"/>
        </w:rPr>
        <w:t>"total_vaccinations/Croatia"</w:t>
      </w:r>
      <w:r>
        <w:rPr>
          <w:rStyle w:val="OtherTok"/>
        </w:rPr>
        <w:t>,</w:t>
      </w:r>
      <w:r>
        <w:rPr>
          <w:rStyle w:val="StringTok"/>
        </w:rPr>
        <w:t>"total_vaccinations/Cuba"</w:t>
      </w:r>
      <w:r>
        <w:rPr>
          <w:rStyle w:val="OtherTok"/>
        </w:rPr>
        <w:t>,</w:t>
      </w:r>
      <w:r>
        <w:rPr>
          <w:rStyle w:val="StringTok"/>
        </w:rPr>
        <w:t>"total_vaccinations/Curacao"</w:t>
      </w:r>
      <w:r>
        <w:rPr>
          <w:rStyle w:val="OtherTok"/>
        </w:rPr>
        <w:t>,</w:t>
      </w:r>
      <w:r>
        <w:rPr>
          <w:rStyle w:val="StringTok"/>
        </w:rPr>
        <w:t>"total_vaccinations/Cyprus"</w:t>
      </w:r>
      <w:r>
        <w:rPr>
          <w:rStyle w:val="OtherTok"/>
        </w:rPr>
        <w:t>,</w:t>
      </w:r>
      <w:r>
        <w:rPr>
          <w:rStyle w:val="StringTok"/>
        </w:rPr>
        <w:t>"total_vaccinations/Czechia"</w:t>
      </w:r>
      <w:r>
        <w:rPr>
          <w:rStyle w:val="OtherTok"/>
        </w:rPr>
        <w:t>,</w:t>
      </w:r>
      <w:r>
        <w:rPr>
          <w:rStyle w:val="StringTok"/>
        </w:rPr>
        <w:t>"total_vaccinations/Democratic Republic of Congo"</w:t>
      </w:r>
      <w:r>
        <w:rPr>
          <w:rStyle w:val="OtherTok"/>
        </w:rPr>
        <w:t>,</w:t>
      </w:r>
      <w:r>
        <w:rPr>
          <w:rStyle w:val="StringTok"/>
        </w:rPr>
        <w:t>"total_vaccinations/Denmark"</w:t>
      </w:r>
      <w:r>
        <w:rPr>
          <w:rStyle w:val="OtherTok"/>
        </w:rPr>
        <w:t>,</w:t>
      </w:r>
      <w:r>
        <w:rPr>
          <w:rStyle w:val="StringTok"/>
        </w:rPr>
        <w:t>"total_vaccinations/Djibouti"</w:t>
      </w:r>
      <w:r>
        <w:rPr>
          <w:rStyle w:val="OtherTok"/>
        </w:rPr>
        <w:t>,</w:t>
      </w:r>
      <w:r>
        <w:rPr>
          <w:rStyle w:val="StringTok"/>
        </w:rPr>
        <w:t>"total_vaccinations/Dominica"</w:t>
      </w:r>
      <w:r>
        <w:rPr>
          <w:rStyle w:val="OtherTok"/>
        </w:rPr>
        <w:t>,</w:t>
      </w:r>
      <w:r>
        <w:rPr>
          <w:rStyle w:val="StringTok"/>
        </w:rPr>
        <w:t>"total_vaccinations/Dominican Republic"</w:t>
      </w:r>
      <w:r>
        <w:rPr>
          <w:rStyle w:val="OtherTok"/>
        </w:rPr>
        <w:t>,</w:t>
      </w:r>
      <w:r>
        <w:rPr>
          <w:rStyle w:val="StringTok"/>
        </w:rPr>
        <w:t>"total_vaccinations/Ecuador"</w:t>
      </w:r>
      <w:r>
        <w:rPr>
          <w:rStyle w:val="OtherTok"/>
        </w:rPr>
        <w:t>,</w:t>
      </w:r>
      <w:r>
        <w:rPr>
          <w:rStyle w:val="StringTok"/>
        </w:rPr>
        <w:t>"total_vaccinations/Egypt"</w:t>
      </w:r>
      <w:r>
        <w:rPr>
          <w:rStyle w:val="OtherTok"/>
        </w:rPr>
        <w:t>,</w:t>
      </w:r>
      <w:r>
        <w:rPr>
          <w:rStyle w:val="StringTok"/>
        </w:rPr>
        <w:t>"total_vaccinations/El Salvador"</w:t>
      </w:r>
      <w:r>
        <w:rPr>
          <w:rStyle w:val="OtherTok"/>
        </w:rPr>
        <w:t>,</w:t>
      </w:r>
      <w:r>
        <w:rPr>
          <w:rStyle w:val="StringTok"/>
        </w:rPr>
        <w:t>"</w:t>
      </w:r>
      <w:proofErr w:type="spellStart"/>
      <w:r>
        <w:rPr>
          <w:rStyle w:val="StringTok"/>
        </w:rPr>
        <w:t>total_vaccinations</w:t>
      </w:r>
      <w:proofErr w:type="spellEnd"/>
      <w:r>
        <w:rPr>
          <w:rStyle w:val="StringTok"/>
        </w:rPr>
        <w:t>/Equatorial Guinea"</w:t>
      </w:r>
      <w:r>
        <w:rPr>
          <w:rStyle w:val="OtherTok"/>
        </w:rPr>
        <w:t>,</w:t>
      </w:r>
      <w:r>
        <w:rPr>
          <w:rStyle w:val="StringTok"/>
        </w:rPr>
        <w:t>"total_vaccinations/Eritrea"</w:t>
      </w:r>
      <w:r>
        <w:rPr>
          <w:rStyle w:val="OtherTok"/>
        </w:rPr>
        <w:t>,</w:t>
      </w:r>
      <w:r>
        <w:rPr>
          <w:rStyle w:val="StringTok"/>
        </w:rPr>
        <w:t>"total_vaccinations/Estonia"</w:t>
      </w:r>
      <w:r>
        <w:rPr>
          <w:rStyle w:val="OtherTok"/>
        </w:rPr>
        <w:t>,</w:t>
      </w:r>
      <w:r>
        <w:rPr>
          <w:rStyle w:val="StringTok"/>
        </w:rPr>
        <w:t>"total_vaccinations/Eswatini"</w:t>
      </w:r>
      <w:r>
        <w:rPr>
          <w:rStyle w:val="OtherTok"/>
        </w:rPr>
        <w:t>,</w:t>
      </w:r>
      <w:r>
        <w:rPr>
          <w:rStyle w:val="StringTok"/>
        </w:rPr>
        <w:t>"total_vaccinations/Ethiopia"</w:t>
      </w:r>
      <w:r>
        <w:rPr>
          <w:rStyle w:val="OtherTok"/>
        </w:rPr>
        <w:t>,</w:t>
      </w:r>
      <w:r>
        <w:rPr>
          <w:rStyle w:val="StringTok"/>
        </w:rPr>
        <w:t>"total_vaccinations/Europe"</w:t>
      </w:r>
      <w:r>
        <w:rPr>
          <w:rStyle w:val="OtherTok"/>
        </w:rPr>
        <w:t>,</w:t>
      </w:r>
      <w:r>
        <w:rPr>
          <w:rStyle w:val="StringTok"/>
        </w:rPr>
        <w:t>"total_vaccinations/European Union"</w:t>
      </w:r>
      <w:r>
        <w:rPr>
          <w:rStyle w:val="OtherTok"/>
        </w:rPr>
        <w:t>,</w:t>
      </w:r>
      <w:r>
        <w:rPr>
          <w:rStyle w:val="StringTok"/>
        </w:rPr>
        <w:t>"</w:t>
      </w:r>
      <w:proofErr w:type="spellStart"/>
      <w:r>
        <w:rPr>
          <w:rStyle w:val="StringTok"/>
        </w:rPr>
        <w:t>total_vaccinations</w:t>
      </w:r>
      <w:proofErr w:type="spellEnd"/>
      <w:r>
        <w:rPr>
          <w:rStyle w:val="StringTok"/>
        </w:rPr>
        <w:t>/Faeroe Islands"</w:t>
      </w:r>
      <w:r>
        <w:rPr>
          <w:rStyle w:val="OtherTok"/>
        </w:rPr>
        <w:t>,</w:t>
      </w:r>
      <w:r>
        <w:rPr>
          <w:rStyle w:val="StringTok"/>
        </w:rPr>
        <w:t>"</w:t>
      </w:r>
      <w:proofErr w:type="spellStart"/>
      <w:r>
        <w:rPr>
          <w:rStyle w:val="StringTok"/>
        </w:rPr>
        <w:t>total_vaccinations</w:t>
      </w:r>
      <w:proofErr w:type="spellEnd"/>
      <w:r>
        <w:rPr>
          <w:rStyle w:val="StringTok"/>
        </w:rPr>
        <w:t>/Falkland Islands"</w:t>
      </w:r>
      <w:r>
        <w:rPr>
          <w:rStyle w:val="OtherTok"/>
        </w:rPr>
        <w:t>,</w:t>
      </w:r>
      <w:r>
        <w:rPr>
          <w:rStyle w:val="StringTok"/>
        </w:rPr>
        <w:t>"total_vaccinations/Fiji"</w:t>
      </w:r>
      <w:r>
        <w:rPr>
          <w:rStyle w:val="OtherTok"/>
        </w:rPr>
        <w:t>,</w:t>
      </w:r>
      <w:r>
        <w:rPr>
          <w:rStyle w:val="StringTok"/>
        </w:rPr>
        <w:t>"total_vaccinations/Finland"</w:t>
      </w:r>
      <w:r>
        <w:rPr>
          <w:rStyle w:val="OtherTok"/>
        </w:rPr>
        <w:t>,</w:t>
      </w:r>
      <w:r>
        <w:rPr>
          <w:rStyle w:val="StringTok"/>
        </w:rPr>
        <w:t>"total_vaccinations/France"</w:t>
      </w:r>
      <w:r>
        <w:rPr>
          <w:rStyle w:val="OtherTok"/>
        </w:rPr>
        <w:t>,</w:t>
      </w:r>
      <w:r>
        <w:rPr>
          <w:rStyle w:val="StringTok"/>
        </w:rPr>
        <w:t>"total_vaccinations/French Polynesia"</w:t>
      </w:r>
      <w:r>
        <w:rPr>
          <w:rStyle w:val="OtherTok"/>
        </w:rPr>
        <w:t>,</w:t>
      </w:r>
      <w:r>
        <w:rPr>
          <w:rStyle w:val="StringTok"/>
        </w:rPr>
        <w:t>"total_vaccinations/Gabon"</w:t>
      </w:r>
      <w:r>
        <w:rPr>
          <w:rStyle w:val="OtherTok"/>
        </w:rPr>
        <w:t>,</w:t>
      </w:r>
      <w:r>
        <w:rPr>
          <w:rStyle w:val="StringTok"/>
        </w:rPr>
        <w:t>"total_vaccinations/Gambia"</w:t>
      </w:r>
      <w:r>
        <w:rPr>
          <w:rStyle w:val="OtherTok"/>
        </w:rPr>
        <w:t>,</w:t>
      </w:r>
      <w:r>
        <w:rPr>
          <w:rStyle w:val="StringTok"/>
        </w:rPr>
        <w:t>"total_vaccinations/Georgia"</w:t>
      </w:r>
      <w:r>
        <w:rPr>
          <w:rStyle w:val="OtherTok"/>
        </w:rPr>
        <w:t>,</w:t>
      </w:r>
      <w:r>
        <w:rPr>
          <w:rStyle w:val="StringTok"/>
        </w:rPr>
        <w:t>"total_vaccinations/Germany"</w:t>
      </w:r>
      <w:r>
        <w:rPr>
          <w:rStyle w:val="OtherTok"/>
        </w:rPr>
        <w:t>,</w:t>
      </w:r>
      <w:r>
        <w:rPr>
          <w:rStyle w:val="StringTok"/>
        </w:rPr>
        <w:t>"total_vaccinations/Ghana"</w:t>
      </w:r>
      <w:r>
        <w:rPr>
          <w:rStyle w:val="OtherTok"/>
        </w:rPr>
        <w:t>,</w:t>
      </w:r>
      <w:r>
        <w:rPr>
          <w:rStyle w:val="StringTok"/>
        </w:rPr>
        <w:t>"total_vaccinations/Gibraltar"</w:t>
      </w:r>
      <w:r>
        <w:rPr>
          <w:rStyle w:val="OtherTok"/>
        </w:rPr>
        <w:t>,</w:t>
      </w:r>
      <w:r>
        <w:rPr>
          <w:rStyle w:val="StringTok"/>
        </w:rPr>
        <w:t>"total_vaccinations/Greece"</w:t>
      </w:r>
      <w:r>
        <w:rPr>
          <w:rStyle w:val="OtherTok"/>
        </w:rPr>
        <w:t>,</w:t>
      </w:r>
      <w:r>
        <w:rPr>
          <w:rStyle w:val="StringTok"/>
        </w:rPr>
        <w:t>"total_vaccinations/Greenland"</w:t>
      </w:r>
      <w:r>
        <w:rPr>
          <w:rStyle w:val="OtherTok"/>
        </w:rPr>
        <w:t>,</w:t>
      </w:r>
      <w:r>
        <w:rPr>
          <w:rStyle w:val="StringTok"/>
        </w:rPr>
        <w:t>"total_vaccinations/Grenada"</w:t>
      </w:r>
      <w:r>
        <w:rPr>
          <w:rStyle w:val="OtherTok"/>
        </w:rPr>
        <w:t>,</w:t>
      </w:r>
      <w:r>
        <w:rPr>
          <w:rStyle w:val="StringTok"/>
        </w:rPr>
        <w:t>"total_vaccinations/Guam"</w:t>
      </w:r>
      <w:r>
        <w:rPr>
          <w:rStyle w:val="OtherTok"/>
        </w:rPr>
        <w:t>,</w:t>
      </w:r>
      <w:r>
        <w:rPr>
          <w:rStyle w:val="StringTok"/>
        </w:rPr>
        <w:t>"total_vaccinations/Guatemala"</w:t>
      </w:r>
      <w:r>
        <w:rPr>
          <w:rStyle w:val="OtherTok"/>
        </w:rPr>
        <w:t>,</w:t>
      </w:r>
      <w:r>
        <w:rPr>
          <w:rStyle w:val="StringTok"/>
        </w:rPr>
        <w:t>"total_vaccinations/Guernsey"</w:t>
      </w:r>
      <w:r>
        <w:rPr>
          <w:rStyle w:val="OtherTok"/>
        </w:rPr>
        <w:t>,</w:t>
      </w:r>
      <w:r>
        <w:rPr>
          <w:rStyle w:val="StringTok"/>
        </w:rPr>
        <w:t>"total_vaccinations/Guinea"</w:t>
      </w:r>
      <w:r>
        <w:rPr>
          <w:rStyle w:val="OtherTok"/>
        </w:rPr>
        <w:t>,</w:t>
      </w:r>
      <w:r>
        <w:rPr>
          <w:rStyle w:val="StringTok"/>
        </w:rPr>
        <w:t>"total_vaccinations/Guinea-Bissau"</w:t>
      </w:r>
      <w:r>
        <w:rPr>
          <w:rStyle w:val="OtherTok"/>
        </w:rPr>
        <w:t>,</w:t>
      </w:r>
      <w:r>
        <w:rPr>
          <w:rStyle w:val="StringTok"/>
        </w:rPr>
        <w:t>"total_vaccinations/Guyana"</w:t>
      </w:r>
      <w:r>
        <w:rPr>
          <w:rStyle w:val="OtherTok"/>
        </w:rPr>
        <w:t>,</w:t>
      </w:r>
      <w:r>
        <w:rPr>
          <w:rStyle w:val="StringTok"/>
        </w:rPr>
        <w:t>"total_vaccinations/Haiti"</w:t>
      </w:r>
      <w:r>
        <w:rPr>
          <w:rStyle w:val="OtherTok"/>
        </w:rPr>
        <w:t>,</w:t>
      </w:r>
      <w:r>
        <w:rPr>
          <w:rStyle w:val="StringTok"/>
        </w:rPr>
        <w:t>"total_vaccinations/High income"</w:t>
      </w:r>
      <w:r>
        <w:rPr>
          <w:rStyle w:val="OtherTok"/>
        </w:rPr>
        <w:t>,</w:t>
      </w:r>
      <w:r>
        <w:rPr>
          <w:rStyle w:val="StringTok"/>
        </w:rPr>
        <w:t>"</w:t>
      </w:r>
      <w:proofErr w:type="spellStart"/>
      <w:r>
        <w:rPr>
          <w:rStyle w:val="StringTok"/>
        </w:rPr>
        <w:t>total_vaccinations</w:t>
      </w:r>
      <w:proofErr w:type="spellEnd"/>
      <w:r>
        <w:rPr>
          <w:rStyle w:val="StringTok"/>
        </w:rPr>
        <w:t>/Honduras"</w:t>
      </w:r>
      <w:r>
        <w:rPr>
          <w:rStyle w:val="OtherTok"/>
        </w:rPr>
        <w:t>,</w:t>
      </w:r>
      <w:r>
        <w:rPr>
          <w:rStyle w:val="StringTok"/>
        </w:rPr>
        <w:t>"</w:t>
      </w:r>
      <w:proofErr w:type="spellStart"/>
      <w:r>
        <w:rPr>
          <w:rStyle w:val="StringTok"/>
        </w:rPr>
        <w:t>total_vaccinations</w:t>
      </w:r>
      <w:proofErr w:type="spellEnd"/>
      <w:r>
        <w:rPr>
          <w:rStyle w:val="StringTok"/>
        </w:rPr>
        <w:t>/Hong Kong"</w:t>
      </w:r>
      <w:r>
        <w:rPr>
          <w:rStyle w:val="OtherTok"/>
        </w:rPr>
        <w:t>,</w:t>
      </w:r>
      <w:r>
        <w:rPr>
          <w:rStyle w:val="StringTok"/>
        </w:rPr>
        <w:t>"total_vaccinations/Hungary"</w:t>
      </w:r>
      <w:r>
        <w:rPr>
          <w:rStyle w:val="OtherTok"/>
        </w:rPr>
        <w:t>,</w:t>
      </w:r>
      <w:r>
        <w:rPr>
          <w:rStyle w:val="StringTok"/>
        </w:rPr>
        <w:t>"total_vaccinations/Iceland"</w:t>
      </w:r>
      <w:r>
        <w:rPr>
          <w:rStyle w:val="OtherTok"/>
        </w:rPr>
        <w:t>,</w:t>
      </w:r>
      <w:r>
        <w:rPr>
          <w:rStyle w:val="StringTok"/>
        </w:rPr>
        <w:t>"total_vaccinations/India"</w:t>
      </w:r>
      <w:r>
        <w:rPr>
          <w:rStyle w:val="OtherTok"/>
        </w:rPr>
        <w:t>,</w:t>
      </w:r>
      <w:r>
        <w:rPr>
          <w:rStyle w:val="StringTok"/>
        </w:rPr>
        <w:t>"total_vaccinations/Indonesia"</w:t>
      </w:r>
      <w:r>
        <w:rPr>
          <w:rStyle w:val="OtherTok"/>
        </w:rPr>
        <w:t>,</w:t>
      </w:r>
      <w:r>
        <w:rPr>
          <w:rStyle w:val="StringTok"/>
        </w:rPr>
        <w:t>"total_vaccinations/International"</w:t>
      </w:r>
      <w:r>
        <w:rPr>
          <w:rStyle w:val="OtherTok"/>
        </w:rPr>
        <w:t>,</w:t>
      </w:r>
      <w:r>
        <w:rPr>
          <w:rStyle w:val="StringTok"/>
        </w:rPr>
        <w:t>"total_vaccinations/Iran"</w:t>
      </w:r>
      <w:r>
        <w:rPr>
          <w:rStyle w:val="OtherTok"/>
        </w:rPr>
        <w:t>,</w:t>
      </w:r>
      <w:r>
        <w:rPr>
          <w:rStyle w:val="StringTok"/>
        </w:rPr>
        <w:t>"total_vaccinations/Iraq"</w:t>
      </w:r>
      <w:r>
        <w:rPr>
          <w:rStyle w:val="OtherTok"/>
        </w:rPr>
        <w:t>,</w:t>
      </w:r>
      <w:r>
        <w:rPr>
          <w:rStyle w:val="StringTok"/>
        </w:rPr>
        <w:t>"total_vaccinations/Ireland"</w:t>
      </w:r>
      <w:r>
        <w:rPr>
          <w:rStyle w:val="OtherTok"/>
        </w:rPr>
        <w:t>,</w:t>
      </w:r>
      <w:r>
        <w:rPr>
          <w:rStyle w:val="StringTok"/>
        </w:rPr>
        <w:t>"total_vaccinations/Isle of Man"</w:t>
      </w:r>
      <w:r>
        <w:rPr>
          <w:rStyle w:val="OtherTok"/>
        </w:rPr>
        <w:t>,</w:t>
      </w:r>
      <w:r>
        <w:rPr>
          <w:rStyle w:val="StringTok"/>
        </w:rPr>
        <w:t>"total_vaccinations/Israel"</w:t>
      </w:r>
      <w:r>
        <w:rPr>
          <w:rStyle w:val="OtherTok"/>
        </w:rPr>
        <w:t>,</w:t>
      </w:r>
      <w:r>
        <w:rPr>
          <w:rStyle w:val="StringTok"/>
        </w:rPr>
        <w:t>"total_vaccinations/Italy"</w:t>
      </w:r>
      <w:r>
        <w:rPr>
          <w:rStyle w:val="OtherTok"/>
        </w:rPr>
        <w:t>,</w:t>
      </w:r>
      <w:r>
        <w:rPr>
          <w:rStyle w:val="StringTok"/>
        </w:rPr>
        <w:t>"total_vaccinatio</w:t>
      </w:r>
      <w:r>
        <w:rPr>
          <w:rStyle w:val="StringTok"/>
        </w:rPr>
        <w:lastRenderedPageBreak/>
        <w:t>ns/Jamaica"</w:t>
      </w:r>
      <w:r>
        <w:rPr>
          <w:rStyle w:val="OtherTok"/>
        </w:rPr>
        <w:t>,</w:t>
      </w:r>
      <w:r>
        <w:rPr>
          <w:rStyle w:val="StringTok"/>
        </w:rPr>
        <w:t>"total_vaccinations/Japan"</w:t>
      </w:r>
      <w:r>
        <w:rPr>
          <w:rStyle w:val="OtherTok"/>
        </w:rPr>
        <w:t>,</w:t>
      </w:r>
      <w:r>
        <w:rPr>
          <w:rStyle w:val="StringTok"/>
        </w:rPr>
        <w:t>"total_vaccinations/Jersey"</w:t>
      </w:r>
      <w:r>
        <w:rPr>
          <w:rStyle w:val="OtherTok"/>
        </w:rPr>
        <w:t>,</w:t>
      </w:r>
      <w:r>
        <w:rPr>
          <w:rStyle w:val="StringTok"/>
        </w:rPr>
        <w:t>"total_vaccinations/Jordan"</w:t>
      </w:r>
      <w:r>
        <w:rPr>
          <w:rStyle w:val="OtherTok"/>
        </w:rPr>
        <w:t>,</w:t>
      </w:r>
      <w:r>
        <w:rPr>
          <w:rStyle w:val="StringTok"/>
        </w:rPr>
        <w:t>"total_vaccinations/Kazakhstan"</w:t>
      </w:r>
      <w:r>
        <w:rPr>
          <w:rStyle w:val="OtherTok"/>
        </w:rPr>
        <w:t>,</w:t>
      </w:r>
      <w:r>
        <w:rPr>
          <w:rStyle w:val="StringTok"/>
        </w:rPr>
        <w:t>"total_vaccinations/Kenya"</w:t>
      </w:r>
      <w:r>
        <w:rPr>
          <w:rStyle w:val="OtherTok"/>
        </w:rPr>
        <w:t>,</w:t>
      </w:r>
      <w:r>
        <w:rPr>
          <w:rStyle w:val="StringTok"/>
        </w:rPr>
        <w:t>"total_vaccinations/Kiribati"</w:t>
      </w:r>
      <w:r>
        <w:rPr>
          <w:rStyle w:val="OtherTok"/>
        </w:rPr>
        <w:t>,</w:t>
      </w:r>
      <w:r>
        <w:rPr>
          <w:rStyle w:val="StringTok"/>
        </w:rPr>
        <w:t>"total_vaccinations/Kosovo"</w:t>
      </w:r>
      <w:r>
        <w:rPr>
          <w:rStyle w:val="OtherTok"/>
        </w:rPr>
        <w:t>,</w:t>
      </w:r>
      <w:r>
        <w:rPr>
          <w:rStyle w:val="StringTok"/>
        </w:rPr>
        <w:t>"total_vaccinations/Kuwait"</w:t>
      </w:r>
      <w:r>
        <w:rPr>
          <w:rStyle w:val="OtherTok"/>
        </w:rPr>
        <w:t>,</w:t>
      </w:r>
      <w:r>
        <w:rPr>
          <w:rStyle w:val="StringTok"/>
        </w:rPr>
        <w:t>"total_vaccinations/Kyrgyzstan"</w:t>
      </w:r>
      <w:r>
        <w:rPr>
          <w:rStyle w:val="OtherTok"/>
        </w:rPr>
        <w:t>,</w:t>
      </w:r>
      <w:r>
        <w:rPr>
          <w:rStyle w:val="StringTok"/>
        </w:rPr>
        <w:t>"total_vaccinations/Laos"</w:t>
      </w:r>
      <w:r>
        <w:rPr>
          <w:rStyle w:val="OtherTok"/>
        </w:rPr>
        <w:t>,</w:t>
      </w:r>
      <w:r>
        <w:rPr>
          <w:rStyle w:val="StringTok"/>
        </w:rPr>
        <w:t>"total_vaccinations/Latvia"</w:t>
      </w:r>
      <w:r>
        <w:rPr>
          <w:rStyle w:val="OtherTok"/>
        </w:rPr>
        <w:t>,</w:t>
      </w:r>
      <w:r>
        <w:rPr>
          <w:rStyle w:val="StringTok"/>
        </w:rPr>
        <w:t>"total_vaccinations/Lebanon"</w:t>
      </w:r>
      <w:r>
        <w:rPr>
          <w:rStyle w:val="OtherTok"/>
        </w:rPr>
        <w:t>,</w:t>
      </w:r>
      <w:r>
        <w:rPr>
          <w:rStyle w:val="StringTok"/>
        </w:rPr>
        <w:t>"total_vaccinations/Lesotho"</w:t>
      </w:r>
      <w:r>
        <w:rPr>
          <w:rStyle w:val="OtherTok"/>
        </w:rPr>
        <w:t>,</w:t>
      </w:r>
      <w:r>
        <w:rPr>
          <w:rStyle w:val="StringTok"/>
        </w:rPr>
        <w:t>"total_vaccinations/Liberia"</w:t>
      </w:r>
      <w:r>
        <w:rPr>
          <w:rStyle w:val="OtherTok"/>
        </w:rPr>
        <w:t>,</w:t>
      </w:r>
      <w:r>
        <w:rPr>
          <w:rStyle w:val="StringTok"/>
        </w:rPr>
        <w:t>"total_vaccinations/Libya"</w:t>
      </w:r>
      <w:r>
        <w:rPr>
          <w:rStyle w:val="OtherTok"/>
        </w:rPr>
        <w:t>,</w:t>
      </w:r>
      <w:r>
        <w:rPr>
          <w:rStyle w:val="StringTok"/>
        </w:rPr>
        <w:t>"total_vaccinations/Liechtenstein"</w:t>
      </w:r>
      <w:r>
        <w:rPr>
          <w:rStyle w:val="OtherTok"/>
        </w:rPr>
        <w:t>,</w:t>
      </w:r>
      <w:r>
        <w:rPr>
          <w:rStyle w:val="StringTok"/>
        </w:rPr>
        <w:t>"total_vaccinations/Lithuania"</w:t>
      </w:r>
      <w:r>
        <w:rPr>
          <w:rStyle w:val="OtherTok"/>
        </w:rPr>
        <w:t>,</w:t>
      </w:r>
      <w:r>
        <w:rPr>
          <w:rStyle w:val="StringTok"/>
        </w:rPr>
        <w:t>"total_vaccinations/Low income"</w:t>
      </w:r>
      <w:r>
        <w:rPr>
          <w:rStyle w:val="OtherTok"/>
        </w:rPr>
        <w:t>,</w:t>
      </w:r>
      <w:r>
        <w:rPr>
          <w:rStyle w:val="StringTok"/>
        </w:rPr>
        <w:t>"</w:t>
      </w:r>
      <w:proofErr w:type="spellStart"/>
      <w:r>
        <w:rPr>
          <w:rStyle w:val="StringTok"/>
        </w:rPr>
        <w:t>total_vaccinations</w:t>
      </w:r>
      <w:proofErr w:type="spellEnd"/>
      <w:r>
        <w:rPr>
          <w:rStyle w:val="StringTok"/>
        </w:rPr>
        <w:t>/Lower middle income"</w:t>
      </w:r>
      <w:r>
        <w:rPr>
          <w:rStyle w:val="OtherTok"/>
        </w:rPr>
        <w:t>,</w:t>
      </w:r>
      <w:r>
        <w:rPr>
          <w:rStyle w:val="StringTok"/>
        </w:rPr>
        <w:t>"total_vaccinations/Luxembourg"</w:t>
      </w:r>
      <w:r>
        <w:rPr>
          <w:rStyle w:val="OtherTok"/>
        </w:rPr>
        <w:t>,</w:t>
      </w:r>
      <w:r>
        <w:rPr>
          <w:rStyle w:val="StringTok"/>
        </w:rPr>
        <w:t>"total_vaccinations/Macao"</w:t>
      </w:r>
      <w:r>
        <w:rPr>
          <w:rStyle w:val="OtherTok"/>
        </w:rPr>
        <w:t>,</w:t>
      </w:r>
      <w:r>
        <w:rPr>
          <w:rStyle w:val="StringTok"/>
        </w:rPr>
        <w:t>"total_vaccinations/Madagascar"</w:t>
      </w:r>
      <w:r>
        <w:rPr>
          <w:rStyle w:val="OtherTok"/>
        </w:rPr>
        <w:t>,</w:t>
      </w:r>
      <w:r>
        <w:rPr>
          <w:rStyle w:val="StringTok"/>
        </w:rPr>
        <w:t>"total_vaccinations/Malawi"</w:t>
      </w:r>
      <w:r>
        <w:rPr>
          <w:rStyle w:val="OtherTok"/>
        </w:rPr>
        <w:t>,</w:t>
      </w:r>
      <w:r>
        <w:rPr>
          <w:rStyle w:val="StringTok"/>
        </w:rPr>
        <w:t>"total_vaccinations/Malaysia"</w:t>
      </w:r>
      <w:r>
        <w:rPr>
          <w:rStyle w:val="OtherTok"/>
        </w:rPr>
        <w:t>,</w:t>
      </w:r>
      <w:r>
        <w:rPr>
          <w:rStyle w:val="StringTok"/>
        </w:rPr>
        <w:t>"total_vaccinations/Maldives"</w:t>
      </w:r>
      <w:r>
        <w:rPr>
          <w:rStyle w:val="OtherTok"/>
        </w:rPr>
        <w:t>,</w:t>
      </w:r>
      <w:r>
        <w:rPr>
          <w:rStyle w:val="StringTok"/>
        </w:rPr>
        <w:t>"total_vaccinations/Mali"</w:t>
      </w:r>
      <w:r>
        <w:rPr>
          <w:rStyle w:val="OtherTok"/>
        </w:rPr>
        <w:t>,</w:t>
      </w:r>
      <w:r>
        <w:rPr>
          <w:rStyle w:val="StringTok"/>
        </w:rPr>
        <w:t>"total_vaccinations/Malta"</w:t>
      </w:r>
      <w:r>
        <w:rPr>
          <w:rStyle w:val="OtherTok"/>
        </w:rPr>
        <w:t>,</w:t>
      </w:r>
      <w:r>
        <w:rPr>
          <w:rStyle w:val="StringTok"/>
        </w:rPr>
        <w:t>"total_vaccinations/Marshall Islands"</w:t>
      </w:r>
      <w:r>
        <w:rPr>
          <w:rStyle w:val="OtherTok"/>
        </w:rPr>
        <w:t>,</w:t>
      </w:r>
      <w:r>
        <w:rPr>
          <w:rStyle w:val="StringTok"/>
        </w:rPr>
        <w:t>"total_vaccinations/Mauritania"</w:t>
      </w:r>
      <w:r>
        <w:rPr>
          <w:rStyle w:val="OtherTok"/>
        </w:rPr>
        <w:t>,</w:t>
      </w:r>
      <w:r>
        <w:rPr>
          <w:rStyle w:val="StringTok"/>
        </w:rPr>
        <w:t>"total_vaccinations/Mauritius"</w:t>
      </w:r>
      <w:r>
        <w:rPr>
          <w:rStyle w:val="OtherTok"/>
        </w:rPr>
        <w:t>,</w:t>
      </w:r>
      <w:r>
        <w:rPr>
          <w:rStyle w:val="StringTok"/>
        </w:rPr>
        <w:t>"total_vaccinations/Mexico"</w:t>
      </w:r>
      <w:r>
        <w:rPr>
          <w:rStyle w:val="OtherTok"/>
        </w:rPr>
        <w:t>,</w:t>
      </w:r>
      <w:r>
        <w:rPr>
          <w:rStyle w:val="StringTok"/>
        </w:rPr>
        <w:t>"total_vaccinations/Micronesia (country)"</w:t>
      </w:r>
      <w:r>
        <w:rPr>
          <w:rStyle w:val="OtherTok"/>
        </w:rPr>
        <w:t>,</w:t>
      </w:r>
      <w:r>
        <w:rPr>
          <w:rStyle w:val="StringTok"/>
        </w:rPr>
        <w:t>"total_vaccinations/Moldova"</w:t>
      </w:r>
      <w:r>
        <w:rPr>
          <w:rStyle w:val="OtherTok"/>
        </w:rPr>
        <w:t>,</w:t>
      </w:r>
      <w:r>
        <w:rPr>
          <w:rStyle w:val="StringTok"/>
        </w:rPr>
        <w:t>"total_vaccinations/Monaco"</w:t>
      </w:r>
      <w:r>
        <w:rPr>
          <w:rStyle w:val="OtherTok"/>
        </w:rPr>
        <w:t>,</w:t>
      </w:r>
      <w:r>
        <w:rPr>
          <w:rStyle w:val="StringTok"/>
        </w:rPr>
        <w:t>"total_vaccinations/Mongolia"</w:t>
      </w:r>
      <w:r>
        <w:rPr>
          <w:rStyle w:val="OtherTok"/>
        </w:rPr>
        <w:t>,</w:t>
      </w:r>
      <w:r>
        <w:rPr>
          <w:rStyle w:val="StringTok"/>
        </w:rPr>
        <w:t>"total_vaccinations/Montenegro"</w:t>
      </w:r>
      <w:r>
        <w:rPr>
          <w:rStyle w:val="OtherTok"/>
        </w:rPr>
        <w:t>,</w:t>
      </w:r>
      <w:r>
        <w:rPr>
          <w:rStyle w:val="StringTok"/>
        </w:rPr>
        <w:t>"total_vaccinations/Montserrat"</w:t>
      </w:r>
      <w:r>
        <w:rPr>
          <w:rStyle w:val="OtherTok"/>
        </w:rPr>
        <w:t>,</w:t>
      </w:r>
      <w:r>
        <w:rPr>
          <w:rStyle w:val="StringTok"/>
        </w:rPr>
        <w:t>"total_vaccinations/Morocco"</w:t>
      </w:r>
      <w:r>
        <w:rPr>
          <w:rStyle w:val="OtherTok"/>
        </w:rPr>
        <w:t>,</w:t>
      </w:r>
      <w:r>
        <w:rPr>
          <w:rStyle w:val="StringTok"/>
        </w:rPr>
        <w:t>"total_vaccinations/Mozambique"</w:t>
      </w:r>
      <w:r>
        <w:rPr>
          <w:rStyle w:val="OtherTok"/>
        </w:rPr>
        <w:t>,</w:t>
      </w:r>
      <w:r>
        <w:rPr>
          <w:rStyle w:val="StringTok"/>
        </w:rPr>
        <w:t>"total_vaccinations/Myanmar"</w:t>
      </w:r>
      <w:r>
        <w:rPr>
          <w:rStyle w:val="OtherTok"/>
        </w:rPr>
        <w:t>,</w:t>
      </w:r>
      <w:r>
        <w:rPr>
          <w:rStyle w:val="StringTok"/>
        </w:rPr>
        <w:t>"total_vaccinations/Namibia"</w:t>
      </w:r>
      <w:r>
        <w:rPr>
          <w:rStyle w:val="OtherTok"/>
        </w:rPr>
        <w:t>,</w:t>
      </w:r>
      <w:r>
        <w:rPr>
          <w:rStyle w:val="StringTok"/>
        </w:rPr>
        <w:t>"total_vaccinations/Nauru"</w:t>
      </w:r>
      <w:r>
        <w:rPr>
          <w:rStyle w:val="OtherTok"/>
        </w:rPr>
        <w:t>,</w:t>
      </w:r>
      <w:r>
        <w:rPr>
          <w:rStyle w:val="StringTok"/>
        </w:rPr>
        <w:t>"total_vaccinations/Nepal"</w:t>
      </w:r>
      <w:r>
        <w:rPr>
          <w:rStyle w:val="OtherTok"/>
        </w:rPr>
        <w:t>,</w:t>
      </w:r>
      <w:r>
        <w:rPr>
          <w:rStyle w:val="StringTok"/>
        </w:rPr>
        <w:t>"total_vaccinations/Netherlands"</w:t>
      </w:r>
      <w:r>
        <w:rPr>
          <w:rStyle w:val="OtherTok"/>
        </w:rPr>
        <w:t>,</w:t>
      </w:r>
      <w:r>
        <w:rPr>
          <w:rStyle w:val="StringTok"/>
        </w:rPr>
        <w:t>"total_vaccinations/New Caledonia"</w:t>
      </w:r>
      <w:r>
        <w:rPr>
          <w:rStyle w:val="OtherTok"/>
        </w:rPr>
        <w:t>,</w:t>
      </w:r>
      <w:r>
        <w:rPr>
          <w:rStyle w:val="StringTok"/>
        </w:rPr>
        <w:t>"</w:t>
      </w:r>
      <w:proofErr w:type="spellStart"/>
      <w:r>
        <w:rPr>
          <w:rStyle w:val="StringTok"/>
        </w:rPr>
        <w:t>total_vaccinations</w:t>
      </w:r>
      <w:proofErr w:type="spellEnd"/>
      <w:r>
        <w:rPr>
          <w:rStyle w:val="StringTok"/>
        </w:rPr>
        <w:t>/New Zealand"</w:t>
      </w:r>
      <w:r>
        <w:rPr>
          <w:rStyle w:val="OtherTok"/>
        </w:rPr>
        <w:t>,</w:t>
      </w:r>
      <w:r>
        <w:rPr>
          <w:rStyle w:val="StringTok"/>
        </w:rPr>
        <w:t>"total_vaccinations/Nicaragua"</w:t>
      </w:r>
      <w:r>
        <w:rPr>
          <w:rStyle w:val="OtherTok"/>
        </w:rPr>
        <w:t>,</w:t>
      </w:r>
      <w:r>
        <w:rPr>
          <w:rStyle w:val="StringTok"/>
        </w:rPr>
        <w:t>"total_vaccinations/Niger"</w:t>
      </w:r>
      <w:r>
        <w:rPr>
          <w:rStyle w:val="OtherTok"/>
        </w:rPr>
        <w:t>,</w:t>
      </w:r>
      <w:r>
        <w:rPr>
          <w:rStyle w:val="StringTok"/>
        </w:rPr>
        <w:t>"total_vaccinations/Nigeria"</w:t>
      </w:r>
      <w:r>
        <w:rPr>
          <w:rStyle w:val="OtherTok"/>
        </w:rPr>
        <w:t>,</w:t>
      </w:r>
      <w:r>
        <w:rPr>
          <w:rStyle w:val="StringTok"/>
        </w:rPr>
        <w:t>"total_vaccinations/Niue"</w:t>
      </w:r>
      <w:r>
        <w:rPr>
          <w:rStyle w:val="OtherTok"/>
        </w:rPr>
        <w:t>,</w:t>
      </w:r>
      <w:r>
        <w:rPr>
          <w:rStyle w:val="StringTok"/>
        </w:rPr>
        <w:t>"total_vaccinations/North America"</w:t>
      </w:r>
      <w:r>
        <w:rPr>
          <w:rStyle w:val="OtherTok"/>
        </w:rPr>
        <w:t>,</w:t>
      </w:r>
      <w:r>
        <w:rPr>
          <w:rStyle w:val="StringTok"/>
        </w:rPr>
        <w:t>"</w:t>
      </w:r>
      <w:proofErr w:type="spellStart"/>
      <w:r>
        <w:rPr>
          <w:rStyle w:val="StringTok"/>
        </w:rPr>
        <w:t>total_vaccinations</w:t>
      </w:r>
      <w:proofErr w:type="spellEnd"/>
      <w:r>
        <w:rPr>
          <w:rStyle w:val="StringTok"/>
        </w:rPr>
        <w:t>/North Korea"</w:t>
      </w:r>
      <w:r>
        <w:rPr>
          <w:rStyle w:val="OtherTok"/>
        </w:rPr>
        <w:t>,</w:t>
      </w:r>
      <w:r>
        <w:rPr>
          <w:rStyle w:val="StringTok"/>
        </w:rPr>
        <w:t>"</w:t>
      </w:r>
      <w:proofErr w:type="spellStart"/>
      <w:r>
        <w:rPr>
          <w:rStyle w:val="StringTok"/>
        </w:rPr>
        <w:t>total_vaccinations</w:t>
      </w:r>
      <w:proofErr w:type="spellEnd"/>
      <w:r>
        <w:rPr>
          <w:rStyle w:val="StringTok"/>
        </w:rPr>
        <w:t>/North Macedonia"</w:t>
      </w:r>
      <w:r>
        <w:rPr>
          <w:rStyle w:val="OtherTok"/>
        </w:rPr>
        <w:t>,</w:t>
      </w:r>
      <w:r>
        <w:rPr>
          <w:rStyle w:val="StringTok"/>
        </w:rPr>
        <w:t>"</w:t>
      </w:r>
      <w:proofErr w:type="spellStart"/>
      <w:r>
        <w:rPr>
          <w:rStyle w:val="StringTok"/>
        </w:rPr>
        <w:t>total_vaccinations</w:t>
      </w:r>
      <w:proofErr w:type="spellEnd"/>
      <w:r>
        <w:rPr>
          <w:rStyle w:val="StringTok"/>
        </w:rPr>
        <w:t>/Northern Cyprus"</w:t>
      </w:r>
      <w:r>
        <w:rPr>
          <w:rStyle w:val="OtherTok"/>
        </w:rPr>
        <w:t>,</w:t>
      </w:r>
      <w:r>
        <w:rPr>
          <w:rStyle w:val="StringTok"/>
        </w:rPr>
        <w:t>"</w:t>
      </w:r>
      <w:proofErr w:type="spellStart"/>
      <w:r>
        <w:rPr>
          <w:rStyle w:val="StringTok"/>
        </w:rPr>
        <w:t>total_vaccinations</w:t>
      </w:r>
      <w:proofErr w:type="spellEnd"/>
      <w:r>
        <w:rPr>
          <w:rStyle w:val="StringTok"/>
        </w:rPr>
        <w:t>/Northern Mariana Islands"</w:t>
      </w:r>
      <w:r>
        <w:rPr>
          <w:rStyle w:val="OtherTok"/>
        </w:rPr>
        <w:t>,</w:t>
      </w:r>
      <w:r>
        <w:rPr>
          <w:rStyle w:val="StringTok"/>
        </w:rPr>
        <w:t>"total_vaccinations/Norway"</w:t>
      </w:r>
      <w:r>
        <w:rPr>
          <w:rStyle w:val="OtherTok"/>
        </w:rPr>
        <w:t>,</w:t>
      </w:r>
      <w:r>
        <w:rPr>
          <w:rStyle w:val="StringTok"/>
        </w:rPr>
        <w:t>"total_vaccinations/Oceania"</w:t>
      </w:r>
      <w:r>
        <w:rPr>
          <w:rStyle w:val="OtherTok"/>
        </w:rPr>
        <w:t>,</w:t>
      </w:r>
      <w:r>
        <w:rPr>
          <w:rStyle w:val="StringTok"/>
        </w:rPr>
        <w:t>"total_vaccinations/Oman"</w:t>
      </w:r>
      <w:r>
        <w:rPr>
          <w:rStyle w:val="OtherTok"/>
        </w:rPr>
        <w:t>,</w:t>
      </w:r>
      <w:r>
        <w:rPr>
          <w:rStyle w:val="StringTok"/>
        </w:rPr>
        <w:t>"total_vaccinations/Pakistan"</w:t>
      </w:r>
      <w:r>
        <w:rPr>
          <w:rStyle w:val="OtherTok"/>
        </w:rPr>
        <w:t>,</w:t>
      </w:r>
      <w:r>
        <w:rPr>
          <w:rStyle w:val="StringTok"/>
        </w:rPr>
        <w:t>"total_vaccinations/Palau"</w:t>
      </w:r>
      <w:r>
        <w:rPr>
          <w:rStyle w:val="OtherTok"/>
        </w:rPr>
        <w:t>,</w:t>
      </w:r>
      <w:r>
        <w:rPr>
          <w:rStyle w:val="StringTok"/>
        </w:rPr>
        <w:t>"total_vaccinations/Palestine"</w:t>
      </w:r>
      <w:r>
        <w:rPr>
          <w:rStyle w:val="OtherTok"/>
        </w:rPr>
        <w:t>,</w:t>
      </w:r>
      <w:r>
        <w:rPr>
          <w:rStyle w:val="StringTok"/>
        </w:rPr>
        <w:t>"total_vaccinations/Panama"</w:t>
      </w:r>
      <w:r>
        <w:rPr>
          <w:rStyle w:val="OtherTok"/>
        </w:rPr>
        <w:t>,</w:t>
      </w:r>
      <w:r>
        <w:rPr>
          <w:rStyle w:val="StringTok"/>
        </w:rPr>
        <w:t>"total_vaccinations/Papua New Guinea"</w:t>
      </w:r>
      <w:r>
        <w:rPr>
          <w:rStyle w:val="OtherTok"/>
        </w:rPr>
        <w:t>,</w:t>
      </w:r>
      <w:r>
        <w:rPr>
          <w:rStyle w:val="StringTok"/>
        </w:rPr>
        <w:t>"total_vaccinations/Paraguay"</w:t>
      </w:r>
      <w:r>
        <w:rPr>
          <w:rStyle w:val="OtherTok"/>
        </w:rPr>
        <w:t>,</w:t>
      </w:r>
      <w:r>
        <w:rPr>
          <w:rStyle w:val="StringTok"/>
        </w:rPr>
        <w:t>"total_vaccinations/Peru"</w:t>
      </w:r>
      <w:r>
        <w:rPr>
          <w:rStyle w:val="OtherTok"/>
        </w:rPr>
        <w:t>,</w:t>
      </w:r>
      <w:r>
        <w:rPr>
          <w:rStyle w:val="StringTok"/>
        </w:rPr>
        <w:t>"total_vaccinations/Philippines"</w:t>
      </w:r>
      <w:r>
        <w:rPr>
          <w:rStyle w:val="OtherTok"/>
        </w:rPr>
        <w:t>,</w:t>
      </w:r>
      <w:r>
        <w:rPr>
          <w:rStyle w:val="StringTok"/>
        </w:rPr>
        <w:t>"total_vaccinations/Pitcairn"</w:t>
      </w:r>
      <w:r>
        <w:rPr>
          <w:rStyle w:val="OtherTok"/>
        </w:rPr>
        <w:t>,</w:t>
      </w:r>
      <w:r>
        <w:rPr>
          <w:rStyle w:val="StringTok"/>
        </w:rPr>
        <w:t>"total_vaccinations/Poland"</w:t>
      </w:r>
      <w:r>
        <w:rPr>
          <w:rStyle w:val="OtherTok"/>
        </w:rPr>
        <w:t>,</w:t>
      </w:r>
      <w:r>
        <w:rPr>
          <w:rStyle w:val="StringTok"/>
        </w:rPr>
        <w:t>"total_vaccinations/Portugal"</w:t>
      </w:r>
      <w:r>
        <w:rPr>
          <w:rStyle w:val="OtherTok"/>
        </w:rPr>
        <w:t>,</w:t>
      </w:r>
      <w:r>
        <w:rPr>
          <w:rStyle w:val="StringTok"/>
        </w:rPr>
        <w:t>"total_vaccinations/Puerto Rico"</w:t>
      </w:r>
      <w:r>
        <w:rPr>
          <w:rStyle w:val="OtherTok"/>
        </w:rPr>
        <w:t>,</w:t>
      </w:r>
      <w:r>
        <w:rPr>
          <w:rStyle w:val="StringTok"/>
        </w:rPr>
        <w:t>"total_vaccinations/Qatar"</w:t>
      </w:r>
      <w:r>
        <w:rPr>
          <w:rStyle w:val="OtherTok"/>
        </w:rPr>
        <w:t>,</w:t>
      </w:r>
      <w:r>
        <w:rPr>
          <w:rStyle w:val="StringTok"/>
        </w:rPr>
        <w:t>"total_vaccinations/Romania"</w:t>
      </w:r>
      <w:r>
        <w:rPr>
          <w:rStyle w:val="OtherTok"/>
        </w:rPr>
        <w:t>,</w:t>
      </w:r>
      <w:r>
        <w:rPr>
          <w:rStyle w:val="StringTok"/>
        </w:rPr>
        <w:t>"total_vaccinations/Russia"</w:t>
      </w:r>
      <w:r>
        <w:rPr>
          <w:rStyle w:val="OtherTok"/>
        </w:rPr>
        <w:t>,</w:t>
      </w:r>
      <w:r>
        <w:rPr>
          <w:rStyle w:val="StringTok"/>
        </w:rPr>
        <w:t>"total_vaccinations/Rwanda"</w:t>
      </w:r>
      <w:r>
        <w:rPr>
          <w:rStyle w:val="OtherTok"/>
        </w:rPr>
        <w:t>,</w:t>
      </w:r>
      <w:r>
        <w:rPr>
          <w:rStyle w:val="StringTok"/>
        </w:rPr>
        <w:t>"total_vaccinations/Saint Helena"</w:t>
      </w:r>
      <w:r>
        <w:rPr>
          <w:rStyle w:val="OtherTok"/>
        </w:rPr>
        <w:t>,</w:t>
      </w:r>
      <w:r>
        <w:rPr>
          <w:rStyle w:val="StringTok"/>
        </w:rPr>
        <w:t>"</w:t>
      </w:r>
      <w:proofErr w:type="spellStart"/>
      <w:r>
        <w:rPr>
          <w:rStyle w:val="StringTok"/>
        </w:rPr>
        <w:t>total_vaccinations</w:t>
      </w:r>
      <w:proofErr w:type="spellEnd"/>
      <w:r>
        <w:rPr>
          <w:rStyle w:val="StringTok"/>
        </w:rPr>
        <w:t>/Saint Kitts and Nevis"</w:t>
      </w:r>
      <w:r>
        <w:rPr>
          <w:rStyle w:val="OtherTok"/>
        </w:rPr>
        <w:t>,</w:t>
      </w:r>
      <w:r>
        <w:rPr>
          <w:rStyle w:val="StringTok"/>
        </w:rPr>
        <w:t>"</w:t>
      </w:r>
      <w:proofErr w:type="spellStart"/>
      <w:r>
        <w:rPr>
          <w:rStyle w:val="StringTok"/>
        </w:rPr>
        <w:t>total_vaccinations</w:t>
      </w:r>
      <w:proofErr w:type="spellEnd"/>
      <w:r>
        <w:rPr>
          <w:rStyle w:val="StringTok"/>
        </w:rPr>
        <w:t>/Saint Lucia"</w:t>
      </w:r>
      <w:r>
        <w:rPr>
          <w:rStyle w:val="OtherTok"/>
        </w:rPr>
        <w:t>,</w:t>
      </w:r>
      <w:r>
        <w:rPr>
          <w:rStyle w:val="StringTok"/>
        </w:rPr>
        <w:t>"</w:t>
      </w:r>
      <w:proofErr w:type="spellStart"/>
      <w:r>
        <w:rPr>
          <w:rStyle w:val="StringTok"/>
        </w:rPr>
        <w:t>total_vaccinations</w:t>
      </w:r>
      <w:proofErr w:type="spellEnd"/>
      <w:r>
        <w:rPr>
          <w:rStyle w:val="StringTok"/>
        </w:rPr>
        <w:t>/Saint Pierre and Miquelon"</w:t>
      </w:r>
      <w:r>
        <w:rPr>
          <w:rStyle w:val="OtherTok"/>
        </w:rPr>
        <w:t>,</w:t>
      </w:r>
      <w:r>
        <w:rPr>
          <w:rStyle w:val="StringTok"/>
        </w:rPr>
        <w:t>"</w:t>
      </w:r>
      <w:proofErr w:type="spellStart"/>
      <w:r>
        <w:rPr>
          <w:rStyle w:val="StringTok"/>
        </w:rPr>
        <w:t>total_vaccinations</w:t>
      </w:r>
      <w:proofErr w:type="spellEnd"/>
      <w:r>
        <w:rPr>
          <w:rStyle w:val="StringTok"/>
        </w:rPr>
        <w:t>/Saint Vincent and the Grenadines"</w:t>
      </w:r>
      <w:r>
        <w:rPr>
          <w:rStyle w:val="OtherTok"/>
        </w:rPr>
        <w:t>,</w:t>
      </w:r>
      <w:r>
        <w:rPr>
          <w:rStyle w:val="StringTok"/>
        </w:rPr>
        <w:t>"</w:t>
      </w:r>
      <w:proofErr w:type="spellStart"/>
      <w:r>
        <w:rPr>
          <w:rStyle w:val="StringTok"/>
        </w:rPr>
        <w:t>total_vaccinations</w:t>
      </w:r>
      <w:proofErr w:type="spellEnd"/>
      <w:r>
        <w:rPr>
          <w:rStyle w:val="StringTok"/>
        </w:rPr>
        <w:t>/Samoa"</w:t>
      </w:r>
      <w:r>
        <w:rPr>
          <w:rStyle w:val="OtherTok"/>
        </w:rPr>
        <w:t>,</w:t>
      </w:r>
      <w:r>
        <w:rPr>
          <w:rStyle w:val="StringTok"/>
        </w:rPr>
        <w:t>"</w:t>
      </w:r>
      <w:proofErr w:type="spellStart"/>
      <w:r>
        <w:rPr>
          <w:rStyle w:val="StringTok"/>
        </w:rPr>
        <w:t>total_vaccinations</w:t>
      </w:r>
      <w:proofErr w:type="spellEnd"/>
      <w:r>
        <w:rPr>
          <w:rStyle w:val="StringTok"/>
        </w:rPr>
        <w:t>/San Marino"</w:t>
      </w:r>
      <w:r>
        <w:rPr>
          <w:rStyle w:val="OtherTok"/>
        </w:rPr>
        <w:t>,</w:t>
      </w:r>
      <w:r>
        <w:rPr>
          <w:rStyle w:val="StringTok"/>
        </w:rPr>
        <w:t>"</w:t>
      </w:r>
      <w:proofErr w:type="spellStart"/>
      <w:r>
        <w:rPr>
          <w:rStyle w:val="StringTok"/>
        </w:rPr>
        <w:t>total_vaccinations</w:t>
      </w:r>
      <w:proofErr w:type="spellEnd"/>
      <w:r>
        <w:rPr>
          <w:rStyle w:val="StringTok"/>
        </w:rPr>
        <w:t>/Sao Tome and Principe"</w:t>
      </w:r>
      <w:r>
        <w:rPr>
          <w:rStyle w:val="OtherTok"/>
        </w:rPr>
        <w:t>,</w:t>
      </w:r>
      <w:r>
        <w:rPr>
          <w:rStyle w:val="StringTok"/>
        </w:rPr>
        <w:t>"</w:t>
      </w:r>
      <w:proofErr w:type="spellStart"/>
      <w:r>
        <w:rPr>
          <w:rStyle w:val="StringTok"/>
        </w:rPr>
        <w:t>total_vaccinations</w:t>
      </w:r>
      <w:proofErr w:type="spellEnd"/>
      <w:r>
        <w:rPr>
          <w:rStyle w:val="StringTok"/>
        </w:rPr>
        <w:t>/Saudi Arabia"</w:t>
      </w:r>
      <w:r>
        <w:rPr>
          <w:rStyle w:val="OtherTok"/>
        </w:rPr>
        <w:t>,</w:t>
      </w:r>
      <w:r>
        <w:rPr>
          <w:rStyle w:val="StringTok"/>
        </w:rPr>
        <w:t>"total_vaccinations/Senegal"</w:t>
      </w:r>
      <w:r>
        <w:rPr>
          <w:rStyle w:val="OtherTok"/>
        </w:rPr>
        <w:t>,</w:t>
      </w:r>
      <w:r>
        <w:rPr>
          <w:rStyle w:val="StringTok"/>
        </w:rPr>
        <w:t>"total_vaccinations/Serbia"</w:t>
      </w:r>
      <w:r>
        <w:rPr>
          <w:rStyle w:val="OtherTok"/>
        </w:rPr>
        <w:t>,</w:t>
      </w:r>
      <w:r>
        <w:rPr>
          <w:rStyle w:val="StringTok"/>
        </w:rPr>
        <w:t>"total_vaccinations/Seychelles"</w:t>
      </w:r>
      <w:r>
        <w:rPr>
          <w:rStyle w:val="OtherTok"/>
        </w:rPr>
        <w:t>,</w:t>
      </w:r>
      <w:r>
        <w:rPr>
          <w:rStyle w:val="StringTok"/>
        </w:rPr>
        <w:t>"total_vaccinations/Sierra Leone"</w:t>
      </w:r>
      <w:r>
        <w:rPr>
          <w:rStyle w:val="OtherTok"/>
        </w:rPr>
        <w:t>,</w:t>
      </w:r>
      <w:r>
        <w:rPr>
          <w:rStyle w:val="StringTok"/>
        </w:rPr>
        <w:t>"</w:t>
      </w:r>
      <w:proofErr w:type="spellStart"/>
      <w:r>
        <w:rPr>
          <w:rStyle w:val="StringTok"/>
        </w:rPr>
        <w:t>total_vaccinations</w:t>
      </w:r>
      <w:proofErr w:type="spellEnd"/>
      <w:r>
        <w:rPr>
          <w:rStyle w:val="StringTok"/>
        </w:rPr>
        <w:t>/Singapore"</w:t>
      </w:r>
      <w:r>
        <w:rPr>
          <w:rStyle w:val="OtherTok"/>
        </w:rPr>
        <w:t>,</w:t>
      </w:r>
      <w:r>
        <w:rPr>
          <w:rStyle w:val="StringTok"/>
        </w:rPr>
        <w:t>"</w:t>
      </w:r>
      <w:proofErr w:type="spellStart"/>
      <w:r>
        <w:rPr>
          <w:rStyle w:val="StringTok"/>
        </w:rPr>
        <w:t>total_vaccinations</w:t>
      </w:r>
      <w:proofErr w:type="spellEnd"/>
      <w:r>
        <w:rPr>
          <w:rStyle w:val="StringTok"/>
        </w:rPr>
        <w:t>/Sint Maarten (Dutch part)"</w:t>
      </w:r>
      <w:r>
        <w:rPr>
          <w:rStyle w:val="OtherTok"/>
        </w:rPr>
        <w:t>,</w:t>
      </w:r>
      <w:r>
        <w:rPr>
          <w:rStyle w:val="StringTok"/>
        </w:rPr>
        <w:t>"total_vaccinations/Slovakia"</w:t>
      </w:r>
      <w:r>
        <w:rPr>
          <w:rStyle w:val="OtherTok"/>
        </w:rPr>
        <w:t>,</w:t>
      </w:r>
      <w:r>
        <w:rPr>
          <w:rStyle w:val="StringTok"/>
        </w:rPr>
        <w:t>"total_vaccinations/Slovenia"</w:t>
      </w:r>
      <w:r>
        <w:rPr>
          <w:rStyle w:val="OtherTok"/>
        </w:rPr>
        <w:t>,</w:t>
      </w:r>
      <w:r>
        <w:rPr>
          <w:rStyle w:val="StringTok"/>
        </w:rPr>
        <w:t>"total_vaccinations/Solomon Islands"</w:t>
      </w:r>
      <w:r>
        <w:rPr>
          <w:rStyle w:val="OtherTok"/>
        </w:rPr>
        <w:t>,</w:t>
      </w:r>
      <w:r>
        <w:rPr>
          <w:rStyle w:val="StringTok"/>
        </w:rPr>
        <w:t>"</w:t>
      </w:r>
      <w:proofErr w:type="spellStart"/>
      <w:r>
        <w:rPr>
          <w:rStyle w:val="StringTok"/>
        </w:rPr>
        <w:t>total_vaccinations</w:t>
      </w:r>
      <w:proofErr w:type="spellEnd"/>
      <w:r>
        <w:rPr>
          <w:rStyle w:val="StringTok"/>
        </w:rPr>
        <w:t>/Somalia"</w:t>
      </w:r>
      <w:r>
        <w:rPr>
          <w:rStyle w:val="OtherTok"/>
        </w:rPr>
        <w:t>,</w:t>
      </w:r>
      <w:r>
        <w:rPr>
          <w:rStyle w:val="StringTok"/>
        </w:rPr>
        <w:t>"</w:t>
      </w:r>
      <w:proofErr w:type="spellStart"/>
      <w:r>
        <w:rPr>
          <w:rStyle w:val="StringTok"/>
        </w:rPr>
        <w:t>total_vaccinations</w:t>
      </w:r>
      <w:proofErr w:type="spellEnd"/>
      <w:r>
        <w:rPr>
          <w:rStyle w:val="StringTok"/>
        </w:rPr>
        <w:t>/South Africa"</w:t>
      </w:r>
      <w:r>
        <w:rPr>
          <w:rStyle w:val="OtherTok"/>
        </w:rPr>
        <w:t>,</w:t>
      </w:r>
      <w:r>
        <w:rPr>
          <w:rStyle w:val="StringTok"/>
        </w:rPr>
        <w:t>"</w:t>
      </w:r>
      <w:proofErr w:type="spellStart"/>
      <w:r>
        <w:rPr>
          <w:rStyle w:val="StringTok"/>
        </w:rPr>
        <w:t>total_vaccinations</w:t>
      </w:r>
      <w:proofErr w:type="spellEnd"/>
      <w:r>
        <w:rPr>
          <w:rStyle w:val="StringTok"/>
        </w:rPr>
        <w:t>/South America"</w:t>
      </w:r>
      <w:r>
        <w:rPr>
          <w:rStyle w:val="OtherTok"/>
        </w:rPr>
        <w:t>,</w:t>
      </w:r>
      <w:r>
        <w:rPr>
          <w:rStyle w:val="StringTok"/>
        </w:rPr>
        <w:t>"</w:t>
      </w:r>
      <w:proofErr w:type="spellStart"/>
      <w:r>
        <w:rPr>
          <w:rStyle w:val="StringTok"/>
        </w:rPr>
        <w:t>total_vaccinations</w:t>
      </w:r>
      <w:proofErr w:type="spellEnd"/>
      <w:r>
        <w:rPr>
          <w:rStyle w:val="StringTok"/>
        </w:rPr>
        <w:t>/South Korea"</w:t>
      </w:r>
      <w:r>
        <w:rPr>
          <w:rStyle w:val="OtherTok"/>
        </w:rPr>
        <w:t>,</w:t>
      </w:r>
      <w:r>
        <w:rPr>
          <w:rStyle w:val="StringTok"/>
        </w:rPr>
        <w:t>"</w:t>
      </w:r>
      <w:proofErr w:type="spellStart"/>
      <w:r>
        <w:rPr>
          <w:rStyle w:val="StringTok"/>
        </w:rPr>
        <w:t>total_vaccinations</w:t>
      </w:r>
      <w:proofErr w:type="spellEnd"/>
      <w:r>
        <w:rPr>
          <w:rStyle w:val="StringTok"/>
        </w:rPr>
        <w:t>/South Sudan"</w:t>
      </w:r>
      <w:r>
        <w:rPr>
          <w:rStyle w:val="OtherTok"/>
        </w:rPr>
        <w:t>,</w:t>
      </w:r>
      <w:r>
        <w:rPr>
          <w:rStyle w:val="StringTok"/>
        </w:rPr>
        <w:t>"</w:t>
      </w:r>
      <w:proofErr w:type="spellStart"/>
      <w:r>
        <w:rPr>
          <w:rStyle w:val="StringTok"/>
        </w:rPr>
        <w:t>total_vaccinations</w:t>
      </w:r>
      <w:proofErr w:type="spellEnd"/>
      <w:r>
        <w:rPr>
          <w:rStyle w:val="StringTok"/>
        </w:rPr>
        <w:t>/Spain"</w:t>
      </w:r>
      <w:r>
        <w:rPr>
          <w:rStyle w:val="OtherTok"/>
        </w:rPr>
        <w:t>,</w:t>
      </w:r>
      <w:r>
        <w:rPr>
          <w:rStyle w:val="StringTok"/>
        </w:rPr>
        <w:t>"</w:t>
      </w:r>
      <w:proofErr w:type="spellStart"/>
      <w:r>
        <w:rPr>
          <w:rStyle w:val="StringTok"/>
        </w:rPr>
        <w:t>total_vaccinations</w:t>
      </w:r>
      <w:proofErr w:type="spellEnd"/>
      <w:r>
        <w:rPr>
          <w:rStyle w:val="StringTok"/>
        </w:rPr>
        <w:t>/Sri Lanka"</w:t>
      </w:r>
      <w:r>
        <w:rPr>
          <w:rStyle w:val="OtherTok"/>
        </w:rPr>
        <w:t>,</w:t>
      </w:r>
      <w:r>
        <w:rPr>
          <w:rStyle w:val="StringTok"/>
        </w:rPr>
        <w:t>"total_vaccinations/Sudan"</w:t>
      </w:r>
      <w:r>
        <w:rPr>
          <w:rStyle w:val="OtherTok"/>
        </w:rPr>
        <w:t>,</w:t>
      </w:r>
      <w:r>
        <w:rPr>
          <w:rStyle w:val="StringTok"/>
        </w:rPr>
        <w:t>"total_vaccinations/Suriname"</w:t>
      </w:r>
      <w:r>
        <w:rPr>
          <w:rStyle w:val="OtherTok"/>
        </w:rPr>
        <w:t>,</w:t>
      </w:r>
      <w:r>
        <w:rPr>
          <w:rStyle w:val="StringTok"/>
        </w:rPr>
        <w:t>"total_vaccinations/Sweden"</w:t>
      </w:r>
      <w:r>
        <w:rPr>
          <w:rStyle w:val="OtherTok"/>
        </w:rPr>
        <w:t>,</w:t>
      </w:r>
      <w:r>
        <w:rPr>
          <w:rStyle w:val="StringTok"/>
        </w:rPr>
        <w:t>"total_vaccinations/Switzerland"</w:t>
      </w:r>
      <w:r>
        <w:rPr>
          <w:rStyle w:val="OtherTok"/>
        </w:rPr>
        <w:t>,</w:t>
      </w:r>
      <w:r>
        <w:rPr>
          <w:rStyle w:val="StringTok"/>
        </w:rPr>
        <w:t>"total_vaccinations/Syria"</w:t>
      </w:r>
      <w:r>
        <w:rPr>
          <w:rStyle w:val="OtherTok"/>
        </w:rPr>
        <w:t>,</w:t>
      </w:r>
      <w:r>
        <w:rPr>
          <w:rStyle w:val="StringTok"/>
        </w:rPr>
        <w:t>"t</w:t>
      </w:r>
      <w:r>
        <w:rPr>
          <w:rStyle w:val="StringTok"/>
        </w:rPr>
        <w:lastRenderedPageBreak/>
        <w:t>otal_vaccinations/Taiwan"</w:t>
      </w:r>
      <w:r>
        <w:rPr>
          <w:rStyle w:val="OtherTok"/>
        </w:rPr>
        <w:t>,</w:t>
      </w:r>
      <w:r>
        <w:rPr>
          <w:rStyle w:val="StringTok"/>
        </w:rPr>
        <w:t>"total_vaccinations/Tajikistan"</w:t>
      </w:r>
      <w:r>
        <w:rPr>
          <w:rStyle w:val="OtherTok"/>
        </w:rPr>
        <w:t>,</w:t>
      </w:r>
      <w:r>
        <w:rPr>
          <w:rStyle w:val="StringTok"/>
        </w:rPr>
        <w:t>"total_vaccinations/Tanzania"</w:t>
      </w:r>
      <w:r>
        <w:rPr>
          <w:rStyle w:val="OtherTok"/>
        </w:rPr>
        <w:t>,</w:t>
      </w:r>
      <w:r>
        <w:rPr>
          <w:rStyle w:val="StringTok"/>
        </w:rPr>
        <w:t>"total_vaccinations/Thailand"</w:t>
      </w:r>
      <w:r>
        <w:rPr>
          <w:rStyle w:val="OtherTok"/>
        </w:rPr>
        <w:t>,</w:t>
      </w:r>
      <w:r>
        <w:rPr>
          <w:rStyle w:val="StringTok"/>
        </w:rPr>
        <w:t>"total_vaccinations/Timor"</w:t>
      </w:r>
      <w:r>
        <w:rPr>
          <w:rStyle w:val="OtherTok"/>
        </w:rPr>
        <w:t>,</w:t>
      </w:r>
      <w:r>
        <w:rPr>
          <w:rStyle w:val="StringTok"/>
        </w:rPr>
        <w:t>"total_vaccinations/Togo"</w:t>
      </w:r>
      <w:r>
        <w:rPr>
          <w:rStyle w:val="OtherTok"/>
        </w:rPr>
        <w:t>,</w:t>
      </w:r>
      <w:r>
        <w:rPr>
          <w:rStyle w:val="StringTok"/>
        </w:rPr>
        <w:t>"total_vaccinations/Tokelau"</w:t>
      </w:r>
      <w:r>
        <w:rPr>
          <w:rStyle w:val="OtherTok"/>
        </w:rPr>
        <w:t>,</w:t>
      </w:r>
      <w:r>
        <w:rPr>
          <w:rStyle w:val="StringTok"/>
        </w:rPr>
        <w:t>"total_vaccinations/Tonga"</w:t>
      </w:r>
      <w:r>
        <w:rPr>
          <w:rStyle w:val="OtherTok"/>
        </w:rPr>
        <w:t>,</w:t>
      </w:r>
      <w:r>
        <w:rPr>
          <w:rStyle w:val="StringTok"/>
        </w:rPr>
        <w:t>"total_vaccinations/Trinidad and Tobago"</w:t>
      </w:r>
      <w:r>
        <w:rPr>
          <w:rStyle w:val="OtherTok"/>
        </w:rPr>
        <w:t>,</w:t>
      </w:r>
      <w:r>
        <w:rPr>
          <w:rStyle w:val="StringTok"/>
        </w:rPr>
        <w:t>"total_vaccinations/Tunisia"</w:t>
      </w:r>
      <w:r>
        <w:rPr>
          <w:rStyle w:val="OtherTok"/>
        </w:rPr>
        <w:t>,</w:t>
      </w:r>
      <w:r>
        <w:rPr>
          <w:rStyle w:val="StringTok"/>
        </w:rPr>
        <w:t>"total_vaccinations/Turkey"</w:t>
      </w:r>
      <w:r>
        <w:rPr>
          <w:rStyle w:val="OtherTok"/>
        </w:rPr>
        <w:t>,</w:t>
      </w:r>
      <w:r>
        <w:rPr>
          <w:rStyle w:val="StringTok"/>
        </w:rPr>
        <w:t>"total_vaccinations/Turkmenistan"</w:t>
      </w:r>
      <w:r>
        <w:rPr>
          <w:rStyle w:val="OtherTok"/>
        </w:rPr>
        <w:t>,</w:t>
      </w:r>
      <w:r>
        <w:rPr>
          <w:rStyle w:val="StringTok"/>
        </w:rPr>
        <w:t xml:space="preserve">"total_vaccinations/Turks </w:t>
      </w:r>
      <w:proofErr w:type="spellStart"/>
      <w:r>
        <w:rPr>
          <w:rStyle w:val="StringTok"/>
        </w:rPr>
        <w:t>and</w:t>
      </w:r>
      <w:proofErr w:type="spellEnd"/>
      <w:r>
        <w:rPr>
          <w:rStyle w:val="StringTok"/>
        </w:rPr>
        <w:t xml:space="preserve"> Caicos Islands"</w:t>
      </w:r>
      <w:r>
        <w:rPr>
          <w:rStyle w:val="OtherTok"/>
        </w:rPr>
        <w:t>,</w:t>
      </w:r>
      <w:r>
        <w:rPr>
          <w:rStyle w:val="StringTok"/>
        </w:rPr>
        <w:t>"total_vaccinations/Tuvalu"</w:t>
      </w:r>
      <w:r>
        <w:rPr>
          <w:rStyle w:val="OtherTok"/>
        </w:rPr>
        <w:t>,</w:t>
      </w:r>
      <w:r>
        <w:rPr>
          <w:rStyle w:val="StringTok"/>
        </w:rPr>
        <w:t>"total_vaccinations/Uganda"</w:t>
      </w:r>
      <w:r>
        <w:rPr>
          <w:rStyle w:val="OtherTok"/>
        </w:rPr>
        <w:t>,</w:t>
      </w:r>
      <w:r>
        <w:rPr>
          <w:rStyle w:val="StringTok"/>
        </w:rPr>
        <w:t>"total_vaccinations/Ukraine"</w:t>
      </w:r>
      <w:r>
        <w:rPr>
          <w:rStyle w:val="OtherTok"/>
        </w:rPr>
        <w:t>,</w:t>
      </w:r>
      <w:r>
        <w:rPr>
          <w:rStyle w:val="StringTok"/>
        </w:rPr>
        <w:t>"total_vaccinations/United Arab Emirates"</w:t>
      </w:r>
      <w:r>
        <w:rPr>
          <w:rStyle w:val="OtherTok"/>
        </w:rPr>
        <w:t>,</w:t>
      </w:r>
      <w:r>
        <w:rPr>
          <w:rStyle w:val="StringTok"/>
        </w:rPr>
        <w:t>"</w:t>
      </w:r>
      <w:proofErr w:type="spellStart"/>
      <w:r>
        <w:rPr>
          <w:rStyle w:val="StringTok"/>
        </w:rPr>
        <w:t>total_vaccinations</w:t>
      </w:r>
      <w:proofErr w:type="spellEnd"/>
      <w:r>
        <w:rPr>
          <w:rStyle w:val="StringTok"/>
        </w:rPr>
        <w:t>/United Kingdom"</w:t>
      </w:r>
      <w:r>
        <w:rPr>
          <w:rStyle w:val="OtherTok"/>
        </w:rPr>
        <w:t>,</w:t>
      </w:r>
      <w:r>
        <w:rPr>
          <w:rStyle w:val="StringTok"/>
        </w:rPr>
        <w:t>"</w:t>
      </w:r>
      <w:proofErr w:type="spellStart"/>
      <w:r>
        <w:rPr>
          <w:rStyle w:val="StringTok"/>
        </w:rPr>
        <w:t>total_vaccinations</w:t>
      </w:r>
      <w:proofErr w:type="spellEnd"/>
      <w:r>
        <w:rPr>
          <w:rStyle w:val="StringTok"/>
        </w:rPr>
        <w:t>/United States"</w:t>
      </w:r>
      <w:r>
        <w:rPr>
          <w:rStyle w:val="OtherTok"/>
        </w:rPr>
        <w:t>,</w:t>
      </w:r>
      <w:r>
        <w:rPr>
          <w:rStyle w:val="StringTok"/>
        </w:rPr>
        <w:t>"</w:t>
      </w:r>
      <w:proofErr w:type="spellStart"/>
      <w:r>
        <w:rPr>
          <w:rStyle w:val="StringTok"/>
        </w:rPr>
        <w:t>total_vaccinations</w:t>
      </w:r>
      <w:proofErr w:type="spellEnd"/>
      <w:r>
        <w:rPr>
          <w:rStyle w:val="StringTok"/>
        </w:rPr>
        <w:t>/United States Virgin Islands"</w:t>
      </w:r>
      <w:r>
        <w:rPr>
          <w:rStyle w:val="OtherTok"/>
        </w:rPr>
        <w:t>,</w:t>
      </w:r>
      <w:r>
        <w:rPr>
          <w:rStyle w:val="StringTok"/>
        </w:rPr>
        <w:t>"</w:t>
      </w:r>
      <w:proofErr w:type="spellStart"/>
      <w:r>
        <w:rPr>
          <w:rStyle w:val="StringTok"/>
        </w:rPr>
        <w:t>total_vaccinations</w:t>
      </w:r>
      <w:proofErr w:type="spellEnd"/>
      <w:r>
        <w:rPr>
          <w:rStyle w:val="StringTok"/>
        </w:rPr>
        <w:t>/Upper middle income"</w:t>
      </w:r>
      <w:r>
        <w:rPr>
          <w:rStyle w:val="OtherTok"/>
        </w:rPr>
        <w:t>,</w:t>
      </w:r>
      <w:r>
        <w:rPr>
          <w:rStyle w:val="StringTok"/>
        </w:rPr>
        <w:t>"total_vaccinations/Uruguay"</w:t>
      </w:r>
      <w:r>
        <w:rPr>
          <w:rStyle w:val="OtherTok"/>
        </w:rPr>
        <w:t>,</w:t>
      </w:r>
      <w:r>
        <w:rPr>
          <w:rStyle w:val="StringTok"/>
        </w:rPr>
        <w:t>"total_vaccinations/Uzbekistan"</w:t>
      </w:r>
      <w:r>
        <w:rPr>
          <w:rStyle w:val="OtherTok"/>
        </w:rPr>
        <w:t>,</w:t>
      </w:r>
      <w:r>
        <w:rPr>
          <w:rStyle w:val="StringTok"/>
        </w:rPr>
        <w:t>"total_vaccinations/Vanuatu"</w:t>
      </w:r>
      <w:r>
        <w:rPr>
          <w:rStyle w:val="OtherTok"/>
        </w:rPr>
        <w:t>,</w:t>
      </w:r>
      <w:r>
        <w:rPr>
          <w:rStyle w:val="StringTok"/>
        </w:rPr>
        <w:t>"total_vaccinations/Vatican"</w:t>
      </w:r>
      <w:r>
        <w:rPr>
          <w:rStyle w:val="OtherTok"/>
        </w:rPr>
        <w:t>,</w:t>
      </w:r>
      <w:r>
        <w:rPr>
          <w:rStyle w:val="StringTok"/>
        </w:rPr>
        <w:t>"total_vaccinations/Venezuela"</w:t>
      </w:r>
      <w:r>
        <w:rPr>
          <w:rStyle w:val="OtherTok"/>
        </w:rPr>
        <w:t>,</w:t>
      </w:r>
      <w:r>
        <w:rPr>
          <w:rStyle w:val="StringTok"/>
        </w:rPr>
        <w:t>"total_vaccinations/Vietnam"</w:t>
      </w:r>
      <w:r>
        <w:rPr>
          <w:rStyle w:val="OtherTok"/>
        </w:rPr>
        <w:t>,</w:t>
      </w:r>
      <w:r>
        <w:rPr>
          <w:rStyle w:val="StringTok"/>
        </w:rPr>
        <w:t>"total_vaccinations/Wallis and Futuna"</w:t>
      </w:r>
      <w:r>
        <w:rPr>
          <w:rStyle w:val="OtherTok"/>
        </w:rPr>
        <w:t>,</w:t>
      </w:r>
      <w:r>
        <w:rPr>
          <w:rStyle w:val="StringTok"/>
        </w:rPr>
        <w:t>"</w:t>
      </w:r>
      <w:proofErr w:type="spellStart"/>
      <w:r>
        <w:rPr>
          <w:rStyle w:val="StringTok"/>
        </w:rPr>
        <w:t>total_vaccinations</w:t>
      </w:r>
      <w:proofErr w:type="spellEnd"/>
      <w:r>
        <w:rPr>
          <w:rStyle w:val="StringTok"/>
        </w:rPr>
        <w:t>/Western Sahara"</w:t>
      </w:r>
      <w:r>
        <w:rPr>
          <w:rStyle w:val="OtherTok"/>
        </w:rPr>
        <w:t>,</w:t>
      </w:r>
      <w:r>
        <w:rPr>
          <w:rStyle w:val="StringTok"/>
        </w:rPr>
        <w:t>"total_vaccinations/World"</w:t>
      </w:r>
      <w:r>
        <w:rPr>
          <w:rStyle w:val="OtherTok"/>
        </w:rPr>
        <w:t>,</w:t>
      </w:r>
      <w:r>
        <w:rPr>
          <w:rStyle w:val="StringTok"/>
        </w:rPr>
        <w:t>"total_vaccinations/Yemen"</w:t>
      </w:r>
      <w:r>
        <w:rPr>
          <w:rStyle w:val="OtherTok"/>
        </w:rPr>
        <w:t>,</w:t>
      </w:r>
      <w:r>
        <w:rPr>
          <w:rStyle w:val="StringTok"/>
        </w:rPr>
        <w:t>"total_vaccinations/Zambia"</w:t>
      </w:r>
      <w:r>
        <w:rPr>
          <w:rStyle w:val="OtherTok"/>
        </w:rPr>
        <w:t>,</w:t>
      </w:r>
      <w:r>
        <w:rPr>
          <w:rStyle w:val="StringTok"/>
        </w:rPr>
        <w:t>"total_vaccinations/Zimbabwe"</w:t>
      </w:r>
      <w:r>
        <w:rPr>
          <w:rStyle w:val="OtherTok"/>
        </w:rPr>
        <w:t>,</w:t>
      </w:r>
      <w:r>
        <w:rPr>
          <w:rStyle w:val="StringTok"/>
        </w:rPr>
        <w:t>"total_vaccinations"</w:t>
      </w:r>
      <w:r>
        <w:rPr>
          <w:rStyle w:val="OtherTok"/>
        </w:rPr>
        <w:t>]</w:t>
      </w:r>
      <w:r>
        <w:rPr>
          <w:rStyle w:val="FunctionTok"/>
        </w:rPr>
        <w:t>,</w:t>
      </w:r>
      <w:r>
        <w:rPr>
          <w:rStyle w:val="DataTypeTok"/>
        </w:rPr>
        <w:t>"labels"</w:t>
      </w:r>
      <w:r>
        <w:rPr>
          <w:rStyle w:val="FunctionTok"/>
        </w:rPr>
        <w:t>:</w:t>
      </w:r>
      <w:r>
        <w:rPr>
          <w:rStyle w:val="OtherTok"/>
        </w:rPr>
        <w:t>[</w:t>
      </w:r>
      <w:r>
        <w:rPr>
          <w:rStyle w:val="StringTok"/>
        </w:rPr>
        <w:t>"Afghanistan"</w:t>
      </w:r>
      <w:r>
        <w:rPr>
          <w:rStyle w:val="OtherTok"/>
        </w:rPr>
        <w:t>,</w:t>
      </w:r>
      <w:r>
        <w:rPr>
          <w:rStyle w:val="StringTok"/>
        </w:rPr>
        <w:t>"Africa"</w:t>
      </w:r>
      <w:r>
        <w:rPr>
          <w:rStyle w:val="OtherTok"/>
        </w:rPr>
        <w:t>,</w:t>
      </w:r>
      <w:r>
        <w:rPr>
          <w:rStyle w:val="StringTok"/>
        </w:rPr>
        <w:t>"Albania"</w:t>
      </w:r>
      <w:r>
        <w:rPr>
          <w:rStyle w:val="OtherTok"/>
        </w:rPr>
        <w:t>,</w:t>
      </w:r>
      <w:r>
        <w:rPr>
          <w:rStyle w:val="StringTok"/>
        </w:rPr>
        <w:t>"Algeria"</w:t>
      </w:r>
      <w:r>
        <w:rPr>
          <w:rStyle w:val="OtherTok"/>
        </w:rPr>
        <w:t>,</w:t>
      </w:r>
      <w:r>
        <w:rPr>
          <w:rStyle w:val="StringTok"/>
        </w:rPr>
        <w:t>"Andorra"</w:t>
      </w:r>
      <w:r>
        <w:rPr>
          <w:rStyle w:val="OtherTok"/>
        </w:rPr>
        <w:t>,</w:t>
      </w:r>
      <w:r>
        <w:rPr>
          <w:rStyle w:val="StringTok"/>
        </w:rPr>
        <w:t>"Angola"</w:t>
      </w:r>
      <w:r>
        <w:rPr>
          <w:rStyle w:val="OtherTok"/>
        </w:rPr>
        <w:t>,</w:t>
      </w:r>
      <w:r>
        <w:rPr>
          <w:rStyle w:val="StringTok"/>
        </w:rPr>
        <w:t>"Anguilla"</w:t>
      </w:r>
      <w:r>
        <w:rPr>
          <w:rStyle w:val="OtherTok"/>
        </w:rPr>
        <w:t>,</w:t>
      </w:r>
      <w:r>
        <w:rPr>
          <w:rStyle w:val="StringTok"/>
        </w:rPr>
        <w:t>"Antigua and Barbuda"</w:t>
      </w:r>
      <w:r>
        <w:rPr>
          <w:rStyle w:val="OtherTok"/>
        </w:rPr>
        <w:t>,</w:t>
      </w:r>
      <w:r>
        <w:rPr>
          <w:rStyle w:val="StringTok"/>
        </w:rPr>
        <w:t>"Argentina"</w:t>
      </w:r>
      <w:r>
        <w:rPr>
          <w:rStyle w:val="OtherTok"/>
        </w:rPr>
        <w:t>,</w:t>
      </w:r>
      <w:r>
        <w:rPr>
          <w:rStyle w:val="StringTok"/>
        </w:rPr>
        <w:t>"Armenia"</w:t>
      </w:r>
      <w:r>
        <w:rPr>
          <w:rStyle w:val="OtherTok"/>
        </w:rPr>
        <w:t>,</w:t>
      </w:r>
      <w:r>
        <w:rPr>
          <w:rStyle w:val="StringTok"/>
        </w:rPr>
        <w:t>"Aruba"</w:t>
      </w:r>
      <w:r>
        <w:rPr>
          <w:rStyle w:val="OtherTok"/>
        </w:rPr>
        <w:t>,</w:t>
      </w:r>
      <w:r>
        <w:rPr>
          <w:rStyle w:val="StringTok"/>
        </w:rPr>
        <w:t>"Asia"</w:t>
      </w:r>
      <w:r>
        <w:rPr>
          <w:rStyle w:val="OtherTok"/>
        </w:rPr>
        <w:t>,</w:t>
      </w:r>
      <w:r>
        <w:rPr>
          <w:rStyle w:val="StringTok"/>
        </w:rPr>
        <w:t>"Australia"</w:t>
      </w:r>
      <w:r>
        <w:rPr>
          <w:rStyle w:val="OtherTok"/>
        </w:rPr>
        <w:t>,</w:t>
      </w:r>
      <w:r>
        <w:rPr>
          <w:rStyle w:val="StringTok"/>
        </w:rPr>
        <w:t>"Austria"</w:t>
      </w:r>
      <w:r>
        <w:rPr>
          <w:rStyle w:val="OtherTok"/>
        </w:rPr>
        <w:t>,</w:t>
      </w:r>
      <w:r>
        <w:rPr>
          <w:rStyle w:val="StringTok"/>
        </w:rPr>
        <w:t>"Azerbaijan"</w:t>
      </w:r>
      <w:r>
        <w:rPr>
          <w:rStyle w:val="OtherTok"/>
        </w:rPr>
        <w:t>,</w:t>
      </w:r>
      <w:r>
        <w:rPr>
          <w:rStyle w:val="StringTok"/>
        </w:rPr>
        <w:t>"Bahamas"</w:t>
      </w:r>
      <w:r>
        <w:rPr>
          <w:rStyle w:val="OtherTok"/>
        </w:rPr>
        <w:t>,</w:t>
      </w:r>
      <w:r>
        <w:rPr>
          <w:rStyle w:val="StringTok"/>
        </w:rPr>
        <w:t>"Bahrain"</w:t>
      </w:r>
      <w:r>
        <w:rPr>
          <w:rStyle w:val="OtherTok"/>
        </w:rPr>
        <w:t>,</w:t>
      </w:r>
      <w:r>
        <w:rPr>
          <w:rStyle w:val="StringTok"/>
        </w:rPr>
        <w:t>"Bangladesh"</w:t>
      </w:r>
      <w:r>
        <w:rPr>
          <w:rStyle w:val="OtherTok"/>
        </w:rPr>
        <w:t>,</w:t>
      </w:r>
      <w:r>
        <w:rPr>
          <w:rStyle w:val="StringTok"/>
        </w:rPr>
        <w:t>"Barbados"</w:t>
      </w:r>
      <w:r>
        <w:rPr>
          <w:rStyle w:val="OtherTok"/>
        </w:rPr>
        <w:t>,</w:t>
      </w:r>
      <w:r>
        <w:rPr>
          <w:rStyle w:val="StringTok"/>
        </w:rPr>
        <w:t>"Belarus"</w:t>
      </w:r>
      <w:r>
        <w:rPr>
          <w:rStyle w:val="OtherTok"/>
        </w:rPr>
        <w:t>,</w:t>
      </w:r>
      <w:r>
        <w:rPr>
          <w:rStyle w:val="StringTok"/>
        </w:rPr>
        <w:t>"Belgium"</w:t>
      </w:r>
      <w:r>
        <w:rPr>
          <w:rStyle w:val="OtherTok"/>
        </w:rPr>
        <w:t>,</w:t>
      </w:r>
      <w:r>
        <w:rPr>
          <w:rStyle w:val="StringTok"/>
        </w:rPr>
        <w:t>"Belize"</w:t>
      </w:r>
      <w:r>
        <w:rPr>
          <w:rStyle w:val="OtherTok"/>
        </w:rPr>
        <w:t>,</w:t>
      </w:r>
      <w:r>
        <w:rPr>
          <w:rStyle w:val="StringTok"/>
        </w:rPr>
        <w:t>"Benin"</w:t>
      </w:r>
      <w:r>
        <w:rPr>
          <w:rStyle w:val="OtherTok"/>
        </w:rPr>
        <w:t>,</w:t>
      </w:r>
      <w:r>
        <w:rPr>
          <w:rStyle w:val="StringTok"/>
        </w:rPr>
        <w:t>"Bermuda"</w:t>
      </w:r>
      <w:r>
        <w:rPr>
          <w:rStyle w:val="OtherTok"/>
        </w:rPr>
        <w:t>,</w:t>
      </w:r>
      <w:r>
        <w:rPr>
          <w:rStyle w:val="StringTok"/>
        </w:rPr>
        <w:t>"Bhutan"</w:t>
      </w:r>
      <w:r>
        <w:rPr>
          <w:rStyle w:val="OtherTok"/>
        </w:rPr>
        <w:t>,</w:t>
      </w:r>
      <w:r>
        <w:rPr>
          <w:rStyle w:val="StringTok"/>
        </w:rPr>
        <w:t>"Bolivia"</w:t>
      </w:r>
      <w:r>
        <w:rPr>
          <w:rStyle w:val="OtherTok"/>
        </w:rPr>
        <w:t>,</w:t>
      </w:r>
      <w:r>
        <w:rPr>
          <w:rStyle w:val="StringTok"/>
        </w:rPr>
        <w:t xml:space="preserve">"Bonaire Sint Eustatius and </w:t>
      </w:r>
      <w:proofErr w:type="spellStart"/>
      <w:r>
        <w:rPr>
          <w:rStyle w:val="StringTok"/>
        </w:rPr>
        <w:t>Saba"</w:t>
      </w:r>
      <w:r>
        <w:rPr>
          <w:rStyle w:val="OtherTok"/>
        </w:rPr>
        <w:t>,</w:t>
      </w:r>
      <w:r>
        <w:rPr>
          <w:rStyle w:val="StringTok"/>
        </w:rPr>
        <w:t>"Bosnia</w:t>
      </w:r>
      <w:proofErr w:type="spellEnd"/>
      <w:r>
        <w:rPr>
          <w:rStyle w:val="StringTok"/>
        </w:rPr>
        <w:t xml:space="preserve"> and </w:t>
      </w:r>
      <w:proofErr w:type="spellStart"/>
      <w:r>
        <w:rPr>
          <w:rStyle w:val="StringTok"/>
        </w:rPr>
        <w:t>Herzegovina"</w:t>
      </w:r>
      <w:r>
        <w:rPr>
          <w:rStyle w:val="OtherTok"/>
        </w:rPr>
        <w:t>,</w:t>
      </w:r>
      <w:r>
        <w:rPr>
          <w:rStyle w:val="StringTok"/>
        </w:rPr>
        <w:t>"Botswana"</w:t>
      </w:r>
      <w:r>
        <w:rPr>
          <w:rStyle w:val="OtherTok"/>
        </w:rPr>
        <w:t>,</w:t>
      </w:r>
      <w:r>
        <w:rPr>
          <w:rStyle w:val="StringTok"/>
        </w:rPr>
        <w:t>"Brazil"</w:t>
      </w:r>
      <w:r>
        <w:rPr>
          <w:rStyle w:val="OtherTok"/>
        </w:rPr>
        <w:t>,</w:t>
      </w:r>
      <w:r>
        <w:rPr>
          <w:rStyle w:val="StringTok"/>
        </w:rPr>
        <w:t>"British</w:t>
      </w:r>
      <w:proofErr w:type="spellEnd"/>
      <w:r>
        <w:rPr>
          <w:rStyle w:val="StringTok"/>
        </w:rPr>
        <w:t xml:space="preserve"> Virgin </w:t>
      </w:r>
      <w:proofErr w:type="spellStart"/>
      <w:r>
        <w:rPr>
          <w:rStyle w:val="StringTok"/>
        </w:rPr>
        <w:t>Islands"</w:t>
      </w:r>
      <w:r>
        <w:rPr>
          <w:rStyle w:val="OtherTok"/>
        </w:rPr>
        <w:t>,</w:t>
      </w:r>
      <w:r>
        <w:rPr>
          <w:rStyle w:val="StringTok"/>
        </w:rPr>
        <w:t>"Brunei"</w:t>
      </w:r>
      <w:r>
        <w:rPr>
          <w:rStyle w:val="OtherTok"/>
        </w:rPr>
        <w:t>,</w:t>
      </w:r>
      <w:r>
        <w:rPr>
          <w:rStyle w:val="StringTok"/>
        </w:rPr>
        <w:t>"Bulgaria"</w:t>
      </w:r>
      <w:r>
        <w:rPr>
          <w:rStyle w:val="OtherTok"/>
        </w:rPr>
        <w:t>,</w:t>
      </w:r>
      <w:r>
        <w:rPr>
          <w:rStyle w:val="StringTok"/>
        </w:rPr>
        <w:t>"Burkina</w:t>
      </w:r>
      <w:proofErr w:type="spellEnd"/>
      <w:r>
        <w:rPr>
          <w:rStyle w:val="StringTok"/>
        </w:rPr>
        <w:t xml:space="preserve"> </w:t>
      </w:r>
      <w:proofErr w:type="spellStart"/>
      <w:r>
        <w:rPr>
          <w:rStyle w:val="StringTok"/>
        </w:rPr>
        <w:t>Faso"</w:t>
      </w:r>
      <w:r>
        <w:rPr>
          <w:rStyle w:val="OtherTok"/>
        </w:rPr>
        <w:t>,</w:t>
      </w:r>
      <w:r>
        <w:rPr>
          <w:rStyle w:val="StringTok"/>
        </w:rPr>
        <w:t>"Burundi"</w:t>
      </w:r>
      <w:r>
        <w:rPr>
          <w:rStyle w:val="OtherTok"/>
        </w:rPr>
        <w:t>,</w:t>
      </w:r>
      <w:r>
        <w:rPr>
          <w:rStyle w:val="StringTok"/>
        </w:rPr>
        <w:t>"Cambodia"</w:t>
      </w:r>
      <w:r>
        <w:rPr>
          <w:rStyle w:val="OtherTok"/>
        </w:rPr>
        <w:t>,</w:t>
      </w:r>
      <w:r>
        <w:rPr>
          <w:rStyle w:val="StringTok"/>
        </w:rPr>
        <w:t>"Cameroon"</w:t>
      </w:r>
      <w:r>
        <w:rPr>
          <w:rStyle w:val="OtherTok"/>
        </w:rPr>
        <w:t>,</w:t>
      </w:r>
      <w:r>
        <w:rPr>
          <w:rStyle w:val="StringTok"/>
        </w:rPr>
        <w:t>"Canada"</w:t>
      </w:r>
      <w:r>
        <w:rPr>
          <w:rStyle w:val="OtherTok"/>
        </w:rPr>
        <w:t>,</w:t>
      </w:r>
      <w:r>
        <w:rPr>
          <w:rStyle w:val="StringTok"/>
        </w:rPr>
        <w:t>"Cape</w:t>
      </w:r>
      <w:proofErr w:type="spellEnd"/>
      <w:r>
        <w:rPr>
          <w:rStyle w:val="StringTok"/>
        </w:rPr>
        <w:t xml:space="preserve"> </w:t>
      </w:r>
      <w:proofErr w:type="spellStart"/>
      <w:r>
        <w:rPr>
          <w:rStyle w:val="StringTok"/>
        </w:rPr>
        <w:t>Verde"</w:t>
      </w:r>
      <w:r>
        <w:rPr>
          <w:rStyle w:val="OtherTok"/>
        </w:rPr>
        <w:t>,</w:t>
      </w:r>
      <w:r>
        <w:rPr>
          <w:rStyle w:val="StringTok"/>
        </w:rPr>
        <w:t>"Cayman</w:t>
      </w:r>
      <w:proofErr w:type="spellEnd"/>
      <w:r>
        <w:rPr>
          <w:rStyle w:val="StringTok"/>
        </w:rPr>
        <w:t xml:space="preserve"> </w:t>
      </w:r>
      <w:proofErr w:type="spellStart"/>
      <w:r>
        <w:rPr>
          <w:rStyle w:val="StringTok"/>
        </w:rPr>
        <w:t>Islands"</w:t>
      </w:r>
      <w:r>
        <w:rPr>
          <w:rStyle w:val="OtherTok"/>
        </w:rPr>
        <w:t>,</w:t>
      </w:r>
      <w:r>
        <w:rPr>
          <w:rStyle w:val="StringTok"/>
        </w:rPr>
        <w:t>"Central</w:t>
      </w:r>
      <w:proofErr w:type="spellEnd"/>
      <w:r>
        <w:rPr>
          <w:rStyle w:val="StringTok"/>
        </w:rPr>
        <w:t xml:space="preserve"> African Republic"</w:t>
      </w:r>
      <w:r>
        <w:rPr>
          <w:rStyle w:val="OtherTok"/>
        </w:rPr>
        <w:t>,</w:t>
      </w:r>
      <w:r>
        <w:rPr>
          <w:rStyle w:val="StringTok"/>
        </w:rPr>
        <w:t>"Chad"</w:t>
      </w:r>
      <w:r>
        <w:rPr>
          <w:rStyle w:val="OtherTok"/>
        </w:rPr>
        <w:t>,</w:t>
      </w:r>
      <w:r>
        <w:rPr>
          <w:rStyle w:val="StringTok"/>
        </w:rPr>
        <w:t>"Chile"</w:t>
      </w:r>
      <w:r>
        <w:rPr>
          <w:rStyle w:val="OtherTok"/>
        </w:rPr>
        <w:t>,</w:t>
      </w:r>
      <w:r>
        <w:rPr>
          <w:rStyle w:val="StringTok"/>
        </w:rPr>
        <w:t>"China"</w:t>
      </w:r>
      <w:r>
        <w:rPr>
          <w:rStyle w:val="OtherTok"/>
        </w:rPr>
        <w:t>,</w:t>
      </w:r>
      <w:r>
        <w:rPr>
          <w:rStyle w:val="StringTok"/>
        </w:rPr>
        <w:t>"Colombia"</w:t>
      </w:r>
      <w:r>
        <w:rPr>
          <w:rStyle w:val="OtherTok"/>
        </w:rPr>
        <w:t>,</w:t>
      </w:r>
      <w:r>
        <w:rPr>
          <w:rStyle w:val="StringTok"/>
        </w:rPr>
        <w:t>"Comoros"</w:t>
      </w:r>
      <w:r>
        <w:rPr>
          <w:rStyle w:val="OtherTok"/>
        </w:rPr>
        <w:t>,</w:t>
      </w:r>
      <w:r>
        <w:rPr>
          <w:rStyle w:val="StringTok"/>
        </w:rPr>
        <w:t>"Congo"</w:t>
      </w:r>
      <w:r>
        <w:rPr>
          <w:rStyle w:val="OtherTok"/>
        </w:rPr>
        <w:t>,</w:t>
      </w:r>
      <w:r>
        <w:rPr>
          <w:rStyle w:val="StringTok"/>
        </w:rPr>
        <w:t xml:space="preserve">"Cook </w:t>
      </w:r>
      <w:proofErr w:type="spellStart"/>
      <w:r>
        <w:rPr>
          <w:rStyle w:val="StringTok"/>
        </w:rPr>
        <w:t>Islands"</w:t>
      </w:r>
      <w:r>
        <w:rPr>
          <w:rStyle w:val="OtherTok"/>
        </w:rPr>
        <w:t>,</w:t>
      </w:r>
      <w:r>
        <w:rPr>
          <w:rStyle w:val="StringTok"/>
        </w:rPr>
        <w:t>"Costa</w:t>
      </w:r>
      <w:proofErr w:type="spellEnd"/>
      <w:r>
        <w:rPr>
          <w:rStyle w:val="StringTok"/>
        </w:rPr>
        <w:t xml:space="preserve"> </w:t>
      </w:r>
      <w:proofErr w:type="spellStart"/>
      <w:r>
        <w:rPr>
          <w:rStyle w:val="StringTok"/>
        </w:rPr>
        <w:t>Rica"</w:t>
      </w:r>
      <w:r>
        <w:rPr>
          <w:rStyle w:val="OtherTok"/>
        </w:rPr>
        <w:t>,</w:t>
      </w:r>
      <w:r>
        <w:rPr>
          <w:rStyle w:val="StringTok"/>
        </w:rPr>
        <w:t>"Cote</w:t>
      </w:r>
      <w:proofErr w:type="spellEnd"/>
      <w:r>
        <w:rPr>
          <w:rStyle w:val="StringTok"/>
        </w:rPr>
        <w:t xml:space="preserve"> d'Ivoire"</w:t>
      </w:r>
      <w:r>
        <w:rPr>
          <w:rStyle w:val="OtherTok"/>
        </w:rPr>
        <w:t>,</w:t>
      </w:r>
      <w:r>
        <w:rPr>
          <w:rStyle w:val="StringTok"/>
        </w:rPr>
        <w:t>"Croatia"</w:t>
      </w:r>
      <w:r>
        <w:rPr>
          <w:rStyle w:val="OtherTok"/>
        </w:rPr>
        <w:t>,</w:t>
      </w:r>
      <w:r>
        <w:rPr>
          <w:rStyle w:val="StringTok"/>
        </w:rPr>
        <w:t>"Cuba"</w:t>
      </w:r>
      <w:r>
        <w:rPr>
          <w:rStyle w:val="OtherTok"/>
        </w:rPr>
        <w:t>,</w:t>
      </w:r>
      <w:r>
        <w:rPr>
          <w:rStyle w:val="StringTok"/>
        </w:rPr>
        <w:t>"Curacao"</w:t>
      </w:r>
      <w:r>
        <w:rPr>
          <w:rStyle w:val="OtherTok"/>
        </w:rPr>
        <w:t>,</w:t>
      </w:r>
      <w:r>
        <w:rPr>
          <w:rStyle w:val="StringTok"/>
        </w:rPr>
        <w:t>"Cyprus"</w:t>
      </w:r>
      <w:r>
        <w:rPr>
          <w:rStyle w:val="OtherTok"/>
        </w:rPr>
        <w:t>,</w:t>
      </w:r>
      <w:r>
        <w:rPr>
          <w:rStyle w:val="StringTok"/>
        </w:rPr>
        <w:t>"Czechia"</w:t>
      </w:r>
      <w:r>
        <w:rPr>
          <w:rStyle w:val="OtherTok"/>
        </w:rPr>
        <w:t>,</w:t>
      </w:r>
      <w:r>
        <w:rPr>
          <w:rStyle w:val="StringTok"/>
        </w:rPr>
        <w:t xml:space="preserve">"Democratic Republic of </w:t>
      </w:r>
      <w:proofErr w:type="spellStart"/>
      <w:r>
        <w:rPr>
          <w:rStyle w:val="StringTok"/>
        </w:rPr>
        <w:t>Congo"</w:t>
      </w:r>
      <w:r>
        <w:rPr>
          <w:rStyle w:val="OtherTok"/>
        </w:rPr>
        <w:t>,</w:t>
      </w:r>
      <w:r>
        <w:rPr>
          <w:rStyle w:val="StringTok"/>
        </w:rPr>
        <w:t>"Denmark"</w:t>
      </w:r>
      <w:r>
        <w:rPr>
          <w:rStyle w:val="OtherTok"/>
        </w:rPr>
        <w:t>,</w:t>
      </w:r>
      <w:r>
        <w:rPr>
          <w:rStyle w:val="StringTok"/>
        </w:rPr>
        <w:t>"Djibouti"</w:t>
      </w:r>
      <w:r>
        <w:rPr>
          <w:rStyle w:val="OtherTok"/>
        </w:rPr>
        <w:t>,</w:t>
      </w:r>
      <w:r>
        <w:rPr>
          <w:rStyle w:val="StringTok"/>
        </w:rPr>
        <w:t>"Dominica"</w:t>
      </w:r>
      <w:r>
        <w:rPr>
          <w:rStyle w:val="OtherTok"/>
        </w:rPr>
        <w:t>,</w:t>
      </w:r>
      <w:r>
        <w:rPr>
          <w:rStyle w:val="StringTok"/>
        </w:rPr>
        <w:t>"Dominican</w:t>
      </w:r>
      <w:proofErr w:type="spellEnd"/>
      <w:r>
        <w:rPr>
          <w:rStyle w:val="StringTok"/>
        </w:rPr>
        <w:t xml:space="preserve"> </w:t>
      </w:r>
      <w:proofErr w:type="spellStart"/>
      <w:r>
        <w:rPr>
          <w:rStyle w:val="StringTok"/>
        </w:rPr>
        <w:t>Republic"</w:t>
      </w:r>
      <w:r>
        <w:rPr>
          <w:rStyle w:val="OtherTok"/>
        </w:rPr>
        <w:t>,</w:t>
      </w:r>
      <w:r>
        <w:rPr>
          <w:rStyle w:val="StringTok"/>
        </w:rPr>
        <w:t>"Ecuador"</w:t>
      </w:r>
      <w:r>
        <w:rPr>
          <w:rStyle w:val="OtherTok"/>
        </w:rPr>
        <w:t>,</w:t>
      </w:r>
      <w:r>
        <w:rPr>
          <w:rStyle w:val="StringTok"/>
        </w:rPr>
        <w:t>"Egypt"</w:t>
      </w:r>
      <w:r>
        <w:rPr>
          <w:rStyle w:val="OtherTok"/>
        </w:rPr>
        <w:t>,</w:t>
      </w:r>
      <w:r>
        <w:rPr>
          <w:rStyle w:val="StringTok"/>
        </w:rPr>
        <w:t>"El</w:t>
      </w:r>
      <w:proofErr w:type="spellEnd"/>
      <w:r>
        <w:rPr>
          <w:rStyle w:val="StringTok"/>
        </w:rPr>
        <w:t xml:space="preserve"> </w:t>
      </w:r>
      <w:proofErr w:type="spellStart"/>
      <w:r>
        <w:rPr>
          <w:rStyle w:val="StringTok"/>
        </w:rPr>
        <w:t>Salvador"</w:t>
      </w:r>
      <w:r>
        <w:rPr>
          <w:rStyle w:val="OtherTok"/>
        </w:rPr>
        <w:t>,</w:t>
      </w:r>
      <w:r>
        <w:rPr>
          <w:rStyle w:val="StringTok"/>
        </w:rPr>
        <w:t>"Equatorial</w:t>
      </w:r>
      <w:proofErr w:type="spellEnd"/>
      <w:r>
        <w:rPr>
          <w:rStyle w:val="StringTok"/>
        </w:rPr>
        <w:t xml:space="preserve"> Guinea"</w:t>
      </w:r>
      <w:r>
        <w:rPr>
          <w:rStyle w:val="OtherTok"/>
        </w:rPr>
        <w:t>,</w:t>
      </w:r>
      <w:r>
        <w:rPr>
          <w:rStyle w:val="StringTok"/>
        </w:rPr>
        <w:t>"Eritrea"</w:t>
      </w:r>
      <w:r>
        <w:rPr>
          <w:rStyle w:val="OtherTok"/>
        </w:rPr>
        <w:t>,</w:t>
      </w:r>
      <w:r>
        <w:rPr>
          <w:rStyle w:val="StringTok"/>
        </w:rPr>
        <w:t>"Estonia"</w:t>
      </w:r>
      <w:r>
        <w:rPr>
          <w:rStyle w:val="OtherTok"/>
        </w:rPr>
        <w:t>,</w:t>
      </w:r>
      <w:r>
        <w:rPr>
          <w:rStyle w:val="StringTok"/>
        </w:rPr>
        <w:t>"Eswatini"</w:t>
      </w:r>
      <w:r>
        <w:rPr>
          <w:rStyle w:val="OtherTok"/>
        </w:rPr>
        <w:t>,</w:t>
      </w:r>
      <w:r>
        <w:rPr>
          <w:rStyle w:val="StringTok"/>
        </w:rPr>
        <w:t>"Ethiopia"</w:t>
      </w:r>
      <w:r>
        <w:rPr>
          <w:rStyle w:val="OtherTok"/>
        </w:rPr>
        <w:t>,</w:t>
      </w:r>
      <w:r>
        <w:rPr>
          <w:rStyle w:val="StringTok"/>
        </w:rPr>
        <w:t>"Europe"</w:t>
      </w:r>
      <w:r>
        <w:rPr>
          <w:rStyle w:val="OtherTok"/>
        </w:rPr>
        <w:t>,</w:t>
      </w:r>
      <w:r>
        <w:rPr>
          <w:rStyle w:val="StringTok"/>
        </w:rPr>
        <w:t xml:space="preserve">"European </w:t>
      </w:r>
      <w:proofErr w:type="spellStart"/>
      <w:r>
        <w:rPr>
          <w:rStyle w:val="StringTok"/>
        </w:rPr>
        <w:t>Union"</w:t>
      </w:r>
      <w:r>
        <w:rPr>
          <w:rStyle w:val="OtherTok"/>
        </w:rPr>
        <w:t>,</w:t>
      </w:r>
      <w:r>
        <w:rPr>
          <w:rStyle w:val="StringTok"/>
        </w:rPr>
        <w:t>"Faeroe</w:t>
      </w:r>
      <w:proofErr w:type="spellEnd"/>
      <w:r>
        <w:rPr>
          <w:rStyle w:val="StringTok"/>
        </w:rPr>
        <w:t xml:space="preserve"> </w:t>
      </w:r>
      <w:proofErr w:type="spellStart"/>
      <w:r>
        <w:rPr>
          <w:rStyle w:val="StringTok"/>
        </w:rPr>
        <w:t>Islands"</w:t>
      </w:r>
      <w:r>
        <w:rPr>
          <w:rStyle w:val="OtherTok"/>
        </w:rPr>
        <w:t>,</w:t>
      </w:r>
      <w:r>
        <w:rPr>
          <w:rStyle w:val="StringTok"/>
        </w:rPr>
        <w:t>"Falkland</w:t>
      </w:r>
      <w:proofErr w:type="spellEnd"/>
      <w:r>
        <w:rPr>
          <w:rStyle w:val="StringTok"/>
        </w:rPr>
        <w:t xml:space="preserve"> </w:t>
      </w:r>
      <w:proofErr w:type="spellStart"/>
      <w:r>
        <w:rPr>
          <w:rStyle w:val="StringTok"/>
        </w:rPr>
        <w:t>Islands"</w:t>
      </w:r>
      <w:r>
        <w:rPr>
          <w:rStyle w:val="OtherTok"/>
        </w:rPr>
        <w:t>,</w:t>
      </w:r>
      <w:r>
        <w:rPr>
          <w:rStyle w:val="StringTok"/>
        </w:rPr>
        <w:t>"Fiji"</w:t>
      </w:r>
      <w:r>
        <w:rPr>
          <w:rStyle w:val="OtherTok"/>
        </w:rPr>
        <w:t>,</w:t>
      </w:r>
      <w:r>
        <w:rPr>
          <w:rStyle w:val="StringTok"/>
        </w:rPr>
        <w:t>"Finland"</w:t>
      </w:r>
      <w:r>
        <w:rPr>
          <w:rStyle w:val="OtherTok"/>
        </w:rPr>
        <w:t>,</w:t>
      </w:r>
      <w:r>
        <w:rPr>
          <w:rStyle w:val="StringTok"/>
        </w:rPr>
        <w:t>"France"</w:t>
      </w:r>
      <w:r>
        <w:rPr>
          <w:rStyle w:val="OtherTok"/>
        </w:rPr>
        <w:t>,</w:t>
      </w:r>
      <w:r>
        <w:rPr>
          <w:rStyle w:val="StringTok"/>
        </w:rPr>
        <w:t>"French</w:t>
      </w:r>
      <w:proofErr w:type="spellEnd"/>
      <w:r>
        <w:rPr>
          <w:rStyle w:val="StringTok"/>
        </w:rPr>
        <w:t xml:space="preserve"> Polynesia"</w:t>
      </w:r>
      <w:r>
        <w:rPr>
          <w:rStyle w:val="OtherTok"/>
        </w:rPr>
        <w:t>,</w:t>
      </w:r>
      <w:r>
        <w:rPr>
          <w:rStyle w:val="StringTok"/>
        </w:rPr>
        <w:t>"Gabon"</w:t>
      </w:r>
      <w:r>
        <w:rPr>
          <w:rStyle w:val="OtherTok"/>
        </w:rPr>
        <w:t>,</w:t>
      </w:r>
      <w:r>
        <w:rPr>
          <w:rStyle w:val="StringTok"/>
        </w:rPr>
        <w:t>"Gambia"</w:t>
      </w:r>
      <w:r>
        <w:rPr>
          <w:rStyle w:val="OtherTok"/>
        </w:rPr>
        <w:t>,</w:t>
      </w:r>
      <w:r>
        <w:rPr>
          <w:rStyle w:val="StringTok"/>
        </w:rPr>
        <w:t>"Georgia"</w:t>
      </w:r>
      <w:r>
        <w:rPr>
          <w:rStyle w:val="OtherTok"/>
        </w:rPr>
        <w:t>,</w:t>
      </w:r>
      <w:r>
        <w:rPr>
          <w:rStyle w:val="StringTok"/>
        </w:rPr>
        <w:t>"Germany"</w:t>
      </w:r>
      <w:r>
        <w:rPr>
          <w:rStyle w:val="OtherTok"/>
        </w:rPr>
        <w:t>,</w:t>
      </w:r>
      <w:r>
        <w:rPr>
          <w:rStyle w:val="StringTok"/>
        </w:rPr>
        <w:t>"Ghana"</w:t>
      </w:r>
      <w:r>
        <w:rPr>
          <w:rStyle w:val="OtherTok"/>
        </w:rPr>
        <w:t>,</w:t>
      </w:r>
      <w:r>
        <w:rPr>
          <w:rStyle w:val="StringTok"/>
        </w:rPr>
        <w:t>"Gibraltar"</w:t>
      </w:r>
      <w:r>
        <w:rPr>
          <w:rStyle w:val="OtherTok"/>
        </w:rPr>
        <w:t>,</w:t>
      </w:r>
      <w:r>
        <w:rPr>
          <w:rStyle w:val="StringTok"/>
        </w:rPr>
        <w:t>"Greece"</w:t>
      </w:r>
      <w:r>
        <w:rPr>
          <w:rStyle w:val="OtherTok"/>
        </w:rPr>
        <w:t>,</w:t>
      </w:r>
      <w:r>
        <w:rPr>
          <w:rStyle w:val="StringTok"/>
        </w:rPr>
        <w:t>"Greenland"</w:t>
      </w:r>
      <w:r>
        <w:rPr>
          <w:rStyle w:val="OtherTok"/>
        </w:rPr>
        <w:t>,</w:t>
      </w:r>
      <w:r>
        <w:rPr>
          <w:rStyle w:val="StringTok"/>
        </w:rPr>
        <w:t>"Grenada"</w:t>
      </w:r>
      <w:r>
        <w:rPr>
          <w:rStyle w:val="OtherTok"/>
        </w:rPr>
        <w:t>,</w:t>
      </w:r>
      <w:r>
        <w:rPr>
          <w:rStyle w:val="StringTok"/>
        </w:rPr>
        <w:t>"Guam"</w:t>
      </w:r>
      <w:r>
        <w:rPr>
          <w:rStyle w:val="OtherTok"/>
        </w:rPr>
        <w:t>,</w:t>
      </w:r>
      <w:r>
        <w:rPr>
          <w:rStyle w:val="StringTok"/>
        </w:rPr>
        <w:t>"Guatemala"</w:t>
      </w:r>
      <w:r>
        <w:rPr>
          <w:rStyle w:val="OtherTok"/>
        </w:rPr>
        <w:t>,</w:t>
      </w:r>
      <w:r>
        <w:rPr>
          <w:rStyle w:val="StringTok"/>
        </w:rPr>
        <w:t>"Guernsey"</w:t>
      </w:r>
      <w:r>
        <w:rPr>
          <w:rStyle w:val="OtherTok"/>
        </w:rPr>
        <w:t>,</w:t>
      </w:r>
      <w:r>
        <w:rPr>
          <w:rStyle w:val="StringTok"/>
        </w:rPr>
        <w:t>"Guinea"</w:t>
      </w:r>
      <w:r>
        <w:rPr>
          <w:rStyle w:val="OtherTok"/>
        </w:rPr>
        <w:t>,</w:t>
      </w:r>
      <w:r>
        <w:rPr>
          <w:rStyle w:val="StringTok"/>
        </w:rPr>
        <w:t>"Guinea-Bissau"</w:t>
      </w:r>
      <w:r>
        <w:rPr>
          <w:rStyle w:val="OtherTok"/>
        </w:rPr>
        <w:t>,</w:t>
      </w:r>
      <w:r>
        <w:rPr>
          <w:rStyle w:val="StringTok"/>
        </w:rPr>
        <w:t>"Guyana"</w:t>
      </w:r>
      <w:r>
        <w:rPr>
          <w:rStyle w:val="OtherTok"/>
        </w:rPr>
        <w:t>,</w:t>
      </w:r>
      <w:r>
        <w:rPr>
          <w:rStyle w:val="StringTok"/>
        </w:rPr>
        <w:t>"Haiti"</w:t>
      </w:r>
      <w:r>
        <w:rPr>
          <w:rStyle w:val="OtherTok"/>
        </w:rPr>
        <w:t>,</w:t>
      </w:r>
      <w:r>
        <w:rPr>
          <w:rStyle w:val="StringTok"/>
        </w:rPr>
        <w:t xml:space="preserve">"High </w:t>
      </w:r>
      <w:proofErr w:type="spellStart"/>
      <w:r>
        <w:rPr>
          <w:rStyle w:val="StringTok"/>
        </w:rPr>
        <w:t>income"</w:t>
      </w:r>
      <w:r>
        <w:rPr>
          <w:rStyle w:val="OtherTok"/>
        </w:rPr>
        <w:t>,</w:t>
      </w:r>
      <w:r>
        <w:rPr>
          <w:rStyle w:val="StringTok"/>
        </w:rPr>
        <w:t>"Honduras"</w:t>
      </w:r>
      <w:r>
        <w:rPr>
          <w:rStyle w:val="OtherTok"/>
        </w:rPr>
        <w:t>,</w:t>
      </w:r>
      <w:r>
        <w:rPr>
          <w:rStyle w:val="StringTok"/>
        </w:rPr>
        <w:t>"Hong</w:t>
      </w:r>
      <w:proofErr w:type="spellEnd"/>
      <w:r>
        <w:rPr>
          <w:rStyle w:val="StringTok"/>
        </w:rPr>
        <w:t xml:space="preserve"> Kong"</w:t>
      </w:r>
      <w:r>
        <w:rPr>
          <w:rStyle w:val="OtherTok"/>
        </w:rPr>
        <w:t>,</w:t>
      </w:r>
      <w:r>
        <w:rPr>
          <w:rStyle w:val="StringTok"/>
        </w:rPr>
        <w:t>"Hungary"</w:t>
      </w:r>
      <w:r>
        <w:rPr>
          <w:rStyle w:val="OtherTok"/>
        </w:rPr>
        <w:t>,</w:t>
      </w:r>
      <w:r>
        <w:rPr>
          <w:rStyle w:val="StringTok"/>
        </w:rPr>
        <w:t>"Iceland"</w:t>
      </w:r>
      <w:r>
        <w:rPr>
          <w:rStyle w:val="OtherTok"/>
        </w:rPr>
        <w:t>,</w:t>
      </w:r>
      <w:r>
        <w:rPr>
          <w:rStyle w:val="StringTok"/>
        </w:rPr>
        <w:t>"India"</w:t>
      </w:r>
      <w:r>
        <w:rPr>
          <w:rStyle w:val="OtherTok"/>
        </w:rPr>
        <w:t>,</w:t>
      </w:r>
      <w:r>
        <w:rPr>
          <w:rStyle w:val="StringTok"/>
        </w:rPr>
        <w:t>"Indonesia"</w:t>
      </w:r>
      <w:r>
        <w:rPr>
          <w:rStyle w:val="OtherTok"/>
        </w:rPr>
        <w:t>,</w:t>
      </w:r>
      <w:r>
        <w:rPr>
          <w:rStyle w:val="StringTok"/>
        </w:rPr>
        <w:t>"International"</w:t>
      </w:r>
      <w:r>
        <w:rPr>
          <w:rStyle w:val="OtherTok"/>
        </w:rPr>
        <w:t>,</w:t>
      </w:r>
      <w:r>
        <w:rPr>
          <w:rStyle w:val="StringTok"/>
        </w:rPr>
        <w:t>"Iran"</w:t>
      </w:r>
      <w:r>
        <w:rPr>
          <w:rStyle w:val="OtherTok"/>
        </w:rPr>
        <w:t>,</w:t>
      </w:r>
      <w:r>
        <w:rPr>
          <w:rStyle w:val="StringTok"/>
        </w:rPr>
        <w:t>"Iraq"</w:t>
      </w:r>
      <w:r>
        <w:rPr>
          <w:rStyle w:val="OtherTok"/>
        </w:rPr>
        <w:t>,</w:t>
      </w:r>
      <w:r>
        <w:rPr>
          <w:rStyle w:val="StringTok"/>
        </w:rPr>
        <w:t>"Ireland"</w:t>
      </w:r>
      <w:r>
        <w:rPr>
          <w:rStyle w:val="OtherTok"/>
        </w:rPr>
        <w:t>,</w:t>
      </w:r>
      <w:r>
        <w:rPr>
          <w:rStyle w:val="StringTok"/>
        </w:rPr>
        <w:t>"Isle of Man"</w:t>
      </w:r>
      <w:r>
        <w:rPr>
          <w:rStyle w:val="OtherTok"/>
        </w:rPr>
        <w:t>,</w:t>
      </w:r>
      <w:r>
        <w:rPr>
          <w:rStyle w:val="StringTok"/>
        </w:rPr>
        <w:t>"Israel"</w:t>
      </w:r>
      <w:r>
        <w:rPr>
          <w:rStyle w:val="OtherTok"/>
        </w:rPr>
        <w:t>,</w:t>
      </w:r>
      <w:r>
        <w:rPr>
          <w:rStyle w:val="StringTok"/>
        </w:rPr>
        <w:t>"Italy"</w:t>
      </w:r>
      <w:r>
        <w:rPr>
          <w:rStyle w:val="OtherTok"/>
        </w:rPr>
        <w:t>,</w:t>
      </w:r>
      <w:r>
        <w:rPr>
          <w:rStyle w:val="StringTok"/>
        </w:rPr>
        <w:t>"Jamaica"</w:t>
      </w:r>
      <w:r>
        <w:rPr>
          <w:rStyle w:val="OtherTok"/>
        </w:rPr>
        <w:t>,</w:t>
      </w:r>
      <w:r>
        <w:rPr>
          <w:rStyle w:val="StringTok"/>
        </w:rPr>
        <w:t>"Japan"</w:t>
      </w:r>
      <w:r>
        <w:rPr>
          <w:rStyle w:val="OtherTok"/>
        </w:rPr>
        <w:t>,</w:t>
      </w:r>
      <w:r>
        <w:rPr>
          <w:rStyle w:val="StringTok"/>
        </w:rPr>
        <w:t>"Jersey"</w:t>
      </w:r>
      <w:r>
        <w:rPr>
          <w:rStyle w:val="OtherTok"/>
        </w:rPr>
        <w:t>,</w:t>
      </w:r>
      <w:r>
        <w:rPr>
          <w:rStyle w:val="StringTok"/>
        </w:rPr>
        <w:t>"Jordan"</w:t>
      </w:r>
      <w:r>
        <w:rPr>
          <w:rStyle w:val="OtherTok"/>
        </w:rPr>
        <w:t>,</w:t>
      </w:r>
      <w:r>
        <w:rPr>
          <w:rStyle w:val="StringTok"/>
        </w:rPr>
        <w:t>"Kazakhstan"</w:t>
      </w:r>
      <w:r>
        <w:rPr>
          <w:rStyle w:val="OtherTok"/>
        </w:rPr>
        <w:t>,</w:t>
      </w:r>
      <w:r>
        <w:rPr>
          <w:rStyle w:val="StringTok"/>
        </w:rPr>
        <w:t>"Kenya"</w:t>
      </w:r>
      <w:r>
        <w:rPr>
          <w:rStyle w:val="OtherTok"/>
        </w:rPr>
        <w:t>,</w:t>
      </w:r>
      <w:r>
        <w:rPr>
          <w:rStyle w:val="StringTok"/>
        </w:rPr>
        <w:t>"Kiribati"</w:t>
      </w:r>
      <w:r>
        <w:rPr>
          <w:rStyle w:val="OtherTok"/>
        </w:rPr>
        <w:t>,</w:t>
      </w:r>
      <w:r>
        <w:rPr>
          <w:rStyle w:val="StringTok"/>
        </w:rPr>
        <w:t>"Kosovo"</w:t>
      </w:r>
      <w:r>
        <w:rPr>
          <w:rStyle w:val="OtherTok"/>
        </w:rPr>
        <w:t>,</w:t>
      </w:r>
      <w:r>
        <w:rPr>
          <w:rStyle w:val="StringTok"/>
        </w:rPr>
        <w:t>"Kuwait"</w:t>
      </w:r>
      <w:r>
        <w:rPr>
          <w:rStyle w:val="OtherTok"/>
        </w:rPr>
        <w:t>,</w:t>
      </w:r>
      <w:r>
        <w:rPr>
          <w:rStyle w:val="StringTok"/>
        </w:rPr>
        <w:t>"Kyrgyzstan"</w:t>
      </w:r>
      <w:r>
        <w:rPr>
          <w:rStyle w:val="OtherTok"/>
        </w:rPr>
        <w:t>,</w:t>
      </w:r>
      <w:r>
        <w:rPr>
          <w:rStyle w:val="StringTok"/>
        </w:rPr>
        <w:t>"Laos"</w:t>
      </w:r>
      <w:r>
        <w:rPr>
          <w:rStyle w:val="OtherTok"/>
        </w:rPr>
        <w:t>,</w:t>
      </w:r>
      <w:r>
        <w:rPr>
          <w:rStyle w:val="StringTok"/>
        </w:rPr>
        <w:t>"Latvia"</w:t>
      </w:r>
      <w:r>
        <w:rPr>
          <w:rStyle w:val="OtherTok"/>
        </w:rPr>
        <w:t>,</w:t>
      </w:r>
      <w:r>
        <w:rPr>
          <w:rStyle w:val="StringTok"/>
        </w:rPr>
        <w:t>"Lebanon"</w:t>
      </w:r>
      <w:r>
        <w:rPr>
          <w:rStyle w:val="OtherTok"/>
        </w:rPr>
        <w:t>,</w:t>
      </w:r>
      <w:r>
        <w:rPr>
          <w:rStyle w:val="StringTok"/>
        </w:rPr>
        <w:t>"Lesotho"</w:t>
      </w:r>
      <w:r>
        <w:rPr>
          <w:rStyle w:val="OtherTok"/>
        </w:rPr>
        <w:t>,</w:t>
      </w:r>
      <w:r>
        <w:rPr>
          <w:rStyle w:val="StringTok"/>
        </w:rPr>
        <w:t>"Liberia"</w:t>
      </w:r>
      <w:r>
        <w:rPr>
          <w:rStyle w:val="OtherTok"/>
        </w:rPr>
        <w:t>,</w:t>
      </w:r>
      <w:r>
        <w:rPr>
          <w:rStyle w:val="StringTok"/>
        </w:rPr>
        <w:t>"Libya"</w:t>
      </w:r>
      <w:r>
        <w:rPr>
          <w:rStyle w:val="OtherTok"/>
        </w:rPr>
        <w:t>,</w:t>
      </w:r>
      <w:r>
        <w:rPr>
          <w:rStyle w:val="StringTok"/>
        </w:rPr>
        <w:t>"Liechtenstein"</w:t>
      </w:r>
      <w:r>
        <w:rPr>
          <w:rStyle w:val="OtherTok"/>
        </w:rPr>
        <w:t>,</w:t>
      </w:r>
      <w:r>
        <w:rPr>
          <w:rStyle w:val="StringTok"/>
        </w:rPr>
        <w:t>"Lithuania"</w:t>
      </w:r>
      <w:r>
        <w:rPr>
          <w:rStyle w:val="OtherTok"/>
        </w:rPr>
        <w:t>,</w:t>
      </w:r>
      <w:r>
        <w:rPr>
          <w:rStyle w:val="StringTok"/>
        </w:rPr>
        <w:t xml:space="preserve">"Low </w:t>
      </w:r>
      <w:proofErr w:type="spellStart"/>
      <w:r>
        <w:rPr>
          <w:rStyle w:val="StringTok"/>
        </w:rPr>
        <w:t>income"</w:t>
      </w:r>
      <w:r>
        <w:rPr>
          <w:rStyle w:val="OtherTok"/>
        </w:rPr>
        <w:t>,</w:t>
      </w:r>
      <w:r>
        <w:rPr>
          <w:rStyle w:val="StringTok"/>
        </w:rPr>
        <w:t>"Lower</w:t>
      </w:r>
      <w:proofErr w:type="spellEnd"/>
      <w:r>
        <w:rPr>
          <w:rStyle w:val="StringTok"/>
        </w:rPr>
        <w:t xml:space="preserve"> middle income"</w:t>
      </w:r>
      <w:r>
        <w:rPr>
          <w:rStyle w:val="OtherTok"/>
        </w:rPr>
        <w:t>,</w:t>
      </w:r>
      <w:r>
        <w:rPr>
          <w:rStyle w:val="StringTok"/>
        </w:rPr>
        <w:t>"Luxembourg"</w:t>
      </w:r>
      <w:r>
        <w:rPr>
          <w:rStyle w:val="OtherTok"/>
        </w:rPr>
        <w:t>,</w:t>
      </w:r>
      <w:r>
        <w:rPr>
          <w:rStyle w:val="StringTok"/>
        </w:rPr>
        <w:t>"Macao"</w:t>
      </w:r>
      <w:r>
        <w:rPr>
          <w:rStyle w:val="OtherTok"/>
        </w:rPr>
        <w:t>,</w:t>
      </w:r>
      <w:r>
        <w:rPr>
          <w:rStyle w:val="StringTok"/>
        </w:rPr>
        <w:t>"Madagascar"</w:t>
      </w:r>
      <w:r>
        <w:rPr>
          <w:rStyle w:val="OtherTok"/>
        </w:rPr>
        <w:t>,</w:t>
      </w:r>
      <w:r>
        <w:rPr>
          <w:rStyle w:val="StringTok"/>
        </w:rPr>
        <w:t>"Malawi"</w:t>
      </w:r>
      <w:r>
        <w:rPr>
          <w:rStyle w:val="OtherTok"/>
        </w:rPr>
        <w:t>,</w:t>
      </w:r>
      <w:r>
        <w:rPr>
          <w:rStyle w:val="StringTok"/>
        </w:rPr>
        <w:t>"Malaysia"</w:t>
      </w:r>
      <w:r>
        <w:rPr>
          <w:rStyle w:val="OtherTok"/>
        </w:rPr>
        <w:t>,</w:t>
      </w:r>
      <w:r>
        <w:rPr>
          <w:rStyle w:val="StringTok"/>
        </w:rPr>
        <w:t>"Maldives"</w:t>
      </w:r>
      <w:r>
        <w:rPr>
          <w:rStyle w:val="OtherTok"/>
        </w:rPr>
        <w:t>,</w:t>
      </w:r>
      <w:r>
        <w:rPr>
          <w:rStyle w:val="StringTok"/>
        </w:rPr>
        <w:t>"Mali"</w:t>
      </w:r>
      <w:r>
        <w:rPr>
          <w:rStyle w:val="OtherTok"/>
        </w:rPr>
        <w:t>,</w:t>
      </w:r>
      <w:r>
        <w:rPr>
          <w:rStyle w:val="StringTok"/>
        </w:rPr>
        <w:t>"Malta"</w:t>
      </w:r>
      <w:r>
        <w:rPr>
          <w:rStyle w:val="OtherTok"/>
        </w:rPr>
        <w:t>,</w:t>
      </w:r>
      <w:r>
        <w:rPr>
          <w:rStyle w:val="StringTok"/>
        </w:rPr>
        <w:t xml:space="preserve">"Marshall </w:t>
      </w:r>
      <w:proofErr w:type="spellStart"/>
      <w:r>
        <w:rPr>
          <w:rStyle w:val="StringTok"/>
        </w:rPr>
        <w:t>Islands"</w:t>
      </w:r>
      <w:r>
        <w:rPr>
          <w:rStyle w:val="OtherTok"/>
        </w:rPr>
        <w:t>,</w:t>
      </w:r>
      <w:r>
        <w:rPr>
          <w:rStyle w:val="StringTok"/>
        </w:rPr>
        <w:t>"Mauritania"</w:t>
      </w:r>
      <w:r>
        <w:rPr>
          <w:rStyle w:val="OtherTok"/>
        </w:rPr>
        <w:t>,</w:t>
      </w:r>
      <w:r>
        <w:rPr>
          <w:rStyle w:val="StringTok"/>
        </w:rPr>
        <w:t>"Mauritius"</w:t>
      </w:r>
      <w:r>
        <w:rPr>
          <w:rStyle w:val="OtherTok"/>
        </w:rPr>
        <w:t>,</w:t>
      </w:r>
      <w:r>
        <w:rPr>
          <w:rStyle w:val="StringTok"/>
        </w:rPr>
        <w:t>"Mexico"</w:t>
      </w:r>
      <w:r>
        <w:rPr>
          <w:rStyle w:val="OtherTok"/>
        </w:rPr>
        <w:t>,</w:t>
      </w:r>
      <w:r>
        <w:rPr>
          <w:rStyle w:val="StringTok"/>
        </w:rPr>
        <w:t>"Micronesia</w:t>
      </w:r>
      <w:proofErr w:type="spellEnd"/>
      <w:r>
        <w:rPr>
          <w:rStyle w:val="StringTok"/>
        </w:rPr>
        <w:t xml:space="preserve"> (country)"</w:t>
      </w:r>
      <w:r>
        <w:rPr>
          <w:rStyle w:val="OtherTok"/>
        </w:rPr>
        <w:t>,</w:t>
      </w:r>
      <w:r>
        <w:rPr>
          <w:rStyle w:val="StringTok"/>
        </w:rPr>
        <w:t>"Moldova"</w:t>
      </w:r>
      <w:r>
        <w:rPr>
          <w:rStyle w:val="OtherTok"/>
        </w:rPr>
        <w:t>,</w:t>
      </w:r>
      <w:r>
        <w:rPr>
          <w:rStyle w:val="StringTok"/>
        </w:rPr>
        <w:t>"Monaco"</w:t>
      </w:r>
      <w:r>
        <w:rPr>
          <w:rStyle w:val="OtherTok"/>
        </w:rPr>
        <w:t>,</w:t>
      </w:r>
      <w:r>
        <w:rPr>
          <w:rStyle w:val="StringTok"/>
        </w:rPr>
        <w:t>"Mongolia"</w:t>
      </w:r>
      <w:r>
        <w:rPr>
          <w:rStyle w:val="OtherTok"/>
        </w:rPr>
        <w:t>,</w:t>
      </w:r>
      <w:r>
        <w:rPr>
          <w:rStyle w:val="StringTok"/>
        </w:rPr>
        <w:t>"Montenegro"</w:t>
      </w:r>
      <w:r>
        <w:rPr>
          <w:rStyle w:val="OtherTok"/>
        </w:rPr>
        <w:t>,</w:t>
      </w:r>
      <w:r>
        <w:rPr>
          <w:rStyle w:val="StringTok"/>
        </w:rPr>
        <w:t>"Montserrat"</w:t>
      </w:r>
      <w:r>
        <w:rPr>
          <w:rStyle w:val="OtherTok"/>
        </w:rPr>
        <w:t>,</w:t>
      </w:r>
      <w:r>
        <w:rPr>
          <w:rStyle w:val="StringTok"/>
        </w:rPr>
        <w:t>"Morocco"</w:t>
      </w:r>
      <w:r>
        <w:rPr>
          <w:rStyle w:val="OtherTok"/>
        </w:rPr>
        <w:t>,</w:t>
      </w:r>
      <w:r>
        <w:rPr>
          <w:rStyle w:val="StringTok"/>
        </w:rPr>
        <w:t>"Mozambique"</w:t>
      </w:r>
      <w:r>
        <w:rPr>
          <w:rStyle w:val="OtherTok"/>
        </w:rPr>
        <w:t>,</w:t>
      </w:r>
      <w:r>
        <w:rPr>
          <w:rStyle w:val="StringTok"/>
        </w:rPr>
        <w:t>"Myanmar"</w:t>
      </w:r>
      <w:r>
        <w:rPr>
          <w:rStyle w:val="OtherTok"/>
        </w:rPr>
        <w:t>,</w:t>
      </w:r>
      <w:r>
        <w:rPr>
          <w:rStyle w:val="StringTok"/>
        </w:rPr>
        <w:t>"Namibia"</w:t>
      </w:r>
      <w:r>
        <w:rPr>
          <w:rStyle w:val="OtherTok"/>
        </w:rPr>
        <w:t>,</w:t>
      </w:r>
      <w:r>
        <w:rPr>
          <w:rStyle w:val="StringTok"/>
        </w:rPr>
        <w:t>"Nauru"</w:t>
      </w:r>
      <w:r>
        <w:rPr>
          <w:rStyle w:val="OtherTok"/>
        </w:rPr>
        <w:t>,</w:t>
      </w:r>
      <w:r>
        <w:rPr>
          <w:rStyle w:val="StringTok"/>
        </w:rPr>
        <w:t>"Nepal"</w:t>
      </w:r>
      <w:r>
        <w:rPr>
          <w:rStyle w:val="OtherTok"/>
        </w:rPr>
        <w:t>,</w:t>
      </w:r>
      <w:r>
        <w:rPr>
          <w:rStyle w:val="StringTok"/>
        </w:rPr>
        <w:t>"Netherlands"</w:t>
      </w:r>
      <w:r>
        <w:rPr>
          <w:rStyle w:val="OtherTok"/>
        </w:rPr>
        <w:t>,</w:t>
      </w:r>
      <w:r>
        <w:rPr>
          <w:rStyle w:val="StringTok"/>
        </w:rPr>
        <w:t xml:space="preserve">"New </w:t>
      </w:r>
      <w:proofErr w:type="spellStart"/>
      <w:r>
        <w:rPr>
          <w:rStyle w:val="StringTok"/>
        </w:rPr>
        <w:t>Caledonia"</w:t>
      </w:r>
      <w:r>
        <w:rPr>
          <w:rStyle w:val="OtherTok"/>
        </w:rPr>
        <w:t>,</w:t>
      </w:r>
      <w:r>
        <w:rPr>
          <w:rStyle w:val="StringTok"/>
        </w:rPr>
        <w:t>"New</w:t>
      </w:r>
      <w:proofErr w:type="spellEnd"/>
      <w:r>
        <w:rPr>
          <w:rStyle w:val="StringTok"/>
        </w:rPr>
        <w:t xml:space="preserve"> </w:t>
      </w:r>
      <w:proofErr w:type="spellStart"/>
      <w:r>
        <w:rPr>
          <w:rStyle w:val="StringTok"/>
        </w:rPr>
        <w:t>Zealand"</w:t>
      </w:r>
      <w:r>
        <w:rPr>
          <w:rStyle w:val="OtherTok"/>
        </w:rPr>
        <w:t>,</w:t>
      </w:r>
      <w:r>
        <w:rPr>
          <w:rStyle w:val="StringTok"/>
        </w:rPr>
        <w:t>"Nicaragua"</w:t>
      </w:r>
      <w:r>
        <w:rPr>
          <w:rStyle w:val="OtherTok"/>
        </w:rPr>
        <w:t>,</w:t>
      </w:r>
      <w:r>
        <w:rPr>
          <w:rStyle w:val="StringTok"/>
        </w:rPr>
        <w:t>"Niger"</w:t>
      </w:r>
      <w:r>
        <w:rPr>
          <w:rStyle w:val="OtherTok"/>
        </w:rPr>
        <w:t>,</w:t>
      </w:r>
      <w:r>
        <w:rPr>
          <w:rStyle w:val="StringTok"/>
        </w:rPr>
        <w:t>"Nigeria"</w:t>
      </w:r>
      <w:r>
        <w:rPr>
          <w:rStyle w:val="OtherTok"/>
        </w:rPr>
        <w:t>,</w:t>
      </w:r>
      <w:r>
        <w:rPr>
          <w:rStyle w:val="StringTok"/>
        </w:rPr>
        <w:t>"Niue"</w:t>
      </w:r>
      <w:r>
        <w:rPr>
          <w:rStyle w:val="OtherTok"/>
        </w:rPr>
        <w:t>,</w:t>
      </w:r>
      <w:r>
        <w:rPr>
          <w:rStyle w:val="StringTok"/>
        </w:rPr>
        <w:t>"North</w:t>
      </w:r>
      <w:proofErr w:type="spellEnd"/>
      <w:r>
        <w:rPr>
          <w:rStyle w:val="StringTok"/>
        </w:rPr>
        <w:t xml:space="preserve"> </w:t>
      </w:r>
      <w:proofErr w:type="spellStart"/>
      <w:r>
        <w:rPr>
          <w:rStyle w:val="StringTok"/>
        </w:rPr>
        <w:t>America"</w:t>
      </w:r>
      <w:r>
        <w:rPr>
          <w:rStyle w:val="OtherTok"/>
        </w:rPr>
        <w:t>,</w:t>
      </w:r>
      <w:r>
        <w:rPr>
          <w:rStyle w:val="StringTok"/>
        </w:rPr>
        <w:t>"North</w:t>
      </w:r>
      <w:proofErr w:type="spellEnd"/>
      <w:r>
        <w:rPr>
          <w:rStyle w:val="StringTok"/>
        </w:rPr>
        <w:t xml:space="preserve"> </w:t>
      </w:r>
      <w:proofErr w:type="spellStart"/>
      <w:r>
        <w:rPr>
          <w:rStyle w:val="StringTok"/>
        </w:rPr>
        <w:t>Korea"</w:t>
      </w:r>
      <w:r>
        <w:rPr>
          <w:rStyle w:val="OtherTok"/>
        </w:rPr>
        <w:t>,</w:t>
      </w:r>
      <w:r>
        <w:rPr>
          <w:rStyle w:val="StringTok"/>
        </w:rPr>
        <w:t>"North</w:t>
      </w:r>
      <w:proofErr w:type="spellEnd"/>
      <w:r>
        <w:rPr>
          <w:rStyle w:val="StringTok"/>
        </w:rPr>
        <w:t xml:space="preserve"> </w:t>
      </w:r>
      <w:proofErr w:type="spellStart"/>
      <w:r>
        <w:rPr>
          <w:rStyle w:val="StringTok"/>
        </w:rPr>
        <w:t>Macedonia"</w:t>
      </w:r>
      <w:r>
        <w:rPr>
          <w:rStyle w:val="OtherTok"/>
        </w:rPr>
        <w:t>,</w:t>
      </w:r>
      <w:r>
        <w:rPr>
          <w:rStyle w:val="StringTok"/>
        </w:rPr>
        <w:t>"Northern</w:t>
      </w:r>
      <w:proofErr w:type="spellEnd"/>
      <w:r>
        <w:rPr>
          <w:rStyle w:val="StringTok"/>
        </w:rPr>
        <w:t xml:space="preserve"> </w:t>
      </w:r>
      <w:proofErr w:type="spellStart"/>
      <w:r>
        <w:rPr>
          <w:rStyle w:val="StringTok"/>
        </w:rPr>
        <w:t>Cyprus"</w:t>
      </w:r>
      <w:r>
        <w:rPr>
          <w:rStyle w:val="OtherTok"/>
        </w:rPr>
        <w:t>,</w:t>
      </w:r>
      <w:r>
        <w:rPr>
          <w:rStyle w:val="StringTok"/>
        </w:rPr>
        <w:t>"Northern</w:t>
      </w:r>
      <w:proofErr w:type="spellEnd"/>
      <w:r>
        <w:rPr>
          <w:rStyle w:val="StringTok"/>
        </w:rPr>
        <w:t xml:space="preserve"> Mariana Islands"</w:t>
      </w:r>
      <w:r>
        <w:rPr>
          <w:rStyle w:val="OtherTok"/>
        </w:rPr>
        <w:t>,</w:t>
      </w:r>
      <w:r>
        <w:rPr>
          <w:rStyle w:val="StringTok"/>
        </w:rPr>
        <w:t>"Norway"</w:t>
      </w:r>
      <w:r>
        <w:rPr>
          <w:rStyle w:val="OtherTok"/>
        </w:rPr>
        <w:t>,</w:t>
      </w:r>
      <w:r>
        <w:rPr>
          <w:rStyle w:val="StringTok"/>
        </w:rPr>
        <w:t>"Oceania"</w:t>
      </w:r>
      <w:r>
        <w:rPr>
          <w:rStyle w:val="OtherTok"/>
        </w:rPr>
        <w:t>,</w:t>
      </w:r>
      <w:r>
        <w:rPr>
          <w:rStyle w:val="StringTok"/>
        </w:rPr>
        <w:t>"Oman"</w:t>
      </w:r>
      <w:r>
        <w:rPr>
          <w:rStyle w:val="OtherTok"/>
        </w:rPr>
        <w:t>,</w:t>
      </w:r>
      <w:r>
        <w:rPr>
          <w:rStyle w:val="StringTok"/>
        </w:rPr>
        <w:t>"Pakistan"</w:t>
      </w:r>
      <w:r>
        <w:rPr>
          <w:rStyle w:val="OtherTok"/>
        </w:rPr>
        <w:t>,</w:t>
      </w:r>
      <w:r>
        <w:rPr>
          <w:rStyle w:val="StringTok"/>
        </w:rPr>
        <w:t>"Palau"</w:t>
      </w:r>
      <w:r>
        <w:rPr>
          <w:rStyle w:val="OtherTok"/>
        </w:rPr>
        <w:t>,</w:t>
      </w:r>
      <w:r>
        <w:rPr>
          <w:rStyle w:val="StringTok"/>
        </w:rPr>
        <w:t>"Palestine"</w:t>
      </w:r>
      <w:r>
        <w:rPr>
          <w:rStyle w:val="OtherTok"/>
        </w:rPr>
        <w:t>,</w:t>
      </w:r>
      <w:r>
        <w:rPr>
          <w:rStyle w:val="StringTok"/>
        </w:rPr>
        <w:t>"Panama"</w:t>
      </w:r>
      <w:r>
        <w:rPr>
          <w:rStyle w:val="OtherTok"/>
        </w:rPr>
        <w:t>,</w:t>
      </w:r>
      <w:r>
        <w:rPr>
          <w:rStyle w:val="StringTok"/>
        </w:rPr>
        <w:t>"Papua New Guinea"</w:t>
      </w:r>
      <w:r>
        <w:rPr>
          <w:rStyle w:val="OtherTok"/>
        </w:rPr>
        <w:t>,</w:t>
      </w:r>
      <w:r>
        <w:rPr>
          <w:rStyle w:val="StringTok"/>
        </w:rPr>
        <w:t>"Paraguay"</w:t>
      </w:r>
      <w:r>
        <w:rPr>
          <w:rStyle w:val="OtherTok"/>
        </w:rPr>
        <w:t>,</w:t>
      </w:r>
      <w:r>
        <w:rPr>
          <w:rStyle w:val="StringTok"/>
        </w:rPr>
        <w:t>"Peru"</w:t>
      </w:r>
      <w:r>
        <w:rPr>
          <w:rStyle w:val="OtherTok"/>
        </w:rPr>
        <w:t>,</w:t>
      </w:r>
      <w:r>
        <w:rPr>
          <w:rStyle w:val="StringTok"/>
        </w:rPr>
        <w:t>"Philippines"</w:t>
      </w:r>
      <w:r>
        <w:rPr>
          <w:rStyle w:val="OtherTok"/>
        </w:rPr>
        <w:t>,</w:t>
      </w:r>
      <w:r>
        <w:rPr>
          <w:rStyle w:val="StringTok"/>
        </w:rPr>
        <w:t>"Pitcairn"</w:t>
      </w:r>
      <w:r>
        <w:rPr>
          <w:rStyle w:val="OtherTok"/>
        </w:rPr>
        <w:t>,</w:t>
      </w:r>
      <w:r>
        <w:rPr>
          <w:rStyle w:val="StringTok"/>
        </w:rPr>
        <w:t>"Poland"</w:t>
      </w:r>
      <w:r>
        <w:rPr>
          <w:rStyle w:val="OtherTok"/>
        </w:rPr>
        <w:t>,</w:t>
      </w:r>
      <w:r>
        <w:rPr>
          <w:rStyle w:val="StringTok"/>
        </w:rPr>
        <w:t>"Portugal"</w:t>
      </w:r>
      <w:r>
        <w:rPr>
          <w:rStyle w:val="OtherTok"/>
        </w:rPr>
        <w:t>,</w:t>
      </w:r>
      <w:r>
        <w:rPr>
          <w:rStyle w:val="StringTok"/>
        </w:rPr>
        <w:t>"Puert</w:t>
      </w:r>
      <w:r>
        <w:rPr>
          <w:rStyle w:val="StringTok"/>
        </w:rPr>
        <w:lastRenderedPageBreak/>
        <w:t xml:space="preserve">o </w:t>
      </w:r>
      <w:proofErr w:type="spellStart"/>
      <w:r>
        <w:rPr>
          <w:rStyle w:val="StringTok"/>
        </w:rPr>
        <w:t>Rico"</w:t>
      </w:r>
      <w:r>
        <w:rPr>
          <w:rStyle w:val="OtherTok"/>
        </w:rPr>
        <w:t>,</w:t>
      </w:r>
      <w:r>
        <w:rPr>
          <w:rStyle w:val="StringTok"/>
        </w:rPr>
        <w:t>"Qatar"</w:t>
      </w:r>
      <w:r>
        <w:rPr>
          <w:rStyle w:val="OtherTok"/>
        </w:rPr>
        <w:t>,</w:t>
      </w:r>
      <w:r>
        <w:rPr>
          <w:rStyle w:val="StringTok"/>
        </w:rPr>
        <w:t>"Romania"</w:t>
      </w:r>
      <w:r>
        <w:rPr>
          <w:rStyle w:val="OtherTok"/>
        </w:rPr>
        <w:t>,</w:t>
      </w:r>
      <w:r>
        <w:rPr>
          <w:rStyle w:val="StringTok"/>
        </w:rPr>
        <w:t>"Russia"</w:t>
      </w:r>
      <w:r>
        <w:rPr>
          <w:rStyle w:val="OtherTok"/>
        </w:rPr>
        <w:t>,</w:t>
      </w:r>
      <w:r>
        <w:rPr>
          <w:rStyle w:val="StringTok"/>
        </w:rPr>
        <w:t>"Rwanda"</w:t>
      </w:r>
      <w:r>
        <w:rPr>
          <w:rStyle w:val="OtherTok"/>
        </w:rPr>
        <w:t>,</w:t>
      </w:r>
      <w:r>
        <w:rPr>
          <w:rStyle w:val="StringTok"/>
        </w:rPr>
        <w:t>"Saint</w:t>
      </w:r>
      <w:proofErr w:type="spellEnd"/>
      <w:r>
        <w:rPr>
          <w:rStyle w:val="StringTok"/>
        </w:rPr>
        <w:t xml:space="preserve"> </w:t>
      </w:r>
      <w:proofErr w:type="spellStart"/>
      <w:r>
        <w:rPr>
          <w:rStyle w:val="StringTok"/>
        </w:rPr>
        <w:t>Helena"</w:t>
      </w:r>
      <w:r>
        <w:rPr>
          <w:rStyle w:val="OtherTok"/>
        </w:rPr>
        <w:t>,</w:t>
      </w:r>
      <w:r>
        <w:rPr>
          <w:rStyle w:val="StringTok"/>
        </w:rPr>
        <w:t>"Saint</w:t>
      </w:r>
      <w:proofErr w:type="spellEnd"/>
      <w:r>
        <w:rPr>
          <w:rStyle w:val="StringTok"/>
        </w:rPr>
        <w:t xml:space="preserve"> Kitts and </w:t>
      </w:r>
      <w:proofErr w:type="spellStart"/>
      <w:r>
        <w:rPr>
          <w:rStyle w:val="StringTok"/>
        </w:rPr>
        <w:t>Nevis"</w:t>
      </w:r>
      <w:r>
        <w:rPr>
          <w:rStyle w:val="OtherTok"/>
        </w:rPr>
        <w:t>,</w:t>
      </w:r>
      <w:r>
        <w:rPr>
          <w:rStyle w:val="StringTok"/>
        </w:rPr>
        <w:t>"Saint</w:t>
      </w:r>
      <w:proofErr w:type="spellEnd"/>
      <w:r>
        <w:rPr>
          <w:rStyle w:val="StringTok"/>
        </w:rPr>
        <w:t xml:space="preserve"> </w:t>
      </w:r>
      <w:proofErr w:type="spellStart"/>
      <w:r>
        <w:rPr>
          <w:rStyle w:val="StringTok"/>
        </w:rPr>
        <w:t>Lucia"</w:t>
      </w:r>
      <w:r>
        <w:rPr>
          <w:rStyle w:val="OtherTok"/>
        </w:rPr>
        <w:t>,</w:t>
      </w:r>
      <w:r>
        <w:rPr>
          <w:rStyle w:val="StringTok"/>
        </w:rPr>
        <w:t>"Saint</w:t>
      </w:r>
      <w:proofErr w:type="spellEnd"/>
      <w:r>
        <w:rPr>
          <w:rStyle w:val="StringTok"/>
        </w:rPr>
        <w:t xml:space="preserve"> Pierre and </w:t>
      </w:r>
      <w:proofErr w:type="spellStart"/>
      <w:r>
        <w:rPr>
          <w:rStyle w:val="StringTok"/>
        </w:rPr>
        <w:t>Miquelon"</w:t>
      </w:r>
      <w:r>
        <w:rPr>
          <w:rStyle w:val="OtherTok"/>
        </w:rPr>
        <w:t>,</w:t>
      </w:r>
      <w:r>
        <w:rPr>
          <w:rStyle w:val="StringTok"/>
        </w:rPr>
        <w:t>"Saint</w:t>
      </w:r>
      <w:proofErr w:type="spellEnd"/>
      <w:r>
        <w:rPr>
          <w:rStyle w:val="StringTok"/>
        </w:rPr>
        <w:t xml:space="preserve"> Vincent and the </w:t>
      </w:r>
      <w:proofErr w:type="spellStart"/>
      <w:r>
        <w:rPr>
          <w:rStyle w:val="StringTok"/>
        </w:rPr>
        <w:t>Grenadines"</w:t>
      </w:r>
      <w:r>
        <w:rPr>
          <w:rStyle w:val="OtherTok"/>
        </w:rPr>
        <w:t>,</w:t>
      </w:r>
      <w:r>
        <w:rPr>
          <w:rStyle w:val="StringTok"/>
        </w:rPr>
        <w:t>"Samoa"</w:t>
      </w:r>
      <w:r>
        <w:rPr>
          <w:rStyle w:val="OtherTok"/>
        </w:rPr>
        <w:t>,</w:t>
      </w:r>
      <w:r>
        <w:rPr>
          <w:rStyle w:val="StringTok"/>
        </w:rPr>
        <w:t>"San</w:t>
      </w:r>
      <w:proofErr w:type="spellEnd"/>
      <w:r>
        <w:rPr>
          <w:rStyle w:val="StringTok"/>
        </w:rPr>
        <w:t xml:space="preserve"> </w:t>
      </w:r>
      <w:proofErr w:type="spellStart"/>
      <w:r>
        <w:rPr>
          <w:rStyle w:val="StringTok"/>
        </w:rPr>
        <w:t>Marino"</w:t>
      </w:r>
      <w:r>
        <w:rPr>
          <w:rStyle w:val="OtherTok"/>
        </w:rPr>
        <w:t>,</w:t>
      </w:r>
      <w:r>
        <w:rPr>
          <w:rStyle w:val="StringTok"/>
        </w:rPr>
        <w:t>"Sao</w:t>
      </w:r>
      <w:proofErr w:type="spellEnd"/>
      <w:r>
        <w:rPr>
          <w:rStyle w:val="StringTok"/>
        </w:rPr>
        <w:t xml:space="preserve"> Tome and </w:t>
      </w:r>
      <w:proofErr w:type="spellStart"/>
      <w:r>
        <w:rPr>
          <w:rStyle w:val="StringTok"/>
        </w:rPr>
        <w:t>Principe"</w:t>
      </w:r>
      <w:r>
        <w:rPr>
          <w:rStyle w:val="OtherTok"/>
        </w:rPr>
        <w:t>,</w:t>
      </w:r>
      <w:r>
        <w:rPr>
          <w:rStyle w:val="StringTok"/>
        </w:rPr>
        <w:t>"Saudi</w:t>
      </w:r>
      <w:proofErr w:type="spellEnd"/>
      <w:r>
        <w:rPr>
          <w:rStyle w:val="StringTok"/>
        </w:rPr>
        <w:t xml:space="preserve"> </w:t>
      </w:r>
      <w:proofErr w:type="spellStart"/>
      <w:r>
        <w:rPr>
          <w:rStyle w:val="StringTok"/>
        </w:rPr>
        <w:t>Arabia"</w:t>
      </w:r>
      <w:r>
        <w:rPr>
          <w:rStyle w:val="OtherTok"/>
        </w:rPr>
        <w:t>,</w:t>
      </w:r>
      <w:r>
        <w:rPr>
          <w:rStyle w:val="StringTok"/>
        </w:rPr>
        <w:t>"Senegal"</w:t>
      </w:r>
      <w:r>
        <w:rPr>
          <w:rStyle w:val="OtherTok"/>
        </w:rPr>
        <w:t>,</w:t>
      </w:r>
      <w:r>
        <w:rPr>
          <w:rStyle w:val="StringTok"/>
        </w:rPr>
        <w:t>"Serbia"</w:t>
      </w:r>
      <w:r>
        <w:rPr>
          <w:rStyle w:val="OtherTok"/>
        </w:rPr>
        <w:t>,</w:t>
      </w:r>
      <w:r>
        <w:rPr>
          <w:rStyle w:val="StringTok"/>
        </w:rPr>
        <w:t>"Seychelles"</w:t>
      </w:r>
      <w:r>
        <w:rPr>
          <w:rStyle w:val="OtherTok"/>
        </w:rPr>
        <w:t>,</w:t>
      </w:r>
      <w:r>
        <w:rPr>
          <w:rStyle w:val="StringTok"/>
        </w:rPr>
        <w:t>"Sierra</w:t>
      </w:r>
      <w:proofErr w:type="spellEnd"/>
      <w:r>
        <w:rPr>
          <w:rStyle w:val="StringTok"/>
        </w:rPr>
        <w:t xml:space="preserve"> </w:t>
      </w:r>
      <w:proofErr w:type="spellStart"/>
      <w:r>
        <w:rPr>
          <w:rStyle w:val="StringTok"/>
        </w:rPr>
        <w:t>Leone"</w:t>
      </w:r>
      <w:r>
        <w:rPr>
          <w:rStyle w:val="OtherTok"/>
        </w:rPr>
        <w:t>,</w:t>
      </w:r>
      <w:r>
        <w:rPr>
          <w:rStyle w:val="StringTok"/>
        </w:rPr>
        <w:t>"Singapore"</w:t>
      </w:r>
      <w:r>
        <w:rPr>
          <w:rStyle w:val="OtherTok"/>
        </w:rPr>
        <w:t>,</w:t>
      </w:r>
      <w:r>
        <w:rPr>
          <w:rStyle w:val="StringTok"/>
        </w:rPr>
        <w:t>"Sint</w:t>
      </w:r>
      <w:proofErr w:type="spellEnd"/>
      <w:r>
        <w:rPr>
          <w:rStyle w:val="StringTok"/>
        </w:rPr>
        <w:t xml:space="preserve"> Maarten (Dutch part)"</w:t>
      </w:r>
      <w:r>
        <w:rPr>
          <w:rStyle w:val="OtherTok"/>
        </w:rPr>
        <w:t>,</w:t>
      </w:r>
      <w:r>
        <w:rPr>
          <w:rStyle w:val="StringTok"/>
        </w:rPr>
        <w:t>"</w:t>
      </w:r>
      <w:proofErr w:type="spellStart"/>
      <w:r>
        <w:rPr>
          <w:rStyle w:val="StringTok"/>
        </w:rPr>
        <w:t>Slovakia"</w:t>
      </w:r>
      <w:r>
        <w:rPr>
          <w:rStyle w:val="OtherTok"/>
        </w:rPr>
        <w:t>,</w:t>
      </w:r>
      <w:r>
        <w:rPr>
          <w:rStyle w:val="StringTok"/>
        </w:rPr>
        <w:t>"Slovenia"</w:t>
      </w:r>
      <w:r>
        <w:rPr>
          <w:rStyle w:val="OtherTok"/>
        </w:rPr>
        <w:t>,</w:t>
      </w:r>
      <w:r>
        <w:rPr>
          <w:rStyle w:val="StringTok"/>
        </w:rPr>
        <w:t>"Solomon</w:t>
      </w:r>
      <w:proofErr w:type="spellEnd"/>
      <w:r>
        <w:rPr>
          <w:rStyle w:val="StringTok"/>
        </w:rPr>
        <w:t xml:space="preserve"> </w:t>
      </w:r>
      <w:proofErr w:type="spellStart"/>
      <w:r>
        <w:rPr>
          <w:rStyle w:val="StringTok"/>
        </w:rPr>
        <w:t>Islands"</w:t>
      </w:r>
      <w:r>
        <w:rPr>
          <w:rStyle w:val="OtherTok"/>
        </w:rPr>
        <w:t>,</w:t>
      </w:r>
      <w:r>
        <w:rPr>
          <w:rStyle w:val="StringTok"/>
        </w:rPr>
        <w:t>"Somalia"</w:t>
      </w:r>
      <w:r>
        <w:rPr>
          <w:rStyle w:val="OtherTok"/>
        </w:rPr>
        <w:t>,</w:t>
      </w:r>
      <w:r>
        <w:rPr>
          <w:rStyle w:val="StringTok"/>
        </w:rPr>
        <w:t>"South</w:t>
      </w:r>
      <w:proofErr w:type="spellEnd"/>
      <w:r>
        <w:rPr>
          <w:rStyle w:val="StringTok"/>
        </w:rPr>
        <w:t xml:space="preserve"> </w:t>
      </w:r>
      <w:proofErr w:type="spellStart"/>
      <w:r>
        <w:rPr>
          <w:rStyle w:val="StringTok"/>
        </w:rPr>
        <w:t>Africa"</w:t>
      </w:r>
      <w:r>
        <w:rPr>
          <w:rStyle w:val="OtherTok"/>
        </w:rPr>
        <w:t>,</w:t>
      </w:r>
      <w:r>
        <w:rPr>
          <w:rStyle w:val="StringTok"/>
        </w:rPr>
        <w:t>"South</w:t>
      </w:r>
      <w:proofErr w:type="spellEnd"/>
      <w:r>
        <w:rPr>
          <w:rStyle w:val="StringTok"/>
        </w:rPr>
        <w:t xml:space="preserve"> </w:t>
      </w:r>
      <w:proofErr w:type="spellStart"/>
      <w:r>
        <w:rPr>
          <w:rStyle w:val="StringTok"/>
        </w:rPr>
        <w:t>America"</w:t>
      </w:r>
      <w:r>
        <w:rPr>
          <w:rStyle w:val="OtherTok"/>
        </w:rPr>
        <w:t>,</w:t>
      </w:r>
      <w:r>
        <w:rPr>
          <w:rStyle w:val="StringTok"/>
        </w:rPr>
        <w:t>"South</w:t>
      </w:r>
      <w:proofErr w:type="spellEnd"/>
      <w:r>
        <w:rPr>
          <w:rStyle w:val="StringTok"/>
        </w:rPr>
        <w:t xml:space="preserve"> </w:t>
      </w:r>
      <w:proofErr w:type="spellStart"/>
      <w:r>
        <w:rPr>
          <w:rStyle w:val="StringTok"/>
        </w:rPr>
        <w:t>Korea"</w:t>
      </w:r>
      <w:r>
        <w:rPr>
          <w:rStyle w:val="OtherTok"/>
        </w:rPr>
        <w:t>,</w:t>
      </w:r>
      <w:r>
        <w:rPr>
          <w:rStyle w:val="StringTok"/>
        </w:rPr>
        <w:t>"South</w:t>
      </w:r>
      <w:proofErr w:type="spellEnd"/>
      <w:r>
        <w:rPr>
          <w:rStyle w:val="StringTok"/>
        </w:rPr>
        <w:t xml:space="preserve"> </w:t>
      </w:r>
      <w:proofErr w:type="spellStart"/>
      <w:r>
        <w:rPr>
          <w:rStyle w:val="StringTok"/>
        </w:rPr>
        <w:t>Sudan"</w:t>
      </w:r>
      <w:r>
        <w:rPr>
          <w:rStyle w:val="OtherTok"/>
        </w:rPr>
        <w:t>,</w:t>
      </w:r>
      <w:r>
        <w:rPr>
          <w:rStyle w:val="StringTok"/>
        </w:rPr>
        <w:t>"Spain"</w:t>
      </w:r>
      <w:r>
        <w:rPr>
          <w:rStyle w:val="OtherTok"/>
        </w:rPr>
        <w:t>,</w:t>
      </w:r>
      <w:r>
        <w:rPr>
          <w:rStyle w:val="StringTok"/>
        </w:rPr>
        <w:t>"Sri</w:t>
      </w:r>
      <w:proofErr w:type="spellEnd"/>
      <w:r>
        <w:rPr>
          <w:rStyle w:val="StringTok"/>
        </w:rPr>
        <w:t xml:space="preserve"> Lanka"</w:t>
      </w:r>
      <w:r>
        <w:rPr>
          <w:rStyle w:val="OtherTok"/>
        </w:rPr>
        <w:t>,</w:t>
      </w:r>
      <w:r>
        <w:rPr>
          <w:rStyle w:val="StringTok"/>
        </w:rPr>
        <w:t>"Sudan"</w:t>
      </w:r>
      <w:r>
        <w:rPr>
          <w:rStyle w:val="OtherTok"/>
        </w:rPr>
        <w:t>,</w:t>
      </w:r>
      <w:r>
        <w:rPr>
          <w:rStyle w:val="StringTok"/>
        </w:rPr>
        <w:t>"Suriname"</w:t>
      </w:r>
      <w:r>
        <w:rPr>
          <w:rStyle w:val="OtherTok"/>
        </w:rPr>
        <w:t>,</w:t>
      </w:r>
      <w:r>
        <w:rPr>
          <w:rStyle w:val="StringTok"/>
        </w:rPr>
        <w:t>"Sweden"</w:t>
      </w:r>
      <w:r>
        <w:rPr>
          <w:rStyle w:val="OtherTok"/>
        </w:rPr>
        <w:t>,</w:t>
      </w:r>
      <w:r>
        <w:rPr>
          <w:rStyle w:val="StringTok"/>
        </w:rPr>
        <w:t>"Switzerland"</w:t>
      </w:r>
      <w:r>
        <w:rPr>
          <w:rStyle w:val="OtherTok"/>
        </w:rPr>
        <w:t>,</w:t>
      </w:r>
      <w:r>
        <w:rPr>
          <w:rStyle w:val="StringTok"/>
        </w:rPr>
        <w:t>"Syria"</w:t>
      </w:r>
      <w:r>
        <w:rPr>
          <w:rStyle w:val="OtherTok"/>
        </w:rPr>
        <w:t>,</w:t>
      </w:r>
      <w:r>
        <w:rPr>
          <w:rStyle w:val="StringTok"/>
        </w:rPr>
        <w:t>"Taiwan"</w:t>
      </w:r>
      <w:r>
        <w:rPr>
          <w:rStyle w:val="OtherTok"/>
        </w:rPr>
        <w:t>,</w:t>
      </w:r>
      <w:r>
        <w:rPr>
          <w:rStyle w:val="StringTok"/>
        </w:rPr>
        <w:t>"Tajikistan"</w:t>
      </w:r>
      <w:r>
        <w:rPr>
          <w:rStyle w:val="OtherTok"/>
        </w:rPr>
        <w:t>,</w:t>
      </w:r>
      <w:r>
        <w:rPr>
          <w:rStyle w:val="StringTok"/>
        </w:rPr>
        <w:t>"Tanzania"</w:t>
      </w:r>
      <w:r>
        <w:rPr>
          <w:rStyle w:val="OtherTok"/>
        </w:rPr>
        <w:t>,</w:t>
      </w:r>
      <w:r>
        <w:rPr>
          <w:rStyle w:val="StringTok"/>
        </w:rPr>
        <w:t>"Thailand"</w:t>
      </w:r>
      <w:r>
        <w:rPr>
          <w:rStyle w:val="OtherTok"/>
        </w:rPr>
        <w:t>,</w:t>
      </w:r>
      <w:r>
        <w:rPr>
          <w:rStyle w:val="StringTok"/>
        </w:rPr>
        <w:t>"Timor"</w:t>
      </w:r>
      <w:r>
        <w:rPr>
          <w:rStyle w:val="OtherTok"/>
        </w:rPr>
        <w:t>,</w:t>
      </w:r>
      <w:r>
        <w:rPr>
          <w:rStyle w:val="StringTok"/>
        </w:rPr>
        <w:t>"Togo"</w:t>
      </w:r>
      <w:r>
        <w:rPr>
          <w:rStyle w:val="OtherTok"/>
        </w:rPr>
        <w:t>,</w:t>
      </w:r>
      <w:r>
        <w:rPr>
          <w:rStyle w:val="StringTok"/>
        </w:rPr>
        <w:t>"Tokelau"</w:t>
      </w:r>
      <w:r>
        <w:rPr>
          <w:rStyle w:val="OtherTok"/>
        </w:rPr>
        <w:t>,</w:t>
      </w:r>
      <w:r>
        <w:rPr>
          <w:rStyle w:val="StringTok"/>
        </w:rPr>
        <w:t>"Tonga"</w:t>
      </w:r>
      <w:r>
        <w:rPr>
          <w:rStyle w:val="OtherTok"/>
        </w:rPr>
        <w:t>,</w:t>
      </w:r>
      <w:r>
        <w:rPr>
          <w:rStyle w:val="StringTok"/>
        </w:rPr>
        <w:t xml:space="preserve">"Trinidad and </w:t>
      </w:r>
      <w:proofErr w:type="spellStart"/>
      <w:r>
        <w:rPr>
          <w:rStyle w:val="StringTok"/>
        </w:rPr>
        <w:t>Tobago"</w:t>
      </w:r>
      <w:r>
        <w:rPr>
          <w:rStyle w:val="OtherTok"/>
        </w:rPr>
        <w:t>,</w:t>
      </w:r>
      <w:r>
        <w:rPr>
          <w:rStyle w:val="StringTok"/>
        </w:rPr>
        <w:t>"Tunisia"</w:t>
      </w:r>
      <w:r>
        <w:rPr>
          <w:rStyle w:val="OtherTok"/>
        </w:rPr>
        <w:t>,</w:t>
      </w:r>
      <w:r>
        <w:rPr>
          <w:rStyle w:val="StringTok"/>
        </w:rPr>
        <w:t>"Turkey"</w:t>
      </w:r>
      <w:r>
        <w:rPr>
          <w:rStyle w:val="OtherTok"/>
        </w:rPr>
        <w:t>,</w:t>
      </w:r>
      <w:r>
        <w:rPr>
          <w:rStyle w:val="StringTok"/>
        </w:rPr>
        <w:t>"Turkmenistan"</w:t>
      </w:r>
      <w:r>
        <w:rPr>
          <w:rStyle w:val="OtherTok"/>
        </w:rPr>
        <w:t>,</w:t>
      </w:r>
      <w:r>
        <w:rPr>
          <w:rStyle w:val="StringTok"/>
        </w:rPr>
        <w:t>"Turks</w:t>
      </w:r>
      <w:proofErr w:type="spellEnd"/>
      <w:r>
        <w:rPr>
          <w:rStyle w:val="StringTok"/>
        </w:rPr>
        <w:t xml:space="preserve"> and Caicos </w:t>
      </w:r>
      <w:proofErr w:type="spellStart"/>
      <w:r>
        <w:rPr>
          <w:rStyle w:val="StringTok"/>
        </w:rPr>
        <w:t>Islands"</w:t>
      </w:r>
      <w:r>
        <w:rPr>
          <w:rStyle w:val="OtherTok"/>
        </w:rPr>
        <w:t>,</w:t>
      </w:r>
      <w:r>
        <w:rPr>
          <w:rStyle w:val="StringTok"/>
        </w:rPr>
        <w:t>"Tuvalu"</w:t>
      </w:r>
      <w:r>
        <w:rPr>
          <w:rStyle w:val="OtherTok"/>
        </w:rPr>
        <w:t>,</w:t>
      </w:r>
      <w:r>
        <w:rPr>
          <w:rStyle w:val="StringTok"/>
        </w:rPr>
        <w:t>"Uganda"</w:t>
      </w:r>
      <w:r>
        <w:rPr>
          <w:rStyle w:val="OtherTok"/>
        </w:rPr>
        <w:t>,</w:t>
      </w:r>
      <w:r>
        <w:rPr>
          <w:rStyle w:val="StringTok"/>
        </w:rPr>
        <w:t>"Ukraine"</w:t>
      </w:r>
      <w:r>
        <w:rPr>
          <w:rStyle w:val="OtherTok"/>
        </w:rPr>
        <w:t>,</w:t>
      </w:r>
      <w:r>
        <w:rPr>
          <w:rStyle w:val="StringTok"/>
        </w:rPr>
        <w:t>"United</w:t>
      </w:r>
      <w:proofErr w:type="spellEnd"/>
      <w:r>
        <w:rPr>
          <w:rStyle w:val="StringTok"/>
        </w:rPr>
        <w:t xml:space="preserve"> Arab </w:t>
      </w:r>
      <w:proofErr w:type="spellStart"/>
      <w:r>
        <w:rPr>
          <w:rStyle w:val="StringTok"/>
        </w:rPr>
        <w:t>Emirates"</w:t>
      </w:r>
      <w:r>
        <w:rPr>
          <w:rStyle w:val="OtherTok"/>
        </w:rPr>
        <w:t>,</w:t>
      </w:r>
      <w:r>
        <w:rPr>
          <w:rStyle w:val="StringTok"/>
        </w:rPr>
        <w:t>"United</w:t>
      </w:r>
      <w:proofErr w:type="spellEnd"/>
      <w:r>
        <w:rPr>
          <w:rStyle w:val="StringTok"/>
        </w:rPr>
        <w:t xml:space="preserve"> </w:t>
      </w:r>
      <w:proofErr w:type="spellStart"/>
      <w:r>
        <w:rPr>
          <w:rStyle w:val="StringTok"/>
        </w:rPr>
        <w:t>Kingdom"</w:t>
      </w:r>
      <w:r>
        <w:rPr>
          <w:rStyle w:val="OtherTok"/>
        </w:rPr>
        <w:t>,</w:t>
      </w:r>
      <w:r>
        <w:rPr>
          <w:rStyle w:val="StringTok"/>
        </w:rPr>
        <w:t>"United</w:t>
      </w:r>
      <w:proofErr w:type="spellEnd"/>
      <w:r>
        <w:rPr>
          <w:rStyle w:val="StringTok"/>
        </w:rPr>
        <w:t xml:space="preserve"> </w:t>
      </w:r>
      <w:proofErr w:type="spellStart"/>
      <w:r>
        <w:rPr>
          <w:rStyle w:val="StringTok"/>
        </w:rPr>
        <w:t>States"</w:t>
      </w:r>
      <w:r>
        <w:rPr>
          <w:rStyle w:val="OtherTok"/>
        </w:rPr>
        <w:t>,</w:t>
      </w:r>
      <w:r>
        <w:rPr>
          <w:rStyle w:val="StringTok"/>
        </w:rPr>
        <w:t>"United</w:t>
      </w:r>
      <w:proofErr w:type="spellEnd"/>
      <w:r>
        <w:rPr>
          <w:rStyle w:val="StringTok"/>
        </w:rPr>
        <w:t xml:space="preserve"> States Virgin </w:t>
      </w:r>
      <w:proofErr w:type="spellStart"/>
      <w:r>
        <w:rPr>
          <w:rStyle w:val="StringTok"/>
        </w:rPr>
        <w:t>Islands"</w:t>
      </w:r>
      <w:r>
        <w:rPr>
          <w:rStyle w:val="OtherTok"/>
        </w:rPr>
        <w:t>,</w:t>
      </w:r>
      <w:r>
        <w:rPr>
          <w:rStyle w:val="StringTok"/>
        </w:rPr>
        <w:t>"Upper</w:t>
      </w:r>
      <w:proofErr w:type="spellEnd"/>
      <w:r>
        <w:rPr>
          <w:rStyle w:val="StringTok"/>
        </w:rPr>
        <w:t xml:space="preserve"> middle income"</w:t>
      </w:r>
      <w:r>
        <w:rPr>
          <w:rStyle w:val="OtherTok"/>
        </w:rPr>
        <w:t>,</w:t>
      </w:r>
      <w:r>
        <w:rPr>
          <w:rStyle w:val="StringTok"/>
        </w:rPr>
        <w:t>"Uruguay"</w:t>
      </w:r>
      <w:r>
        <w:rPr>
          <w:rStyle w:val="OtherTok"/>
        </w:rPr>
        <w:t>,</w:t>
      </w:r>
      <w:r>
        <w:rPr>
          <w:rStyle w:val="StringTok"/>
        </w:rPr>
        <w:t>"Uzbekistan"</w:t>
      </w:r>
      <w:r>
        <w:rPr>
          <w:rStyle w:val="OtherTok"/>
        </w:rPr>
        <w:t>,</w:t>
      </w:r>
      <w:r>
        <w:rPr>
          <w:rStyle w:val="StringTok"/>
        </w:rPr>
        <w:t>"Vanuatu"</w:t>
      </w:r>
      <w:r>
        <w:rPr>
          <w:rStyle w:val="OtherTok"/>
        </w:rPr>
        <w:t>,</w:t>
      </w:r>
      <w:r>
        <w:rPr>
          <w:rStyle w:val="StringTok"/>
        </w:rPr>
        <w:t>"Vatican"</w:t>
      </w:r>
      <w:r>
        <w:rPr>
          <w:rStyle w:val="OtherTok"/>
        </w:rPr>
        <w:t>,</w:t>
      </w:r>
      <w:r>
        <w:rPr>
          <w:rStyle w:val="StringTok"/>
        </w:rPr>
        <w:t>"Venezuela"</w:t>
      </w:r>
      <w:r>
        <w:rPr>
          <w:rStyle w:val="OtherTok"/>
        </w:rPr>
        <w:t>,</w:t>
      </w:r>
      <w:r>
        <w:rPr>
          <w:rStyle w:val="StringTok"/>
        </w:rPr>
        <w:t>"Vietnam"</w:t>
      </w:r>
      <w:r>
        <w:rPr>
          <w:rStyle w:val="OtherTok"/>
        </w:rPr>
        <w:t>,</w:t>
      </w:r>
      <w:r>
        <w:rPr>
          <w:rStyle w:val="StringTok"/>
        </w:rPr>
        <w:t xml:space="preserve">"Wallis and </w:t>
      </w:r>
      <w:proofErr w:type="spellStart"/>
      <w:r>
        <w:rPr>
          <w:rStyle w:val="StringTok"/>
        </w:rPr>
        <w:t>Futuna"</w:t>
      </w:r>
      <w:r>
        <w:rPr>
          <w:rStyle w:val="OtherTok"/>
        </w:rPr>
        <w:t>,</w:t>
      </w:r>
      <w:r>
        <w:rPr>
          <w:rStyle w:val="StringTok"/>
        </w:rPr>
        <w:t>"Western</w:t>
      </w:r>
      <w:proofErr w:type="spellEnd"/>
      <w:r>
        <w:rPr>
          <w:rStyle w:val="StringTok"/>
        </w:rPr>
        <w:t xml:space="preserve"> Sahara"</w:t>
      </w:r>
      <w:r>
        <w:rPr>
          <w:rStyle w:val="OtherTok"/>
        </w:rPr>
        <w:t>,</w:t>
      </w:r>
      <w:r>
        <w:rPr>
          <w:rStyle w:val="StringTok"/>
        </w:rPr>
        <w:t>"World"</w:t>
      </w:r>
      <w:r>
        <w:rPr>
          <w:rStyle w:val="OtherTok"/>
        </w:rPr>
        <w:t>,</w:t>
      </w:r>
      <w:r>
        <w:rPr>
          <w:rStyle w:val="StringTok"/>
        </w:rPr>
        <w:t>"Yemen"</w:t>
      </w:r>
      <w:r>
        <w:rPr>
          <w:rStyle w:val="OtherTok"/>
        </w:rPr>
        <w:t>,</w:t>
      </w:r>
      <w:r>
        <w:rPr>
          <w:rStyle w:val="StringTok"/>
        </w:rPr>
        <w:t>"Zambia"</w:t>
      </w:r>
      <w:r>
        <w:rPr>
          <w:rStyle w:val="OtherTok"/>
        </w:rPr>
        <w:t>,</w:t>
      </w:r>
      <w:r>
        <w:rPr>
          <w:rStyle w:val="StringTok"/>
        </w:rPr>
        <w:t>"Zimbabwe"</w:t>
      </w:r>
      <w:r>
        <w:rPr>
          <w:rStyle w:val="OtherTok"/>
        </w:rPr>
        <w:t>,</w:t>
      </w:r>
      <w:r>
        <w:rPr>
          <w:rStyle w:val="StringTok"/>
        </w:rPr>
        <w:t>"total_vaccinations"</w:t>
      </w:r>
      <w:r>
        <w:rPr>
          <w:rStyle w:val="OtherTok"/>
        </w:rPr>
        <w:t>]</w:t>
      </w:r>
      <w:r>
        <w:rPr>
          <w:rStyle w:val="FunctionTok"/>
        </w:rPr>
        <w:t>,</w:t>
      </w:r>
      <w:r>
        <w:rPr>
          <w:rStyle w:val="DataTypeTok"/>
        </w:rPr>
        <w:t>"name"</w:t>
      </w:r>
      <w:r>
        <w:rPr>
          <w:rStyle w:val="FunctionTok"/>
        </w:rPr>
        <w:t>:</w:t>
      </w:r>
      <w:r>
        <w:rPr>
          <w:rStyle w:val="StringTok"/>
        </w:rPr>
        <w:t>""</w:t>
      </w:r>
      <w:r>
        <w:rPr>
          <w:rStyle w:val="FunctionTok"/>
        </w:rPr>
        <w:t>,</w:t>
      </w:r>
      <w:r>
        <w:rPr>
          <w:rStyle w:val="DataTypeTok"/>
        </w:rPr>
        <w:t>"parents"</w:t>
      </w:r>
      <w:r>
        <w:rPr>
          <w:rStyle w:val="FunctionTok"/>
        </w:rPr>
        <w:t>:</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w:t>
      </w:r>
      <w:r>
        <w:rPr>
          <w:rStyle w:val="StringTok"/>
        </w:rPr>
        <w:lastRenderedPageBreak/>
        <w:t>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"total_vaccinations"</w:t>
      </w:r>
      <w:r>
        <w:rPr>
          <w:rStyle w:val="OtherTok"/>
        </w:rPr>
        <w:t>,</w:t>
      </w:r>
      <w:r>
        <w:rPr>
          <w:rStyle w:val="StringTok"/>
        </w:rPr>
        <w:t>""</w:t>
      </w:r>
      <w:r>
        <w:rPr>
          <w:rStyle w:val="OtherTok"/>
        </w:rPr>
        <w:t>]</w:t>
      </w:r>
      <w:r>
        <w:rPr>
          <w:rStyle w:val="FunctionTok"/>
        </w:rPr>
        <w:t>,</w:t>
      </w:r>
      <w:r>
        <w:rPr>
          <w:rStyle w:val="DataTypeTok"/>
        </w:rPr>
        <w:t>"type"</w:t>
      </w:r>
      <w:r>
        <w:rPr>
          <w:rStyle w:val="FunctionTok"/>
        </w:rPr>
        <w:t>:</w:t>
      </w:r>
      <w:r>
        <w:rPr>
          <w:rStyle w:val="StringTok"/>
        </w:rPr>
        <w:t>"treemap"</w:t>
      </w:r>
      <w:r>
        <w:rPr>
          <w:rStyle w:val="FunctionTok"/>
        </w:rPr>
        <w:t>,</w:t>
      </w:r>
      <w:r>
        <w:rPr>
          <w:rStyle w:val="DataTypeTok"/>
        </w:rPr>
        <w:t>"values"</w:t>
      </w:r>
      <w:r>
        <w:rPr>
          <w:rStyle w:val="FunctionTok"/>
        </w:rPr>
        <w:t>:</w:t>
      </w:r>
      <w:r>
        <w:rPr>
          <w:rStyle w:val="OtherTok"/>
        </w:rPr>
        <w:t>[</w:t>
      </w:r>
      <w:r>
        <w:rPr>
          <w:rStyle w:val="DecValTok"/>
        </w:rPr>
        <w:t>1458879336</w:t>
      </w:r>
      <w:r>
        <w:rPr>
          <w:rStyle w:val="OtherTok"/>
        </w:rPr>
        <w:t>,</w:t>
      </w:r>
      <w:r>
        <w:rPr>
          <w:rStyle w:val="DecValTok"/>
        </w:rPr>
        <w:t>96308723410</w:t>
      </w:r>
      <w:r>
        <w:rPr>
          <w:rStyle w:val="OtherTok"/>
        </w:rPr>
        <w:t>,</w:t>
      </w:r>
      <w:r>
        <w:rPr>
          <w:rStyle w:val="DecValTok"/>
        </w:rPr>
        <w:t>750627381</w:t>
      </w:r>
      <w:r>
        <w:rPr>
          <w:rStyle w:val="OtherTok"/>
        </w:rPr>
        <w:t>,</w:t>
      </w:r>
      <w:r>
        <w:rPr>
          <w:rStyle w:val="DecValTok"/>
        </w:rPr>
        <w:t>3887617098</w:t>
      </w:r>
      <w:r>
        <w:rPr>
          <w:rStyle w:val="OtherTok"/>
        </w:rPr>
        <w:t>,</w:t>
      </w:r>
      <w:r>
        <w:rPr>
          <w:rStyle w:val="DecValTok"/>
        </w:rPr>
        <w:t>43534820</w:t>
      </w:r>
      <w:r>
        <w:rPr>
          <w:rStyle w:val="OtherTok"/>
        </w:rPr>
        <w:t>,</w:t>
      </w:r>
      <w:r>
        <w:rPr>
          <w:rStyle w:val="DecValTok"/>
        </w:rPr>
        <w:t>3362221973</w:t>
      </w:r>
      <w:r>
        <w:rPr>
          <w:rStyle w:val="OtherTok"/>
        </w:rPr>
        <w:t>,</w:t>
      </w:r>
      <w:r>
        <w:rPr>
          <w:rStyle w:val="DecValTok"/>
        </w:rPr>
        <w:t>8160197</w:t>
      </w:r>
      <w:r>
        <w:rPr>
          <w:rStyle w:val="OtherTok"/>
        </w:rPr>
        <w:t>,</w:t>
      </w:r>
      <w:r>
        <w:rPr>
          <w:rStyle w:val="DecValTok"/>
        </w:rPr>
        <w:t>40883468</w:t>
      </w:r>
      <w:r>
        <w:rPr>
          <w:rStyle w:val="OtherTok"/>
        </w:rPr>
        <w:t>,</w:t>
      </w:r>
      <w:r>
        <w:rPr>
          <w:rStyle w:val="DecValTok"/>
        </w:rPr>
        <w:t>80928476518</w:t>
      </w:r>
      <w:r>
        <w:rPr>
          <w:rStyle w:val="OtherTok"/>
        </w:rPr>
        <w:t>,</w:t>
      </w:r>
      <w:r>
        <w:rPr>
          <w:rStyle w:val="DecValTok"/>
        </w:rPr>
        <w:t>399654024</w:t>
      </w:r>
      <w:r>
        <w:rPr>
          <w:rStyle w:val="OtherTok"/>
        </w:rPr>
        <w:t>,</w:t>
      </w:r>
      <w:r>
        <w:rPr>
          <w:rStyle w:val="DecValTok"/>
        </w:rPr>
        <w:t>71963982</w:t>
      </w:r>
      <w:r>
        <w:rPr>
          <w:rStyle w:val="OtherTok"/>
        </w:rPr>
        <w:t>,</w:t>
      </w:r>
      <w:r>
        <w:rPr>
          <w:rStyle w:val="DecValTok"/>
        </w:rPr>
        <w:t>1992140290909</w:t>
      </w:r>
      <w:r>
        <w:rPr>
          <w:rStyle w:val="OtherTok"/>
        </w:rPr>
        <w:t>,</w:t>
      </w:r>
      <w:r>
        <w:rPr>
          <w:rStyle w:val="DecValTok"/>
        </w:rPr>
        <w:t>13471890825</w:t>
      </w:r>
      <w:r>
        <w:rPr>
          <w:rStyle w:val="OtherTok"/>
        </w:rPr>
        <w:t>,</w:t>
      </w:r>
      <w:r>
        <w:rPr>
          <w:rStyle w:val="DecValTok"/>
        </w:rPr>
        <w:t>5414416056</w:t>
      </w:r>
      <w:r>
        <w:rPr>
          <w:rStyle w:val="OtherTok"/>
        </w:rPr>
        <w:t>,</w:t>
      </w:r>
      <w:r>
        <w:rPr>
          <w:rStyle w:val="DecValTok"/>
        </w:rPr>
        <w:t>3664909134</w:t>
      </w:r>
      <w:r>
        <w:rPr>
          <w:rStyle w:val="OtherTok"/>
        </w:rPr>
        <w:t>,</w:t>
      </w:r>
      <w:r>
        <w:rPr>
          <w:rStyle w:val="DecValTok"/>
        </w:rPr>
        <w:t>82530472</w:t>
      </w:r>
      <w:r>
        <w:rPr>
          <w:rStyle w:val="OtherTok"/>
        </w:rPr>
        <w:t>,</w:t>
      </w:r>
      <w:r>
        <w:rPr>
          <w:rStyle w:val="DecValTok"/>
        </w:rPr>
        <w:t>1197435656</w:t>
      </w:r>
      <w:r>
        <w:rPr>
          <w:rStyle w:val="OtherTok"/>
        </w:rPr>
        <w:t>,</w:t>
      </w:r>
      <w:r>
        <w:rPr>
          <w:rStyle w:val="DecValTok"/>
        </w:rPr>
        <w:t>43142928504</w:t>
      </w:r>
      <w:r>
        <w:rPr>
          <w:rStyle w:val="OtherTok"/>
        </w:rPr>
        <w:t>,</w:t>
      </w:r>
      <w:r>
        <w:rPr>
          <w:rStyle w:val="DecValTok"/>
        </w:rPr>
        <w:t>104923707</w:t>
      </w:r>
      <w:r>
        <w:rPr>
          <w:rStyle w:val="OtherTok"/>
        </w:rPr>
        <w:t>,</w:t>
      </w:r>
      <w:r>
        <w:rPr>
          <w:rStyle w:val="DecValTok"/>
        </w:rPr>
        <w:t>2401694156</w:t>
      </w:r>
      <w:r>
        <w:rPr>
          <w:rStyle w:val="OtherTok"/>
        </w:rPr>
        <w:t>,</w:t>
      </w:r>
      <w:r>
        <w:rPr>
          <w:rStyle w:val="DecValTok"/>
        </w:rPr>
        <w:t>7435550996</w:t>
      </w:r>
      <w:r>
        <w:rPr>
          <w:rStyle w:val="OtherTok"/>
        </w:rPr>
        <w:t>,</w:t>
      </w:r>
      <w:r>
        <w:rPr>
          <w:rStyle w:val="DecValTok"/>
        </w:rPr>
        <w:t>133849937</w:t>
      </w:r>
      <w:r>
        <w:rPr>
          <w:rStyle w:val="OtherTok"/>
        </w:rPr>
        <w:t>,</w:t>
      </w:r>
      <w:r>
        <w:rPr>
          <w:rStyle w:val="DecValTok"/>
        </w:rPr>
        <w:t>508150497</w:t>
      </w:r>
      <w:r>
        <w:rPr>
          <w:rStyle w:val="OtherTok"/>
        </w:rPr>
        <w:t>,</w:t>
      </w:r>
      <w:r>
        <w:rPr>
          <w:rStyle w:val="DecValTok"/>
        </w:rPr>
        <w:t>42144076</w:t>
      </w:r>
      <w:r>
        <w:rPr>
          <w:rStyle w:val="OtherTok"/>
        </w:rPr>
        <w:t>,</w:t>
      </w:r>
      <w:r>
        <w:rPr>
          <w:rStyle w:val="DecValTok"/>
        </w:rPr>
        <w:t>483679703</w:t>
      </w:r>
      <w:r>
        <w:rPr>
          <w:rStyle w:val="OtherTok"/>
        </w:rPr>
        <w:t>,</w:t>
      </w:r>
      <w:r>
        <w:rPr>
          <w:rStyle w:val="DecValTok"/>
        </w:rPr>
        <w:t>3133866193</w:t>
      </w:r>
      <w:r>
        <w:rPr>
          <w:rStyle w:val="OtherTok"/>
        </w:rPr>
        <w:t>,</w:t>
      </w:r>
      <w:r>
        <w:rPr>
          <w:rStyle w:val="DecValTok"/>
        </w:rPr>
        <w:t>7954368</w:t>
      </w:r>
      <w:r>
        <w:rPr>
          <w:rStyle w:val="OtherTok"/>
        </w:rPr>
        <w:t>,</w:t>
      </w:r>
      <w:r>
        <w:rPr>
          <w:rStyle w:val="DecValTok"/>
        </w:rPr>
        <w:t>324955048</w:t>
      </w:r>
      <w:r>
        <w:rPr>
          <w:rStyle w:val="OtherTok"/>
        </w:rPr>
        <w:t>,</w:t>
      </w:r>
      <w:r>
        <w:rPr>
          <w:rStyle w:val="DecValTok"/>
        </w:rPr>
        <w:t>399120663</w:t>
      </w:r>
      <w:r>
        <w:rPr>
          <w:rStyle w:val="OtherTok"/>
        </w:rPr>
        <w:t>,</w:t>
      </w:r>
      <w:r>
        <w:rPr>
          <w:rStyle w:val="DecValTok"/>
        </w:rPr>
        <w:t>109817394172</w:t>
      </w:r>
      <w:r>
        <w:rPr>
          <w:rStyle w:val="OtherTok"/>
        </w:rPr>
        <w:t>,</w:t>
      </w:r>
      <w:r>
        <w:rPr>
          <w:rStyle w:val="DecValTok"/>
        </w:rPr>
        <w:t>18369686</w:t>
      </w:r>
      <w:r>
        <w:rPr>
          <w:rStyle w:val="OtherTok"/>
        </w:rPr>
        <w:t>,</w:t>
      </w:r>
      <w:r>
        <w:rPr>
          <w:rStyle w:val="DecValTok"/>
        </w:rPr>
        <w:t>238782495</w:t>
      </w:r>
      <w:r>
        <w:rPr>
          <w:rStyle w:val="OtherTok"/>
        </w:rPr>
        <w:t>,</w:t>
      </w:r>
      <w:r>
        <w:rPr>
          <w:rStyle w:val="DecValTok"/>
        </w:rPr>
        <w:t>1258437728</w:t>
      </w:r>
      <w:r>
        <w:rPr>
          <w:rStyle w:val="OtherTok"/>
        </w:rPr>
        <w:t>,</w:t>
      </w:r>
      <w:r>
        <w:rPr>
          <w:rStyle w:val="DecValTok"/>
        </w:rPr>
        <w:t>421444996</w:t>
      </w:r>
      <w:r>
        <w:rPr>
          <w:rStyle w:val="OtherTok"/>
        </w:rPr>
        <w:t>,</w:t>
      </w:r>
      <w:r>
        <w:rPr>
          <w:rStyle w:val="DecValTok"/>
        </w:rPr>
        <w:t>1909840</w:t>
      </w:r>
      <w:r>
        <w:rPr>
          <w:rStyle w:val="OtherTok"/>
        </w:rPr>
        <w:t>,</w:t>
      </w:r>
      <w:r>
        <w:rPr>
          <w:rStyle w:val="DecValTok"/>
        </w:rPr>
        <w:t>9317192237</w:t>
      </w:r>
      <w:r>
        <w:rPr>
          <w:rStyle w:val="OtherTok"/>
        </w:rPr>
        <w:t>,</w:t>
      </w:r>
      <w:r>
        <w:rPr>
          <w:rStyle w:val="DecValTok"/>
        </w:rPr>
        <w:t>320986832</w:t>
      </w:r>
      <w:r>
        <w:rPr>
          <w:rStyle w:val="OtherTok"/>
        </w:rPr>
        <w:t>,</w:t>
      </w:r>
      <w:r>
        <w:rPr>
          <w:rStyle w:val="DecValTok"/>
        </w:rPr>
        <w:t>24430898843</w:t>
      </w:r>
      <w:r>
        <w:rPr>
          <w:rStyle w:val="OtherTok"/>
        </w:rPr>
        <w:t>,</w:t>
      </w:r>
      <w:r>
        <w:rPr>
          <w:rStyle w:val="DecValTok"/>
        </w:rPr>
        <w:t>176754649</w:t>
      </w:r>
      <w:r>
        <w:rPr>
          <w:rStyle w:val="OtherTok"/>
        </w:rPr>
        <w:t>,</w:t>
      </w:r>
      <w:r>
        <w:rPr>
          <w:rStyle w:val="DecValTok"/>
        </w:rPr>
        <w:t>48807830</w:t>
      </w:r>
      <w:r>
        <w:rPr>
          <w:rStyle w:val="OtherTok"/>
        </w:rPr>
        <w:t>,</w:t>
      </w:r>
      <w:r>
        <w:rPr>
          <w:rStyle w:val="DecValTok"/>
        </w:rPr>
        <w:t>184090427</w:t>
      </w:r>
      <w:r>
        <w:rPr>
          <w:rStyle w:val="OtherTok"/>
        </w:rPr>
        <w:t>,</w:t>
      </w:r>
      <w:r>
        <w:rPr>
          <w:rStyle w:val="DecValTok"/>
        </w:rPr>
        <w:t>199355738</w:t>
      </w:r>
      <w:r>
        <w:rPr>
          <w:rStyle w:val="OtherTok"/>
        </w:rPr>
        <w:t>,</w:t>
      </w:r>
      <w:r>
        <w:rPr>
          <w:rStyle w:val="DecValTok"/>
        </w:rPr>
        <w:t>32006812619</w:t>
      </w:r>
      <w:r>
        <w:rPr>
          <w:rStyle w:val="OtherTok"/>
        </w:rPr>
        <w:t>,</w:t>
      </w:r>
      <w:r>
        <w:rPr>
          <w:rStyle w:val="DecValTok"/>
        </w:rPr>
        <w:t>933204782700</w:t>
      </w:r>
      <w:r>
        <w:rPr>
          <w:rStyle w:val="OtherTok"/>
        </w:rPr>
        <w:t>,</w:t>
      </w:r>
      <w:r>
        <w:rPr>
          <w:rStyle w:val="DecValTok"/>
        </w:rPr>
        <w:t>18739747345</w:t>
      </w:r>
      <w:r>
        <w:rPr>
          <w:rStyle w:val="OtherTok"/>
        </w:rPr>
        <w:t>,</w:t>
      </w:r>
      <w:r>
        <w:rPr>
          <w:rStyle w:val="DecValTok"/>
        </w:rPr>
        <w:t>166398648</w:t>
      </w:r>
      <w:r>
        <w:rPr>
          <w:rStyle w:val="OtherTok"/>
        </w:rPr>
        <w:t>,</w:t>
      </w:r>
      <w:r>
        <w:rPr>
          <w:rStyle w:val="DecValTok"/>
        </w:rPr>
        <w:t>204897094</w:t>
      </w:r>
      <w:r>
        <w:rPr>
          <w:rStyle w:val="OtherTok"/>
        </w:rPr>
        <w:t>,</w:t>
      </w:r>
      <w:r>
        <w:rPr>
          <w:rStyle w:val="DecValTok"/>
        </w:rPr>
        <w:t>7444097</w:t>
      </w:r>
      <w:r>
        <w:rPr>
          <w:rStyle w:val="OtherTok"/>
        </w:rPr>
        <w:t>,</w:t>
      </w:r>
      <w:r>
        <w:rPr>
          <w:rStyle w:val="DecValTok"/>
        </w:rPr>
        <w:t>2518696548</w:t>
      </w:r>
      <w:r>
        <w:rPr>
          <w:rStyle w:val="OtherTok"/>
        </w:rPr>
        <w:t>,</w:t>
      </w:r>
      <w:r>
        <w:rPr>
          <w:rStyle w:val="DecValTok"/>
        </w:rPr>
        <w:t>2002857096</w:t>
      </w:r>
      <w:r>
        <w:rPr>
          <w:rStyle w:val="OtherTok"/>
        </w:rPr>
        <w:t>,</w:t>
      </w:r>
      <w:r>
        <w:rPr>
          <w:rStyle w:val="DecValTok"/>
        </w:rPr>
        <w:t>1591753726</w:t>
      </w:r>
      <w:r>
        <w:rPr>
          <w:rStyle w:val="OtherTok"/>
        </w:rPr>
        <w:t>,</w:t>
      </w:r>
      <w:r>
        <w:rPr>
          <w:rStyle w:val="DecValTok"/>
        </w:rPr>
        <w:t>9969621452</w:t>
      </w:r>
      <w:r>
        <w:rPr>
          <w:rStyle w:val="OtherTok"/>
        </w:rPr>
        <w:t>,</w:t>
      </w:r>
      <w:r>
        <w:rPr>
          <w:rStyle w:val="DecValTok"/>
        </w:rPr>
        <w:t>90220862</w:t>
      </w:r>
      <w:r>
        <w:rPr>
          <w:rStyle w:val="OtherTok"/>
        </w:rPr>
        <w:t>,</w:t>
      </w:r>
      <w:r>
        <w:rPr>
          <w:rStyle w:val="DecValTok"/>
        </w:rPr>
        <w:t>498650140</w:t>
      </w:r>
      <w:r>
        <w:rPr>
          <w:rStyle w:val="OtherTok"/>
        </w:rPr>
        <w:t>,</w:t>
      </w:r>
      <w:r>
        <w:rPr>
          <w:rStyle w:val="DecValTok"/>
        </w:rPr>
        <w:t>10688739199</w:t>
      </w:r>
      <w:r>
        <w:rPr>
          <w:rStyle w:val="OtherTok"/>
        </w:rPr>
        <w:t>,</w:t>
      </w:r>
      <w:r>
        <w:rPr>
          <w:rStyle w:val="DecValTok"/>
        </w:rPr>
        <w:t>205893165</w:t>
      </w:r>
      <w:r>
        <w:rPr>
          <w:rStyle w:val="OtherTok"/>
        </w:rPr>
        <w:t>,</w:t>
      </w:r>
      <w:r>
        <w:rPr>
          <w:rStyle w:val="DecValTok"/>
        </w:rPr>
        <w:t>3894032629</w:t>
      </w:r>
      <w:r>
        <w:rPr>
          <w:rStyle w:val="OtherTok"/>
        </w:rPr>
        <w:t>,</w:t>
      </w:r>
      <w:r>
        <w:rPr>
          <w:rStyle w:val="DecValTok"/>
        </w:rPr>
        <w:t>50622531</w:t>
      </w:r>
      <w:r>
        <w:rPr>
          <w:rStyle w:val="OtherTok"/>
        </w:rPr>
        <w:t>,</w:t>
      </w:r>
      <w:r>
        <w:rPr>
          <w:rStyle w:val="DecValTok"/>
        </w:rPr>
        <w:t>22016432</w:t>
      </w:r>
      <w:r>
        <w:rPr>
          <w:rStyle w:val="OtherTok"/>
        </w:rPr>
        <w:t>,</w:t>
      </w:r>
      <w:r>
        <w:rPr>
          <w:rStyle w:val="DecValTok"/>
        </w:rPr>
        <w:t>4881878136</w:t>
      </w:r>
      <w:r>
        <w:rPr>
          <w:rStyle w:val="OtherTok"/>
        </w:rPr>
        <w:t>,</w:t>
      </w:r>
      <w:r>
        <w:rPr>
          <w:rStyle w:val="DecValTok"/>
        </w:rPr>
        <w:t>12920037165</w:t>
      </w:r>
      <w:r>
        <w:rPr>
          <w:rStyle w:val="OtherTok"/>
        </w:rPr>
        <w:t>,</w:t>
      </w:r>
      <w:r>
        <w:rPr>
          <w:rStyle w:val="DecValTok"/>
        </w:rPr>
        <w:t>15548246815</w:t>
      </w:r>
      <w:r>
        <w:rPr>
          <w:rStyle w:val="OtherTok"/>
        </w:rPr>
        <w:t>,</w:t>
      </w:r>
      <w:r>
        <w:rPr>
          <w:rStyle w:val="DecValTok"/>
        </w:rPr>
        <w:t>3030986678</w:t>
      </w:r>
      <w:r>
        <w:rPr>
          <w:rStyle w:val="OtherTok"/>
        </w:rPr>
        <w:t>,</w:t>
      </w:r>
      <w:r>
        <w:rPr>
          <w:rStyle w:val="DecValTok"/>
        </w:rPr>
        <w:t>155220454</w:t>
      </w:r>
      <w:r>
        <w:rPr>
          <w:rStyle w:val="OtherTok"/>
        </w:rPr>
        <w:t>,</w:t>
      </w:r>
      <w:r>
        <w:rPr>
          <w:rStyle w:val="DecValTok"/>
        </w:rPr>
        <w:t>153755</w:t>
      </w:r>
      <w:r>
        <w:rPr>
          <w:rStyle w:val="OtherTok"/>
        </w:rPr>
        <w:t>,</w:t>
      </w:r>
      <w:r>
        <w:rPr>
          <w:rStyle w:val="DecValTok"/>
        </w:rPr>
        <w:t>612393732</w:t>
      </w:r>
      <w:r>
        <w:rPr>
          <w:rStyle w:val="OtherTok"/>
        </w:rPr>
        <w:t>,</w:t>
      </w:r>
      <w:r>
        <w:rPr>
          <w:rStyle w:val="DecValTok"/>
        </w:rPr>
        <w:t>120616000</w:t>
      </w:r>
      <w:r>
        <w:rPr>
          <w:rStyle w:val="OtherTok"/>
        </w:rPr>
        <w:t>,</w:t>
      </w:r>
      <w:r>
        <w:rPr>
          <w:rStyle w:val="DecValTok"/>
        </w:rPr>
        <w:t>3604862640</w:t>
      </w:r>
      <w:r>
        <w:rPr>
          <w:rStyle w:val="OtherTok"/>
        </w:rPr>
        <w:t>,</w:t>
      </w:r>
      <w:r>
        <w:rPr>
          <w:rStyle w:val="DecValTok"/>
        </w:rPr>
        <w:t>371656556936</w:t>
      </w:r>
      <w:r>
        <w:rPr>
          <w:rStyle w:val="OtherTok"/>
        </w:rPr>
        <w:t>,</w:t>
      </w:r>
      <w:r>
        <w:rPr>
          <w:rStyle w:val="DecValTok"/>
        </w:rPr>
        <w:t>1666923348868</w:t>
      </w:r>
      <w:r>
        <w:rPr>
          <w:rStyle w:val="OtherTok"/>
        </w:rPr>
        <w:t>,</w:t>
      </w:r>
      <w:r>
        <w:rPr>
          <w:rStyle w:val="DecValTok"/>
        </w:rPr>
        <w:t>23394883</w:t>
      </w:r>
      <w:r>
        <w:rPr>
          <w:rStyle w:val="OtherTok"/>
        </w:rPr>
        <w:t>,</w:t>
      </w:r>
      <w:r>
        <w:rPr>
          <w:rStyle w:val="DecValTok"/>
        </w:rPr>
        <w:t>176941</w:t>
      </w:r>
      <w:r>
        <w:rPr>
          <w:rStyle w:val="OtherTok"/>
        </w:rPr>
        <w:t>,</w:t>
      </w:r>
      <w:r>
        <w:rPr>
          <w:rStyle w:val="DecValTok"/>
        </w:rPr>
        <w:t>393312263</w:t>
      </w:r>
      <w:r>
        <w:rPr>
          <w:rStyle w:val="OtherTok"/>
        </w:rPr>
        <w:t>,</w:t>
      </w:r>
      <w:r>
        <w:rPr>
          <w:rStyle w:val="DecValTok"/>
        </w:rPr>
        <w:t>3374929681</w:t>
      </w:r>
      <w:r>
        <w:rPr>
          <w:rStyle w:val="OtherTok"/>
        </w:rPr>
        <w:t>,</w:t>
      </w:r>
      <w:r>
        <w:rPr>
          <w:rStyle w:val="DecValTok"/>
        </w:rPr>
        <w:t>86636423711</w:t>
      </w:r>
      <w:r>
        <w:rPr>
          <w:rStyle w:val="OtherTok"/>
        </w:rPr>
        <w:t>,</w:t>
      </w:r>
      <w:r>
        <w:rPr>
          <w:rStyle w:val="DecValTok"/>
        </w:rPr>
        <w:t>113618633</w:t>
      </w:r>
      <w:r>
        <w:rPr>
          <w:rStyle w:val="OtherTok"/>
        </w:rPr>
        <w:t>,</w:t>
      </w:r>
      <w:r>
        <w:rPr>
          <w:rStyle w:val="DecValTok"/>
        </w:rPr>
        <w:t>119702179</w:t>
      </w:r>
      <w:r>
        <w:rPr>
          <w:rStyle w:val="OtherTok"/>
        </w:rPr>
        <w:t>,</w:t>
      </w:r>
      <w:r>
        <w:rPr>
          <w:rStyle w:val="DecValTok"/>
        </w:rPr>
        <w:t>128390733</w:t>
      </w:r>
      <w:r>
        <w:rPr>
          <w:rStyle w:val="OtherTok"/>
        </w:rPr>
        <w:t>,</w:t>
      </w:r>
      <w:r>
        <w:rPr>
          <w:rStyle w:val="DecValTok"/>
        </w:rPr>
        <w:t>712119695</w:t>
      </w:r>
      <w:r>
        <w:rPr>
          <w:rStyle w:val="OtherTok"/>
        </w:rPr>
        <w:t>,</w:t>
      </w:r>
      <w:r>
        <w:rPr>
          <w:rStyle w:val="DecValTok"/>
        </w:rPr>
        <w:t>159278965188</w:t>
      </w:r>
      <w:r>
        <w:rPr>
          <w:rStyle w:val="OtherTok"/>
        </w:rPr>
        <w:t>,</w:t>
      </w:r>
      <w:r>
        <w:rPr>
          <w:rStyle w:val="DecValTok"/>
        </w:rPr>
        <w:t>2427028304</w:t>
      </w:r>
      <w:r>
        <w:rPr>
          <w:rStyle w:val="OtherTok"/>
        </w:rPr>
        <w:t>,</w:t>
      </w:r>
      <w:r>
        <w:rPr>
          <w:rStyle w:val="DecValTok"/>
        </w:rPr>
        <w:t>37771112</w:t>
      </w:r>
      <w:r>
        <w:rPr>
          <w:rStyle w:val="OtherTok"/>
        </w:rPr>
        <w:t>,</w:t>
      </w:r>
      <w:r>
        <w:rPr>
          <w:rStyle w:val="DecValTok"/>
        </w:rPr>
        <w:t>5863671688</w:t>
      </w:r>
      <w:r>
        <w:rPr>
          <w:rStyle w:val="OtherTok"/>
        </w:rPr>
        <w:t>,</w:t>
      </w:r>
      <w:r>
        <w:rPr>
          <w:rStyle w:val="DecValTok"/>
        </w:rPr>
        <w:t>21456109</w:t>
      </w:r>
      <w:r>
        <w:rPr>
          <w:rStyle w:val="OtherTok"/>
        </w:rPr>
        <w:t>,</w:t>
      </w:r>
      <w:r>
        <w:rPr>
          <w:rStyle w:val="DecValTok"/>
        </w:rPr>
        <w:t>26198608</w:t>
      </w:r>
      <w:r>
        <w:rPr>
          <w:rStyle w:val="OtherTok"/>
        </w:rPr>
        <w:t>,</w:t>
      </w:r>
      <w:r>
        <w:rPr>
          <w:rStyle w:val="DecValTok"/>
        </w:rPr>
        <w:t>0</w:t>
      </w:r>
      <w:r>
        <w:rPr>
          <w:rStyle w:val="OtherTok"/>
        </w:rPr>
        <w:t>,</w:t>
      </w:r>
      <w:r>
        <w:rPr>
          <w:rStyle w:val="DecValTok"/>
        </w:rPr>
        <w:t>3568634960</w:t>
      </w:r>
      <w:r>
        <w:rPr>
          <w:rStyle w:val="OtherTok"/>
        </w:rPr>
        <w:t>,</w:t>
      </w:r>
      <w:r>
        <w:rPr>
          <w:rStyle w:val="DecValTok"/>
        </w:rPr>
        <w:t>49006608</w:t>
      </w:r>
      <w:r>
        <w:rPr>
          <w:rStyle w:val="OtherTok"/>
        </w:rPr>
        <w:t>,</w:t>
      </w:r>
      <w:r>
        <w:rPr>
          <w:rStyle w:val="DecValTok"/>
        </w:rPr>
        <w:t>1134074301</w:t>
      </w:r>
      <w:r>
        <w:rPr>
          <w:rStyle w:val="OtherTok"/>
        </w:rPr>
        <w:t>,</w:t>
      </w:r>
      <w:r>
        <w:rPr>
          <w:rStyle w:val="DecValTok"/>
        </w:rPr>
        <w:t>93552459</w:t>
      </w:r>
      <w:r>
        <w:rPr>
          <w:rStyle w:val="OtherTok"/>
        </w:rPr>
        <w:t>,</w:t>
      </w:r>
      <w:r>
        <w:rPr>
          <w:rStyle w:val="DecValTok"/>
        </w:rPr>
        <w:t>251306142</w:t>
      </w:r>
      <w:r>
        <w:rPr>
          <w:rStyle w:val="OtherTok"/>
        </w:rPr>
        <w:t>,</w:t>
      </w:r>
      <w:r>
        <w:rPr>
          <w:rStyle w:val="DecValTok"/>
        </w:rPr>
        <w:t>51115108</w:t>
      </w:r>
      <w:r>
        <w:rPr>
          <w:rStyle w:val="OtherTok"/>
        </w:rPr>
        <w:t>,</w:t>
      </w:r>
      <w:r>
        <w:rPr>
          <w:rStyle w:val="DecValTok"/>
        </w:rPr>
        <w:t>716019965677</w:t>
      </w:r>
      <w:r>
        <w:rPr>
          <w:rStyle w:val="OtherTok"/>
        </w:rPr>
        <w:t>,</w:t>
      </w:r>
      <w:r>
        <w:rPr>
          <w:rStyle w:val="DecValTok"/>
        </w:rPr>
        <w:t>2691754304</w:t>
      </w:r>
      <w:r>
        <w:rPr>
          <w:rStyle w:val="OtherTok"/>
        </w:rPr>
        <w:t>,</w:t>
      </w:r>
      <w:r>
        <w:rPr>
          <w:rStyle w:val="DecValTok"/>
        </w:rPr>
        <w:t>4301164340</w:t>
      </w:r>
      <w:r>
        <w:rPr>
          <w:rStyle w:val="OtherTok"/>
        </w:rPr>
        <w:t>,</w:t>
      </w:r>
      <w:r>
        <w:rPr>
          <w:rStyle w:val="DecValTok"/>
        </w:rPr>
        <w:t>5269683162</w:t>
      </w:r>
      <w:r>
        <w:rPr>
          <w:rStyle w:val="OtherTok"/>
        </w:rPr>
        <w:t>,</w:t>
      </w:r>
      <w:r>
        <w:rPr>
          <w:rStyle w:val="DecValTok"/>
        </w:rPr>
        <w:t>196263667</w:t>
      </w:r>
      <w:r>
        <w:rPr>
          <w:rStyle w:val="OtherTok"/>
        </w:rPr>
        <w:t>,</w:t>
      </w:r>
      <w:r>
        <w:rPr>
          <w:rStyle w:val="DecValTok"/>
        </w:rPr>
        <w:t>451596393387</w:t>
      </w:r>
      <w:r>
        <w:rPr>
          <w:rStyle w:val="OtherTok"/>
        </w:rPr>
        <w:t>,</w:t>
      </w:r>
      <w:r>
        <w:rPr>
          <w:rStyle w:val="DecValTok"/>
        </w:rPr>
        <w:t>85529138518</w:t>
      </w:r>
      <w:r>
        <w:rPr>
          <w:rStyle w:val="OtherTok"/>
        </w:rPr>
        <w:t>,</w:t>
      </w:r>
      <w:r>
        <w:rPr>
          <w:rStyle w:val="DecValTok"/>
        </w:rPr>
        <w:t>0</w:t>
      </w:r>
      <w:r>
        <w:rPr>
          <w:rStyle w:val="OtherTok"/>
        </w:rPr>
        <w:t>,</w:t>
      </w:r>
      <w:r>
        <w:rPr>
          <w:rStyle w:val="DecValTok"/>
        </w:rPr>
        <w:t>32725917344</w:t>
      </w:r>
      <w:r>
        <w:rPr>
          <w:rStyle w:val="OtherTok"/>
        </w:rPr>
        <w:t>,</w:t>
      </w:r>
      <w:r>
        <w:rPr>
          <w:rStyle w:val="DecValTok"/>
        </w:rPr>
        <w:t>3940789598</w:t>
      </w:r>
      <w:r>
        <w:rPr>
          <w:rStyle w:val="OtherTok"/>
        </w:rPr>
        <w:t>,</w:t>
      </w:r>
      <w:r>
        <w:rPr>
          <w:rStyle w:val="DecValTok"/>
        </w:rPr>
        <w:t>3207998797</w:t>
      </w:r>
      <w:r>
        <w:rPr>
          <w:rStyle w:val="OtherTok"/>
        </w:rPr>
        <w:t>,</w:t>
      </w:r>
      <w:r>
        <w:rPr>
          <w:rStyle w:val="DecValTok"/>
        </w:rPr>
        <w:t>51632111</w:t>
      </w:r>
      <w:r>
        <w:rPr>
          <w:rStyle w:val="OtherTok"/>
        </w:rPr>
        <w:t>,</w:t>
      </w:r>
      <w:r>
        <w:rPr>
          <w:rStyle w:val="DecValTok"/>
        </w:rPr>
        <w:t>6926153235</w:t>
      </w:r>
      <w:r>
        <w:rPr>
          <w:rStyle w:val="OtherTok"/>
        </w:rPr>
        <w:t>,</w:t>
      </w:r>
      <w:r>
        <w:rPr>
          <w:rStyle w:val="DecValTok"/>
        </w:rPr>
        <w:t>91799747573</w:t>
      </w:r>
      <w:r>
        <w:rPr>
          <w:rStyle w:val="OtherTok"/>
        </w:rPr>
        <w:t>,</w:t>
      </w:r>
      <w:r>
        <w:rPr>
          <w:rStyle w:val="DecValTok"/>
        </w:rPr>
        <w:t>363916188</w:t>
      </w:r>
      <w:r>
        <w:rPr>
          <w:rStyle w:val="OtherTok"/>
        </w:rPr>
        <w:t>,</w:t>
      </w:r>
      <w:r>
        <w:rPr>
          <w:rStyle w:val="DecValTok"/>
        </w:rPr>
        <w:t>67652284689</w:t>
      </w:r>
      <w:r>
        <w:rPr>
          <w:rStyle w:val="OtherTok"/>
        </w:rPr>
        <w:t>,</w:t>
      </w:r>
      <w:r>
        <w:rPr>
          <w:rStyle w:val="DecValTok"/>
        </w:rPr>
        <w:t>73739997</w:t>
      </w:r>
      <w:r>
        <w:rPr>
          <w:rStyle w:val="OtherTok"/>
        </w:rPr>
        <w:t>,</w:t>
      </w:r>
      <w:r>
        <w:rPr>
          <w:rStyle w:val="DecValTok"/>
        </w:rPr>
        <w:t>2839121200</w:t>
      </w:r>
      <w:r>
        <w:rPr>
          <w:rStyle w:val="OtherTok"/>
        </w:rPr>
        <w:t>,</w:t>
      </w:r>
      <w:r>
        <w:rPr>
          <w:rStyle w:val="DecValTok"/>
        </w:rPr>
        <w:t>3838794345</w:t>
      </w:r>
      <w:r>
        <w:rPr>
          <w:rStyle w:val="OtherTok"/>
        </w:rPr>
        <w:t>,</w:t>
      </w:r>
      <w:r>
        <w:rPr>
          <w:rStyle w:val="DecValTok"/>
        </w:rPr>
        <w:t>3129636348</w:t>
      </w:r>
      <w:r>
        <w:rPr>
          <w:rStyle w:val="OtherTok"/>
        </w:rPr>
        <w:t>,</w:t>
      </w:r>
      <w:r>
        <w:rPr>
          <w:rStyle w:val="DecValTok"/>
        </w:rPr>
        <w:t>28763924</w:t>
      </w:r>
      <w:r>
        <w:rPr>
          <w:rStyle w:val="OtherTok"/>
        </w:rPr>
        <w:t>,</w:t>
      </w:r>
      <w:r>
        <w:rPr>
          <w:rStyle w:val="DecValTok"/>
        </w:rPr>
        <w:t>489461246</w:t>
      </w:r>
      <w:r>
        <w:rPr>
          <w:rStyle w:val="OtherTok"/>
        </w:rPr>
        <w:t>,</w:t>
      </w:r>
      <w:r>
        <w:rPr>
          <w:rStyle w:val="DecValTok"/>
        </w:rPr>
        <w:t>2396713223</w:t>
      </w:r>
      <w:r>
        <w:rPr>
          <w:rStyle w:val="OtherTok"/>
        </w:rPr>
        <w:t>,</w:t>
      </w:r>
      <w:r>
        <w:rPr>
          <w:rStyle w:val="DecValTok"/>
        </w:rPr>
        <w:t>693646459</w:t>
      </w:r>
      <w:r>
        <w:rPr>
          <w:rStyle w:val="OtherTok"/>
        </w:rPr>
        <w:t>,</w:t>
      </w:r>
      <w:r>
        <w:rPr>
          <w:rStyle w:val="DecValTok"/>
        </w:rPr>
        <w:t>2511307057</w:t>
      </w:r>
      <w:r>
        <w:rPr>
          <w:rStyle w:val="OtherTok"/>
        </w:rPr>
        <w:t>,</w:t>
      </w:r>
      <w:r>
        <w:rPr>
          <w:rStyle w:val="DecValTok"/>
        </w:rPr>
        <w:t>2115157648</w:t>
      </w:r>
      <w:r>
        <w:rPr>
          <w:rStyle w:val="OtherTok"/>
        </w:rPr>
        <w:t>,</w:t>
      </w:r>
      <w:r>
        <w:rPr>
          <w:rStyle w:val="DecValTok"/>
        </w:rPr>
        <w:t>1366889183</w:t>
      </w:r>
      <w:r>
        <w:rPr>
          <w:rStyle w:val="OtherTok"/>
        </w:rPr>
        <w:t>,</w:t>
      </w:r>
      <w:r>
        <w:rPr>
          <w:rStyle w:val="DecValTok"/>
        </w:rPr>
        <w:t>187376015</w:t>
      </w:r>
      <w:r>
        <w:rPr>
          <w:rStyle w:val="OtherTok"/>
        </w:rPr>
        <w:t>,</w:t>
      </w:r>
      <w:r>
        <w:rPr>
          <w:rStyle w:val="DecValTok"/>
        </w:rPr>
        <w:t>289504939</w:t>
      </w:r>
      <w:r>
        <w:rPr>
          <w:rStyle w:val="OtherTok"/>
        </w:rPr>
        <w:t>,</w:t>
      </w:r>
      <w:r>
        <w:rPr>
          <w:rStyle w:val="DecValTok"/>
        </w:rPr>
        <w:t>785156282</w:t>
      </w:r>
      <w:r>
        <w:rPr>
          <w:rStyle w:val="OtherTok"/>
        </w:rPr>
        <w:t>,</w:t>
      </w:r>
      <w:r>
        <w:rPr>
          <w:rStyle w:val="DecValTok"/>
        </w:rPr>
        <w:t>20431039</w:t>
      </w:r>
      <w:r>
        <w:rPr>
          <w:rStyle w:val="OtherTok"/>
        </w:rPr>
        <w:t>,</w:t>
      </w:r>
      <w:r>
        <w:rPr>
          <w:rStyle w:val="DecValTok"/>
        </w:rPr>
        <w:t>1410397323</w:t>
      </w:r>
      <w:r>
        <w:rPr>
          <w:rStyle w:val="OtherTok"/>
        </w:rPr>
        <w:t>,</w:t>
      </w:r>
      <w:r>
        <w:rPr>
          <w:rStyle w:val="DecValTok"/>
        </w:rPr>
        <w:t>24718034182</w:t>
      </w:r>
      <w:r>
        <w:rPr>
          <w:rStyle w:val="OtherTok"/>
        </w:rPr>
        <w:t>,</w:t>
      </w:r>
      <w:r>
        <w:rPr>
          <w:rStyle w:val="DecValTok"/>
        </w:rPr>
        <w:t>871217789895</w:t>
      </w:r>
      <w:r>
        <w:rPr>
          <w:rStyle w:val="OtherTok"/>
        </w:rPr>
        <w:t>,</w:t>
      </w:r>
      <w:r>
        <w:rPr>
          <w:rStyle w:val="DecValTok"/>
        </w:rPr>
        <w:t>363797321</w:t>
      </w:r>
      <w:r>
        <w:rPr>
          <w:rStyle w:val="OtherTok"/>
        </w:rPr>
        <w:t>,</w:t>
      </w:r>
      <w:r>
        <w:rPr>
          <w:rStyle w:val="DecValTok"/>
        </w:rPr>
        <w:t>329386663</w:t>
      </w:r>
      <w:r>
        <w:rPr>
          <w:rStyle w:val="OtherTok"/>
        </w:rPr>
        <w:t>,</w:t>
      </w:r>
      <w:r>
        <w:rPr>
          <w:rStyle w:val="DecValTok"/>
        </w:rPr>
        <w:t>320582048</w:t>
      </w:r>
      <w:r>
        <w:rPr>
          <w:rStyle w:val="OtherTok"/>
        </w:rPr>
        <w:t>,</w:t>
      </w:r>
      <w:r>
        <w:rPr>
          <w:rStyle w:val="DecValTok"/>
        </w:rPr>
        <w:t>507173051</w:t>
      </w:r>
      <w:r>
        <w:rPr>
          <w:rStyle w:val="OtherTok"/>
        </w:rPr>
        <w:t>,</w:t>
      </w:r>
      <w:r>
        <w:rPr>
          <w:rStyle w:val="DecValTok"/>
        </w:rPr>
        <w:t>17928256793</w:t>
      </w:r>
      <w:r>
        <w:rPr>
          <w:rStyle w:val="OtherTok"/>
        </w:rPr>
        <w:t>,</w:t>
      </w:r>
      <w:r>
        <w:rPr>
          <w:rStyle w:val="DecValTok"/>
        </w:rPr>
        <w:t>308876780</w:t>
      </w:r>
      <w:r>
        <w:rPr>
          <w:rStyle w:val="OtherTok"/>
        </w:rPr>
        <w:t>,</w:t>
      </w:r>
      <w:r>
        <w:rPr>
          <w:rStyle w:val="DecValTok"/>
        </w:rPr>
        <w:t>356395722</w:t>
      </w:r>
      <w:r>
        <w:rPr>
          <w:rStyle w:val="OtherTok"/>
        </w:rPr>
        <w:t>,</w:t>
      </w:r>
      <w:r>
        <w:rPr>
          <w:rStyle w:val="DecValTok"/>
        </w:rPr>
        <w:lastRenderedPageBreak/>
        <w:t>394967436</w:t>
      </w:r>
      <w:r>
        <w:rPr>
          <w:rStyle w:val="OtherTok"/>
        </w:rPr>
        <w:t>,</w:t>
      </w:r>
      <w:r>
        <w:rPr>
          <w:rStyle w:val="DecValTok"/>
        </w:rPr>
        <w:t>0</w:t>
      </w:r>
      <w:r>
        <w:rPr>
          <w:rStyle w:val="OtherTok"/>
        </w:rPr>
        <w:t>,</w:t>
      </w:r>
      <w:r>
        <w:rPr>
          <w:rStyle w:val="DecValTok"/>
        </w:rPr>
        <w:t>516683689</w:t>
      </w:r>
      <w:r>
        <w:rPr>
          <w:rStyle w:val="OtherTok"/>
        </w:rPr>
        <w:t>,</w:t>
      </w:r>
      <w:r>
        <w:rPr>
          <w:rStyle w:val="DecValTok"/>
        </w:rPr>
        <w:t>642187221</w:t>
      </w:r>
      <w:r>
        <w:rPr>
          <w:rStyle w:val="OtherTok"/>
        </w:rPr>
        <w:t>,</w:t>
      </w:r>
      <w:r>
        <w:rPr>
          <w:rStyle w:val="DecValTok"/>
        </w:rPr>
        <w:t>46608739298</w:t>
      </w:r>
      <w:r>
        <w:rPr>
          <w:rStyle w:val="OtherTok"/>
        </w:rPr>
        <w:t>,</w:t>
      </w:r>
      <w:r>
        <w:rPr>
          <w:rStyle w:val="DecValTok"/>
        </w:rPr>
        <w:t>1920651</w:t>
      </w:r>
      <w:r>
        <w:rPr>
          <w:rStyle w:val="OtherTok"/>
        </w:rPr>
        <w:t>,</w:t>
      </w:r>
      <w:r>
        <w:rPr>
          <w:rStyle w:val="DecValTok"/>
        </w:rPr>
        <w:t>598618150</w:t>
      </w:r>
      <w:r>
        <w:rPr>
          <w:rStyle w:val="OtherTok"/>
        </w:rPr>
        <w:t>,</w:t>
      </w:r>
      <w:r>
        <w:rPr>
          <w:rStyle w:val="DecValTok"/>
        </w:rPr>
        <w:t>13699167</w:t>
      </w:r>
      <w:r>
        <w:rPr>
          <w:rStyle w:val="OtherTok"/>
        </w:rPr>
        <w:t>,</w:t>
      </w:r>
      <w:r>
        <w:rPr>
          <w:rStyle w:val="DecValTok"/>
        </w:rPr>
        <w:t>1764577473</w:t>
      </w:r>
      <w:r>
        <w:rPr>
          <w:rStyle w:val="OtherTok"/>
        </w:rPr>
        <w:t>,</w:t>
      </w:r>
      <w:r>
        <w:rPr>
          <w:rStyle w:val="DecValTok"/>
        </w:rPr>
        <w:t>197486690</w:t>
      </w:r>
      <w:r>
        <w:rPr>
          <w:rStyle w:val="OtherTok"/>
        </w:rPr>
        <w:t>,</w:t>
      </w:r>
      <w:r>
        <w:rPr>
          <w:rStyle w:val="DecValTok"/>
        </w:rPr>
        <w:t>1307427</w:t>
      </w:r>
      <w:r>
        <w:rPr>
          <w:rStyle w:val="OtherTok"/>
        </w:rPr>
        <w:t>,</w:t>
      </w:r>
      <w:r>
        <w:rPr>
          <w:rStyle w:val="DecValTok"/>
        </w:rPr>
        <w:t>16572000126</w:t>
      </w:r>
      <w:r>
        <w:rPr>
          <w:rStyle w:val="OtherTok"/>
        </w:rPr>
        <w:t>,</w:t>
      </w:r>
      <w:r>
        <w:rPr>
          <w:rStyle w:val="DecValTok"/>
        </w:rPr>
        <w:t>4459298793</w:t>
      </w:r>
      <w:r>
        <w:rPr>
          <w:rStyle w:val="OtherTok"/>
        </w:rPr>
        <w:t>,</w:t>
      </w:r>
      <w:r>
        <w:rPr>
          <w:rStyle w:val="DecValTok"/>
        </w:rPr>
        <w:t>10281477533</w:t>
      </w:r>
      <w:r>
        <w:rPr>
          <w:rStyle w:val="OtherTok"/>
        </w:rPr>
        <w:t>,</w:t>
      </w:r>
      <w:r>
        <w:rPr>
          <w:rStyle w:val="DecValTok"/>
        </w:rPr>
        <w:t>199038555</w:t>
      </w:r>
      <w:r>
        <w:rPr>
          <w:rStyle w:val="OtherTok"/>
        </w:rPr>
        <w:t>,</w:t>
      </w:r>
      <w:r>
        <w:rPr>
          <w:rStyle w:val="DecValTok"/>
        </w:rPr>
        <w:t>5059191</w:t>
      </w:r>
      <w:r>
        <w:rPr>
          <w:rStyle w:val="OtherTok"/>
        </w:rPr>
        <w:t>,</w:t>
      </w:r>
      <w:r>
        <w:rPr>
          <w:rStyle w:val="DecValTok"/>
        </w:rPr>
        <w:t>8470069820</w:t>
      </w:r>
      <w:r>
        <w:rPr>
          <w:rStyle w:val="OtherTok"/>
        </w:rPr>
        <w:t>,</w:t>
      </w:r>
      <w:r>
        <w:rPr>
          <w:rStyle w:val="DecValTok"/>
        </w:rPr>
        <w:t>9831096753</w:t>
      </w:r>
      <w:r>
        <w:rPr>
          <w:rStyle w:val="OtherTok"/>
        </w:rPr>
        <w:t>,</w:t>
      </w:r>
      <w:r>
        <w:rPr>
          <w:rStyle w:val="DecValTok"/>
        </w:rPr>
        <w:t>113796791</w:t>
      </w:r>
      <w:r>
        <w:rPr>
          <w:rStyle w:val="OtherTok"/>
        </w:rPr>
        <w:t>,</w:t>
      </w:r>
      <w:r>
        <w:rPr>
          <w:rStyle w:val="DecValTok"/>
        </w:rPr>
        <w:t>2551639404</w:t>
      </w:r>
      <w:r>
        <w:rPr>
          <w:rStyle w:val="OtherTok"/>
        </w:rPr>
        <w:t>,</w:t>
      </w:r>
      <w:r>
        <w:rPr>
          <w:rStyle w:val="DecValTok"/>
        </w:rPr>
        <w:t>1933949661</w:t>
      </w:r>
      <w:r>
        <w:rPr>
          <w:rStyle w:val="OtherTok"/>
        </w:rPr>
        <w:t>,</w:t>
      </w:r>
      <w:r>
        <w:rPr>
          <w:rStyle w:val="DecValTok"/>
        </w:rPr>
        <w:t>498258868</w:t>
      </w:r>
      <w:r>
        <w:rPr>
          <w:rStyle w:val="OtherTok"/>
        </w:rPr>
        <w:t>,</w:t>
      </w:r>
      <w:r>
        <w:rPr>
          <w:rStyle w:val="DecValTok"/>
        </w:rPr>
        <w:t>5776074591</w:t>
      </w:r>
      <w:r>
        <w:rPr>
          <w:rStyle w:val="OtherTok"/>
        </w:rPr>
        <w:t>,</w:t>
      </w:r>
      <w:r>
        <w:rPr>
          <w:rStyle w:val="DecValTok"/>
        </w:rPr>
        <w:t>830741</w:t>
      </w:r>
      <w:r>
        <w:rPr>
          <w:rStyle w:val="OtherTok"/>
        </w:rPr>
        <w:t>,</w:t>
      </w:r>
      <w:r>
        <w:rPr>
          <w:rStyle w:val="DecValTok"/>
        </w:rPr>
        <w:t>299930352842</w:t>
      </w:r>
      <w:r>
        <w:rPr>
          <w:rStyle w:val="OtherTok"/>
        </w:rPr>
        <w:t>,</w:t>
      </w:r>
      <w:r>
        <w:rPr>
          <w:rStyle w:val="DecValTok"/>
        </w:rPr>
        <w:t>0</w:t>
      </w:r>
      <w:r>
        <w:rPr>
          <w:rStyle w:val="OtherTok"/>
        </w:rPr>
        <w:t>,</w:t>
      </w:r>
      <w:r>
        <w:rPr>
          <w:rStyle w:val="DecValTok"/>
        </w:rPr>
        <w:t>532110713</w:t>
      </w:r>
      <w:r>
        <w:rPr>
          <w:rStyle w:val="OtherTok"/>
        </w:rPr>
        <w:t>,</w:t>
      </w:r>
      <w:r>
        <w:rPr>
          <w:rStyle w:val="DecValTok"/>
        </w:rPr>
        <w:t>89182017</w:t>
      </w:r>
      <w:r>
        <w:rPr>
          <w:rStyle w:val="OtherTok"/>
        </w:rPr>
        <w:t>,</w:t>
      </w:r>
      <w:r>
        <w:rPr>
          <w:rStyle w:val="DecValTok"/>
        </w:rPr>
        <w:t>0</w:t>
      </w:r>
      <w:r>
        <w:rPr>
          <w:rStyle w:val="OtherTok"/>
        </w:rPr>
        <w:t>,</w:t>
      </w:r>
      <w:r>
        <w:rPr>
          <w:rStyle w:val="DecValTok"/>
        </w:rPr>
        <w:t>3307890419</w:t>
      </w:r>
      <w:r>
        <w:rPr>
          <w:rStyle w:val="OtherTok"/>
        </w:rPr>
        <w:t>,</w:t>
      </w:r>
      <w:r>
        <w:rPr>
          <w:rStyle w:val="DecValTok"/>
        </w:rPr>
        <w:t>17060562675</w:t>
      </w:r>
      <w:r>
        <w:rPr>
          <w:rStyle w:val="OtherTok"/>
        </w:rPr>
        <w:t>,</w:t>
      </w:r>
      <w:r>
        <w:rPr>
          <w:rStyle w:val="DecValTok"/>
        </w:rPr>
        <w:t>1866607254</w:t>
      </w:r>
      <w:r>
        <w:rPr>
          <w:rStyle w:val="OtherTok"/>
        </w:rPr>
        <w:t>,</w:t>
      </w:r>
      <w:r>
        <w:rPr>
          <w:rStyle w:val="DecValTok"/>
        </w:rPr>
        <w:t>49383649100</w:t>
      </w:r>
      <w:r>
        <w:rPr>
          <w:rStyle w:val="OtherTok"/>
        </w:rPr>
        <w:t>,</w:t>
      </w:r>
      <w:r>
        <w:rPr>
          <w:rStyle w:val="DecValTok"/>
        </w:rPr>
        <w:t>23435412</w:t>
      </w:r>
      <w:r>
        <w:rPr>
          <w:rStyle w:val="OtherTok"/>
        </w:rPr>
        <w:t>,</w:t>
      </w:r>
      <w:r>
        <w:rPr>
          <w:rStyle w:val="DecValTok"/>
        </w:rPr>
        <w:t>986814488</w:t>
      </w:r>
      <w:r>
        <w:rPr>
          <w:rStyle w:val="OtherTok"/>
        </w:rPr>
        <w:t>,</w:t>
      </w:r>
      <w:r>
        <w:rPr>
          <w:rStyle w:val="DecValTok"/>
        </w:rPr>
        <w:t>2130098761</w:t>
      </w:r>
      <w:r>
        <w:rPr>
          <w:rStyle w:val="OtherTok"/>
        </w:rPr>
        <w:t>,</w:t>
      </w:r>
      <w:r>
        <w:rPr>
          <w:rStyle w:val="DecValTok"/>
        </w:rPr>
        <w:t>130777632</w:t>
      </w:r>
      <w:r>
        <w:rPr>
          <w:rStyle w:val="OtherTok"/>
        </w:rPr>
        <w:t>,</w:t>
      </w:r>
      <w:r>
        <w:rPr>
          <w:rStyle w:val="DecValTok"/>
        </w:rPr>
        <w:t>2064845098</w:t>
      </w:r>
      <w:r>
        <w:rPr>
          <w:rStyle w:val="OtherTok"/>
        </w:rPr>
        <w:t>,</w:t>
      </w:r>
      <w:r>
        <w:rPr>
          <w:rStyle w:val="DecValTok"/>
        </w:rPr>
        <w:t>30771220495</w:t>
      </w:r>
      <w:r>
        <w:rPr>
          <w:rStyle w:val="OtherTok"/>
        </w:rPr>
        <w:t>,</w:t>
      </w:r>
      <w:r>
        <w:rPr>
          <w:rStyle w:val="DecValTok"/>
        </w:rPr>
        <w:t>30703137284</w:t>
      </w:r>
      <w:r>
        <w:rPr>
          <w:rStyle w:val="OtherTok"/>
        </w:rPr>
        <w:t>,</w:t>
      </w:r>
      <w:r>
        <w:rPr>
          <w:rStyle w:val="DecValTok"/>
        </w:rPr>
        <w:t>6983</w:t>
      </w:r>
      <w:r>
        <w:rPr>
          <w:rStyle w:val="OtherTok"/>
        </w:rPr>
        <w:t>,</w:t>
      </w:r>
      <w:r>
        <w:rPr>
          <w:rStyle w:val="DecValTok"/>
        </w:rPr>
        <w:t>16824689477</w:t>
      </w:r>
      <w:r>
        <w:rPr>
          <w:rStyle w:val="OtherTok"/>
        </w:rPr>
        <w:t>,</w:t>
      </w:r>
      <w:r>
        <w:rPr>
          <w:rStyle w:val="DecValTok"/>
        </w:rPr>
        <w:t>6871374531</w:t>
      </w:r>
      <w:r>
        <w:rPr>
          <w:rStyle w:val="OtherTok"/>
        </w:rPr>
        <w:t>,</w:t>
      </w:r>
      <w:r>
        <w:rPr>
          <w:rStyle w:val="DecValTok"/>
        </w:rPr>
        <w:t>0</w:t>
      </w:r>
      <w:r>
        <w:rPr>
          <w:rStyle w:val="OtherTok"/>
        </w:rPr>
        <w:t>,</w:t>
      </w:r>
      <w:r>
        <w:rPr>
          <w:rStyle w:val="DecValTok"/>
        </w:rPr>
        <w:t>2013092380</w:t>
      </w:r>
      <w:r>
        <w:rPr>
          <w:rStyle w:val="OtherTok"/>
        </w:rPr>
        <w:t>,</w:t>
      </w:r>
      <w:r>
        <w:rPr>
          <w:rStyle w:val="DecValTok"/>
        </w:rPr>
        <w:t>10726556854</w:t>
      </w:r>
      <w:r>
        <w:rPr>
          <w:rStyle w:val="OtherTok"/>
        </w:rPr>
        <w:t>,</w:t>
      </w:r>
      <w:r>
        <w:rPr>
          <w:rStyle w:val="DecValTok"/>
        </w:rPr>
        <w:t>44506548846</w:t>
      </w:r>
      <w:r>
        <w:rPr>
          <w:rStyle w:val="OtherTok"/>
        </w:rPr>
        <w:t>,</w:t>
      </w:r>
      <w:r>
        <w:rPr>
          <w:rStyle w:val="DecValTok"/>
        </w:rPr>
        <w:t>3754514115</w:t>
      </w:r>
      <w:r>
        <w:rPr>
          <w:rStyle w:val="OtherTok"/>
        </w:rPr>
        <w:t>,</w:t>
      </w:r>
      <w:r>
        <w:rPr>
          <w:rStyle w:val="DecValTok"/>
        </w:rPr>
        <w:t>467195</w:t>
      </w:r>
      <w:r>
        <w:rPr>
          <w:rStyle w:val="OtherTok"/>
        </w:rPr>
        <w:t>,</w:t>
      </w:r>
      <w:r>
        <w:rPr>
          <w:rStyle w:val="DecValTok"/>
        </w:rPr>
        <w:t>14397378</w:t>
      </w:r>
      <w:r>
        <w:rPr>
          <w:rStyle w:val="OtherTok"/>
        </w:rPr>
        <w:t>,</w:t>
      </w:r>
      <w:r>
        <w:rPr>
          <w:rStyle w:val="DecValTok"/>
        </w:rPr>
        <w:t>36472667</w:t>
      </w:r>
      <w:r>
        <w:rPr>
          <w:rStyle w:val="OtherTok"/>
        </w:rPr>
        <w:t>,</w:t>
      </w:r>
      <w:r>
        <w:rPr>
          <w:rStyle w:val="DecValTok"/>
        </w:rPr>
        <w:t>7072080</w:t>
      </w:r>
      <w:r>
        <w:rPr>
          <w:rStyle w:val="OtherTok"/>
        </w:rPr>
        <w:t>,</w:t>
      </w:r>
      <w:r>
        <w:rPr>
          <w:rStyle w:val="DecValTok"/>
        </w:rPr>
        <w:t>21918946</w:t>
      </w:r>
      <w:r>
        <w:rPr>
          <w:rStyle w:val="OtherTok"/>
        </w:rPr>
        <w:t>,</w:t>
      </w:r>
      <w:r>
        <w:rPr>
          <w:rStyle w:val="DecValTok"/>
        </w:rPr>
        <w:t>83308845</w:t>
      </w:r>
      <w:r>
        <w:rPr>
          <w:rStyle w:val="OtherTok"/>
        </w:rPr>
        <w:t>,</w:t>
      </w:r>
      <w:r>
        <w:rPr>
          <w:rStyle w:val="DecValTok"/>
        </w:rPr>
        <w:t>21604760</w:t>
      </w:r>
      <w:r>
        <w:rPr>
          <w:rStyle w:val="OtherTok"/>
        </w:rPr>
        <w:t>,</w:t>
      </w:r>
      <w:r>
        <w:rPr>
          <w:rStyle w:val="DecValTok"/>
        </w:rPr>
        <w:t>47410774</w:t>
      </w:r>
      <w:r>
        <w:rPr>
          <w:rStyle w:val="OtherTok"/>
        </w:rPr>
        <w:t>,</w:t>
      </w:r>
      <w:r>
        <w:rPr>
          <w:rStyle w:val="DecValTok"/>
        </w:rPr>
        <w:t>17834813344</w:t>
      </w:r>
      <w:r>
        <w:rPr>
          <w:rStyle w:val="OtherTok"/>
        </w:rPr>
        <w:t>,</w:t>
      </w:r>
      <w:r>
        <w:rPr>
          <w:rStyle w:val="DecValTok"/>
        </w:rPr>
        <w:t>682265407</w:t>
      </w:r>
      <w:r>
        <w:rPr>
          <w:rStyle w:val="OtherTok"/>
        </w:rPr>
        <w:t>,</w:t>
      </w:r>
      <w:r>
        <w:rPr>
          <w:rStyle w:val="DecValTok"/>
        </w:rPr>
        <w:t>2980481525</w:t>
      </w:r>
      <w:r>
        <w:rPr>
          <w:rStyle w:val="OtherTok"/>
        </w:rPr>
        <w:t>,</w:t>
      </w:r>
      <w:r>
        <w:rPr>
          <w:rStyle w:val="DecValTok"/>
        </w:rPr>
        <w:t>74140157</w:t>
      </w:r>
      <w:r>
        <w:rPr>
          <w:rStyle w:val="OtherTok"/>
        </w:rPr>
        <w:t>,</w:t>
      </w:r>
      <w:r>
        <w:rPr>
          <w:rStyle w:val="DecValTok"/>
        </w:rPr>
        <w:t>409404322</w:t>
      </w:r>
      <w:r>
        <w:rPr>
          <w:rStyle w:val="OtherTok"/>
        </w:rPr>
        <w:t>,</w:t>
      </w:r>
      <w:r>
        <w:rPr>
          <w:rStyle w:val="DecValTok"/>
        </w:rPr>
        <w:t>4025229381</w:t>
      </w:r>
      <w:r>
        <w:rPr>
          <w:rStyle w:val="OtherTok"/>
        </w:rPr>
        <w:t>,</w:t>
      </w:r>
      <w:r>
        <w:rPr>
          <w:rStyle w:val="DecValTok"/>
        </w:rPr>
        <w:t>19454343</w:t>
      </w:r>
      <w:r>
        <w:rPr>
          <w:rStyle w:val="OtherTok"/>
        </w:rPr>
        <w:t>,</w:t>
      </w:r>
      <w:r>
        <w:rPr>
          <w:rStyle w:val="DecValTok"/>
        </w:rPr>
        <w:t>2237448793</w:t>
      </w:r>
      <w:r>
        <w:rPr>
          <w:rStyle w:val="OtherTok"/>
        </w:rPr>
        <w:t>,</w:t>
      </w:r>
      <w:r>
        <w:rPr>
          <w:rStyle w:val="DecValTok"/>
        </w:rPr>
        <w:t>936064001</w:t>
      </w:r>
      <w:r>
        <w:rPr>
          <w:rStyle w:val="OtherTok"/>
        </w:rPr>
        <w:t>,</w:t>
      </w:r>
      <w:r>
        <w:rPr>
          <w:rStyle w:val="DecValTok"/>
        </w:rPr>
        <w:t>76112806</w:t>
      </w:r>
      <w:r>
        <w:rPr>
          <w:rStyle w:val="OtherTok"/>
        </w:rPr>
        <w:t>,</w:t>
      </w:r>
      <w:r>
        <w:rPr>
          <w:rStyle w:val="DecValTok"/>
        </w:rPr>
        <w:t>516808900</w:t>
      </w:r>
      <w:r>
        <w:rPr>
          <w:rStyle w:val="OtherTok"/>
        </w:rPr>
        <w:t>,</w:t>
      </w:r>
      <w:r>
        <w:rPr>
          <w:rStyle w:val="DecValTok"/>
        </w:rPr>
        <w:t>8226298375</w:t>
      </w:r>
      <w:r>
        <w:rPr>
          <w:rStyle w:val="OtherTok"/>
        </w:rPr>
        <w:t>,</w:t>
      </w:r>
      <w:r>
        <w:rPr>
          <w:rStyle w:val="DecValTok"/>
        </w:rPr>
        <w:t>212131448464</w:t>
      </w:r>
      <w:r>
        <w:rPr>
          <w:rStyle w:val="OtherTok"/>
        </w:rPr>
        <w:t>,</w:t>
      </w:r>
      <w:r>
        <w:rPr>
          <w:rStyle w:val="DecValTok"/>
        </w:rPr>
        <w:t>85740636145</w:t>
      </w:r>
      <w:r>
        <w:rPr>
          <w:rStyle w:val="OtherTok"/>
        </w:rPr>
        <w:t>,</w:t>
      </w:r>
      <w:r>
        <w:rPr>
          <w:rStyle w:val="DecValTok"/>
        </w:rPr>
        <w:t>105000898</w:t>
      </w:r>
      <w:r>
        <w:rPr>
          <w:rStyle w:val="OtherTok"/>
        </w:rPr>
        <w:t>,</w:t>
      </w:r>
      <w:r>
        <w:rPr>
          <w:rStyle w:val="DecValTok"/>
        </w:rPr>
        <w:t>28936935597</w:t>
      </w:r>
      <w:r>
        <w:rPr>
          <w:rStyle w:val="OtherTok"/>
        </w:rPr>
        <w:t>,</w:t>
      </w:r>
      <w:r>
        <w:rPr>
          <w:rStyle w:val="DecValTok"/>
        </w:rPr>
        <w:t>10077148546</w:t>
      </w:r>
      <w:r>
        <w:rPr>
          <w:rStyle w:val="OtherTok"/>
        </w:rPr>
        <w:t>,</w:t>
      </w:r>
      <w:r>
        <w:rPr>
          <w:rStyle w:val="DecValTok"/>
        </w:rPr>
        <w:t>1275621089</w:t>
      </w:r>
      <w:r>
        <w:rPr>
          <w:rStyle w:val="OtherTok"/>
        </w:rPr>
        <w:t>,</w:t>
      </w:r>
      <w:r>
        <w:rPr>
          <w:rStyle w:val="DecValTok"/>
        </w:rPr>
        <w:t>148719360</w:t>
      </w:r>
      <w:r>
        <w:rPr>
          <w:rStyle w:val="OtherTok"/>
        </w:rPr>
        <w:t>,</w:t>
      </w:r>
      <w:r>
        <w:rPr>
          <w:rStyle w:val="DecValTok"/>
        </w:rPr>
        <w:t>6222309391</w:t>
      </w:r>
      <w:r>
        <w:rPr>
          <w:rStyle w:val="OtherTok"/>
        </w:rPr>
        <w:t>,</w:t>
      </w:r>
      <w:r>
        <w:rPr>
          <w:rStyle w:val="DecValTok"/>
        </w:rPr>
        <w:t>8888453801</w:t>
      </w:r>
      <w:r>
        <w:rPr>
          <w:rStyle w:val="OtherTok"/>
        </w:rPr>
        <w:t>,</w:t>
      </w:r>
      <w:r>
        <w:rPr>
          <w:rStyle w:val="DecValTok"/>
        </w:rPr>
        <w:t>689197244</w:t>
      </w:r>
      <w:r>
        <w:rPr>
          <w:rStyle w:val="OtherTok"/>
        </w:rPr>
        <w:t>,</w:t>
      </w:r>
      <w:r>
        <w:rPr>
          <w:rStyle w:val="DecValTok"/>
        </w:rPr>
        <w:t>10698860857</w:t>
      </w:r>
      <w:r>
        <w:rPr>
          <w:rStyle w:val="OtherTok"/>
        </w:rPr>
        <w:t>,</w:t>
      </w:r>
      <w:r>
        <w:rPr>
          <w:rStyle w:val="DecValTok"/>
        </w:rPr>
        <w:t>2020355250</w:t>
      </w:r>
      <w:r>
        <w:rPr>
          <w:rStyle w:val="OtherTok"/>
        </w:rPr>
        <w:t>,</w:t>
      </w:r>
      <w:r>
        <w:rPr>
          <w:rStyle w:val="DecValTok"/>
        </w:rPr>
        <w:t>1014452116</w:t>
      </w:r>
      <w:r>
        <w:rPr>
          <w:rStyle w:val="OtherTok"/>
        </w:rPr>
        <w:t>,</w:t>
      </w:r>
      <w:r>
        <w:rPr>
          <w:rStyle w:val="DecValTok"/>
        </w:rPr>
        <w:t>29743619604</w:t>
      </w:r>
      <w:r>
        <w:rPr>
          <w:rStyle w:val="OtherTok"/>
        </w:rPr>
        <w:t>,</w:t>
      </w:r>
      <w:r>
        <w:rPr>
          <w:rStyle w:val="DecValTok"/>
        </w:rPr>
        <w:t>352558821</w:t>
      </w:r>
      <w:r>
        <w:rPr>
          <w:rStyle w:val="OtherTok"/>
        </w:rPr>
        <w:t>,</w:t>
      </w:r>
      <w:r>
        <w:rPr>
          <w:rStyle w:val="DecValTok"/>
        </w:rPr>
        <w:t>669681031</w:t>
      </w:r>
      <w:r>
        <w:rPr>
          <w:rStyle w:val="OtherTok"/>
        </w:rPr>
        <w:t>,</w:t>
      </w:r>
      <w:r>
        <w:rPr>
          <w:rStyle w:val="DecValTok"/>
        </w:rPr>
        <w:t>163930</w:t>
      </w:r>
      <w:r>
        <w:rPr>
          <w:rStyle w:val="OtherTok"/>
        </w:rPr>
        <w:t>,</w:t>
      </w:r>
      <w:r>
        <w:rPr>
          <w:rStyle w:val="DecValTok"/>
        </w:rPr>
        <w:t>36737610</w:t>
      </w:r>
      <w:r>
        <w:rPr>
          <w:rStyle w:val="OtherTok"/>
        </w:rPr>
        <w:t>,</w:t>
      </w:r>
      <w:r>
        <w:rPr>
          <w:rStyle w:val="DecValTok"/>
        </w:rPr>
        <w:t>425656739</w:t>
      </w:r>
      <w:r>
        <w:rPr>
          <w:rStyle w:val="OtherTok"/>
        </w:rPr>
        <w:t>,</w:t>
      </w:r>
      <w:r>
        <w:rPr>
          <w:rStyle w:val="DecValTok"/>
        </w:rPr>
        <w:t>3345748228</w:t>
      </w:r>
      <w:r>
        <w:rPr>
          <w:rStyle w:val="OtherTok"/>
        </w:rPr>
        <w:t>,</w:t>
      </w:r>
      <w:r>
        <w:rPr>
          <w:rStyle w:val="DecValTok"/>
        </w:rPr>
        <w:t>43471320844</w:t>
      </w:r>
      <w:r>
        <w:rPr>
          <w:rStyle w:val="OtherTok"/>
        </w:rPr>
        <w:t>,</w:t>
      </w:r>
      <w:r>
        <w:rPr>
          <w:rStyle w:val="DecValTok"/>
        </w:rPr>
        <w:t>2648991746</w:t>
      </w:r>
      <w:r>
        <w:rPr>
          <w:rStyle w:val="OtherTok"/>
        </w:rPr>
        <w:t>,</w:t>
      </w:r>
      <w:r>
        <w:rPr>
          <w:rStyle w:val="DecValTok"/>
        </w:rPr>
        <w:t>25102561</w:t>
      </w:r>
      <w:r>
        <w:rPr>
          <w:rStyle w:val="OtherTok"/>
        </w:rPr>
        <w:t>,</w:t>
      </w:r>
      <w:r>
        <w:rPr>
          <w:rStyle w:val="DecValTok"/>
        </w:rPr>
        <w:t>3512869</w:t>
      </w:r>
      <w:r>
        <w:rPr>
          <w:rStyle w:val="OtherTok"/>
        </w:rPr>
        <w:t>,</w:t>
      </w:r>
      <w:r>
        <w:rPr>
          <w:rStyle w:val="DecValTok"/>
        </w:rPr>
        <w:t>3196074140</w:t>
      </w:r>
      <w:r>
        <w:rPr>
          <w:rStyle w:val="OtherTok"/>
        </w:rPr>
        <w:t>,</w:t>
      </w:r>
      <w:r>
        <w:rPr>
          <w:rStyle w:val="DecValTok"/>
        </w:rPr>
        <w:t>8864417627</w:t>
      </w:r>
      <w:r>
        <w:rPr>
          <w:rStyle w:val="OtherTok"/>
        </w:rPr>
        <w:t>,</w:t>
      </w:r>
      <w:r>
        <w:rPr>
          <w:rStyle w:val="DecValTok"/>
        </w:rPr>
        <w:t>9035817769</w:t>
      </w:r>
      <w:r>
        <w:rPr>
          <w:rStyle w:val="OtherTok"/>
        </w:rPr>
        <w:t>,</w:t>
      </w:r>
      <w:r>
        <w:rPr>
          <w:rStyle w:val="DecValTok"/>
        </w:rPr>
        <w:t>46157734063</w:t>
      </w:r>
      <w:r>
        <w:rPr>
          <w:rStyle w:val="OtherTok"/>
        </w:rPr>
        <w:t>,</w:t>
      </w:r>
      <w:r>
        <w:rPr>
          <w:rStyle w:val="DecValTok"/>
        </w:rPr>
        <w:t>382948432045</w:t>
      </w:r>
      <w:r>
        <w:rPr>
          <w:rStyle w:val="OtherTok"/>
        </w:rPr>
        <w:t>,</w:t>
      </w:r>
      <w:r>
        <w:rPr>
          <w:rStyle w:val="DecValTok"/>
        </w:rPr>
        <w:t>1219743000</w:t>
      </w:r>
      <w:r>
        <w:rPr>
          <w:rStyle w:val="OtherTok"/>
        </w:rPr>
        <w:t>,</w:t>
      </w:r>
      <w:r>
        <w:rPr>
          <w:rStyle w:val="DecValTok"/>
        </w:rPr>
        <w:t>1377001839853</w:t>
      </w:r>
      <w:r>
        <w:rPr>
          <w:rStyle w:val="OtherTok"/>
        </w:rPr>
        <w:t>,</w:t>
      </w:r>
      <w:r>
        <w:rPr>
          <w:rStyle w:val="DecValTok"/>
        </w:rPr>
        <w:t>3743838039</w:t>
      </w:r>
      <w:r>
        <w:rPr>
          <w:rStyle w:val="OtherTok"/>
        </w:rPr>
        <w:t>,</w:t>
      </w:r>
      <w:r>
        <w:rPr>
          <w:rStyle w:val="DecValTok"/>
        </w:rPr>
        <w:t>10421451921</w:t>
      </w:r>
      <w:r>
        <w:rPr>
          <w:rStyle w:val="OtherTok"/>
        </w:rPr>
        <w:t>,</w:t>
      </w:r>
      <w:r>
        <w:rPr>
          <w:rStyle w:val="DecValTok"/>
        </w:rPr>
        <w:t>39095633</w:t>
      </w:r>
      <w:r>
        <w:rPr>
          <w:rStyle w:val="OtherTok"/>
        </w:rPr>
        <w:t>,</w:t>
      </w:r>
      <w:r>
        <w:rPr>
          <w:rStyle w:val="DecValTok"/>
        </w:rPr>
        <w:t>0</w:t>
      </w:r>
      <w:r>
        <w:rPr>
          <w:rStyle w:val="OtherTok"/>
        </w:rPr>
        <w:t>,</w:t>
      </w:r>
      <w:r>
        <w:rPr>
          <w:rStyle w:val="DecValTok"/>
        </w:rPr>
        <w:t>6367772233</w:t>
      </w:r>
      <w:r>
        <w:rPr>
          <w:rStyle w:val="OtherTok"/>
        </w:rPr>
        <w:t>,</w:t>
      </w:r>
      <w:r>
        <w:rPr>
          <w:rStyle w:val="DecValTok"/>
        </w:rPr>
        <w:t>41213161046</w:t>
      </w:r>
      <w:r>
        <w:rPr>
          <w:rStyle w:val="OtherTok"/>
        </w:rPr>
        <w:t>,</w:t>
      </w:r>
      <w:r>
        <w:rPr>
          <w:rStyle w:val="DecValTok"/>
        </w:rPr>
        <w:t>4505461</w:t>
      </w:r>
      <w:r>
        <w:rPr>
          <w:rStyle w:val="OtherTok"/>
        </w:rPr>
        <w:t>,</w:t>
      </w:r>
      <w:r>
        <w:rPr>
          <w:rStyle w:val="DecValTok"/>
        </w:rPr>
        <w:t>0</w:t>
      </w:r>
      <w:r>
        <w:rPr>
          <w:rStyle w:val="OtherTok"/>
        </w:rPr>
        <w:t>,</w:t>
      </w:r>
      <w:r>
        <w:rPr>
          <w:rStyle w:val="DecValTok"/>
        </w:rPr>
        <w:t>2988797081981</w:t>
      </w:r>
      <w:r>
        <w:rPr>
          <w:rStyle w:val="OtherTok"/>
        </w:rPr>
        <w:t>,</w:t>
      </w:r>
      <w:r>
        <w:rPr>
          <w:rStyle w:val="DecValTok"/>
        </w:rPr>
        <w:t>221039344</w:t>
      </w:r>
      <w:r>
        <w:rPr>
          <w:rStyle w:val="OtherTok"/>
        </w:rPr>
        <w:t>,</w:t>
      </w:r>
      <w:r>
        <w:rPr>
          <w:rStyle w:val="DecValTok"/>
        </w:rPr>
        <w:t>651866598</w:t>
      </w:r>
      <w:r>
        <w:rPr>
          <w:rStyle w:val="OtherTok"/>
        </w:rPr>
        <w:t>,</w:t>
      </w:r>
      <w:r>
        <w:rPr>
          <w:rStyle w:val="DecValTok"/>
        </w:rPr>
        <w:t>2322213776</w:t>
      </w:r>
      <w:r>
        <w:rPr>
          <w:rStyle w:val="OtherTok"/>
        </w:rPr>
        <w:t>,</w:t>
      </w:r>
      <w:r>
        <w:rPr>
          <w:rStyle w:val="DecValTok"/>
        </w:rPr>
        <w:t>14182146723295</w:t>
      </w:r>
      <w:r>
        <w:rPr>
          <w:rStyle w:val="OtherTok"/>
        </w:rPr>
        <w:t>]</w:t>
      </w:r>
      <w:r>
        <w:rPr>
          <w:rStyle w:val="FunctionTok"/>
        </w:rPr>
        <w:t>}</w:t>
      </w:r>
      <w:r>
        <w:rPr>
          <w:rStyle w:val="OtherTok"/>
        </w:rPr>
        <w:t>]</w:t>
      </w:r>
      <w:r>
        <w:rPr>
          <w:rStyle w:val="FunctionTok"/>
        </w:rPr>
        <w:t>,</w:t>
      </w:r>
      <w:r>
        <w:rPr>
          <w:rStyle w:val="DataTypeTok"/>
        </w:rPr>
        <w:t>"layout"</w:t>
      </w:r>
      <w:r>
        <w:rPr>
          <w:rStyle w:val="FunctionTok"/>
        </w:rPr>
        <w:t>:{</w:t>
      </w:r>
      <w:r>
        <w:rPr>
          <w:rStyle w:val="DataTypeTok"/>
        </w:rPr>
        <w:t>"legend"</w:t>
      </w:r>
      <w:r>
        <w:rPr>
          <w:rStyle w:val="FunctionTok"/>
        </w:rPr>
        <w:t>:{</w:t>
      </w:r>
      <w:r>
        <w:rPr>
          <w:rStyle w:val="DataTypeTok"/>
        </w:rPr>
        <w:t>"tracegroupgap"</w:t>
      </w:r>
      <w:r>
        <w:rPr>
          <w:rStyle w:val="FunctionTok"/>
        </w:rPr>
        <w:t>:</w:t>
      </w:r>
      <w:r>
        <w:rPr>
          <w:rStyle w:val="DecValTok"/>
        </w:rPr>
        <w:t>0</w:t>
      </w:r>
      <w:r>
        <w:rPr>
          <w:rStyle w:val="FunctionTok"/>
        </w:rPr>
        <w:t>},</w:t>
      </w:r>
      <w:r>
        <w:rPr>
          <w:rStyle w:val="DataTypeTok"/>
        </w:rPr>
        <w:t>"margin"</w:t>
      </w:r>
      <w:r>
        <w:rPr>
          <w:rStyle w:val="FunctionTok"/>
        </w:rPr>
        <w:t>:{</w:t>
      </w:r>
      <w:r>
        <w:rPr>
          <w:rStyle w:val="DataTypeTok"/>
        </w:rPr>
        <w:t>"t"</w:t>
      </w:r>
      <w:r>
        <w:rPr>
          <w:rStyle w:val="FunctionTok"/>
        </w:rPr>
        <w:t>:</w:t>
      </w:r>
      <w:r>
        <w:rPr>
          <w:rStyle w:val="DecValTok"/>
        </w:rPr>
        <w:t>60</w:t>
      </w:r>
      <w:r>
        <w:rPr>
          <w:rStyle w:val="FunctionTok"/>
        </w:rPr>
        <w:t>},</w:t>
      </w:r>
      <w:r>
        <w:rPr>
          <w:rStyle w:val="DataTypeTok"/>
        </w:rPr>
        <w:t>"template"</w:t>
      </w:r>
      <w:r>
        <w:rPr>
          <w:rStyle w:val="FunctionTok"/>
        </w:rPr>
        <w:t>:{</w:t>
      </w:r>
      <w:r>
        <w:rPr>
          <w:rStyle w:val="DataTypeTok"/>
        </w:rPr>
        <w:t>"data"</w:t>
      </w:r>
      <w:r>
        <w:rPr>
          <w:rStyle w:val="FunctionTok"/>
        </w:rPr>
        <w:t>:{</w:t>
      </w:r>
      <w:r>
        <w:rPr>
          <w:rStyle w:val="DataTypeTok"/>
        </w:rPr>
        <w:t>"bar"</w:t>
      </w:r>
      <w:r>
        <w:rPr>
          <w:rStyle w:val="FunctionTok"/>
        </w:rPr>
        <w:t>:</w:t>
      </w:r>
      <w:r>
        <w:rPr>
          <w:rStyle w:val="OtherTok"/>
        </w:rPr>
        <w:t>[</w:t>
      </w:r>
      <w:r>
        <w:rPr>
          <w:rStyle w:val="FunctionTok"/>
        </w:rPr>
        <w:t>{</w:t>
      </w:r>
      <w:r>
        <w:rPr>
          <w:rStyle w:val="DataTypeTok"/>
        </w:rPr>
        <w:t>"error_x"</w:t>
      </w:r>
      <w:r>
        <w:rPr>
          <w:rStyle w:val="FunctionTok"/>
        </w:rPr>
        <w:t>:{</w:t>
      </w:r>
      <w:r>
        <w:rPr>
          <w:rStyle w:val="DataTypeTok"/>
        </w:rPr>
        <w:t>"color"</w:t>
      </w:r>
      <w:r>
        <w:rPr>
          <w:rStyle w:val="FunctionTok"/>
        </w:rPr>
        <w:t>:</w:t>
      </w:r>
      <w:r>
        <w:rPr>
          <w:rStyle w:val="StringTok"/>
        </w:rPr>
        <w:t>"#2a3f5f"</w:t>
      </w:r>
      <w:r>
        <w:rPr>
          <w:rStyle w:val="FunctionTok"/>
        </w:rPr>
        <w:t>},</w:t>
      </w:r>
      <w:r>
        <w:rPr>
          <w:rStyle w:val="DataTypeTok"/>
        </w:rPr>
        <w:t>"error_y"</w:t>
      </w:r>
      <w:r>
        <w:rPr>
          <w:rStyle w:val="FunctionTok"/>
        </w:rPr>
        <w:t>:{</w:t>
      </w:r>
      <w:r>
        <w:rPr>
          <w:rStyle w:val="DataTypeTok"/>
        </w:rPr>
        <w:t>"color"</w:t>
      </w:r>
      <w:r>
        <w:rPr>
          <w:rStyle w:val="FunctionTok"/>
        </w:rPr>
        <w:t>:</w:t>
      </w:r>
      <w:r>
        <w:rPr>
          <w:rStyle w:val="StringTok"/>
        </w:rPr>
        <w:t>"#2a3f5f"</w:t>
      </w:r>
      <w:r>
        <w:rPr>
          <w:rStyle w:val="FunctionTok"/>
        </w:rPr>
        <w:t>},</w:t>
      </w:r>
      <w:r>
        <w:rPr>
          <w:rStyle w:val="DataTypeTok"/>
        </w:rPr>
        <w:t>"marker"</w:t>
      </w:r>
      <w:r>
        <w:rPr>
          <w:rStyle w:val="FunctionTok"/>
        </w:rPr>
        <w:t>:{</w:t>
      </w:r>
      <w:r>
        <w:rPr>
          <w:rStyle w:val="DataTypeTok"/>
        </w:rPr>
        <w:t>"line"</w:t>
      </w:r>
      <w:r>
        <w:rPr>
          <w:rStyle w:val="FunctionTok"/>
        </w:rPr>
        <w:t>:{</w:t>
      </w:r>
      <w:r>
        <w:rPr>
          <w:rStyle w:val="DataTypeTok"/>
        </w:rPr>
        <w:t>"color"</w:t>
      </w:r>
      <w:r>
        <w:rPr>
          <w:rStyle w:val="FunctionTok"/>
        </w:rPr>
        <w:t>:</w:t>
      </w:r>
      <w:r>
        <w:rPr>
          <w:rStyle w:val="StringTok"/>
        </w:rPr>
        <w:t>"#E5ECF6"</w:t>
      </w:r>
      <w:r>
        <w:rPr>
          <w:rStyle w:val="FunctionTok"/>
        </w:rPr>
        <w:t>,</w:t>
      </w:r>
      <w:r>
        <w:rPr>
          <w:rStyle w:val="DataTypeTok"/>
        </w:rPr>
        <w:t>"width"</w:t>
      </w:r>
      <w:r>
        <w:rPr>
          <w:rStyle w:val="FunctionTok"/>
        </w:rPr>
        <w:t>:</w:t>
      </w:r>
      <w:r>
        <w:rPr>
          <w:rStyle w:val="FloatTok"/>
        </w:rPr>
        <w:t>0.5</w:t>
      </w:r>
      <w:r>
        <w:rPr>
          <w:rStyle w:val="FunctionTok"/>
        </w:rPr>
        <w:t>},</w:t>
      </w:r>
      <w:r>
        <w:rPr>
          <w:rStyle w:val="DataTypeTok"/>
        </w:rPr>
        <w:t>"pattern"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"bar"</w:t>
      </w:r>
      <w:r>
        <w:rPr>
          <w:rStyle w:val="FunctionTok"/>
        </w:rPr>
        <w:t>}</w:t>
      </w:r>
      <w:r>
        <w:rPr>
          <w:rStyle w:val="OtherTok"/>
        </w:rPr>
        <w:t>]</w:t>
      </w:r>
      <w:r>
        <w:rPr>
          <w:rStyle w:val="FunctionTok"/>
        </w:rPr>
        <w:t>,</w:t>
      </w:r>
      <w:r>
        <w:rPr>
          <w:rStyle w:val="DataTypeTok"/>
        </w:rPr>
        <w:t>"barpolar"</w:t>
      </w:r>
      <w:r>
        <w:rPr>
          <w:rStyle w:val="FunctionTok"/>
        </w:rPr>
        <w:t>:</w:t>
      </w:r>
      <w:r>
        <w:rPr>
          <w:rStyle w:val="OtherTok"/>
        </w:rPr>
        <w:t>[</w:t>
      </w:r>
      <w:r>
        <w:rPr>
          <w:rStyle w:val="FunctionTok"/>
        </w:rPr>
        <w:t>{</w:t>
      </w:r>
      <w:r>
        <w:rPr>
          <w:rStyle w:val="DataTypeTok"/>
        </w:rPr>
        <w:t>"marker"</w:t>
      </w:r>
      <w:r>
        <w:rPr>
          <w:rStyle w:val="FunctionTok"/>
        </w:rPr>
        <w:t>:{</w:t>
      </w:r>
      <w:r>
        <w:rPr>
          <w:rStyle w:val="DataTypeTok"/>
        </w:rPr>
        <w:t>"line"</w:t>
      </w:r>
      <w:r>
        <w:rPr>
          <w:rStyle w:val="FunctionTok"/>
        </w:rPr>
        <w:t>:{</w:t>
      </w:r>
      <w:r>
        <w:rPr>
          <w:rStyle w:val="DataTypeTok"/>
        </w:rPr>
        <w:t>"color"</w:t>
      </w:r>
      <w:r>
        <w:rPr>
          <w:rStyle w:val="FunctionTok"/>
        </w:rPr>
        <w:t>:</w:t>
      </w:r>
      <w:r>
        <w:rPr>
          <w:rStyle w:val="StringTok"/>
        </w:rPr>
        <w:t>"#E5ECF6"</w:t>
      </w:r>
      <w:r>
        <w:rPr>
          <w:rStyle w:val="FunctionTok"/>
        </w:rPr>
        <w:t>,</w:t>
      </w:r>
      <w:r>
        <w:rPr>
          <w:rStyle w:val="DataTypeTok"/>
        </w:rPr>
        <w:t>"width"</w:t>
      </w:r>
      <w:r>
        <w:rPr>
          <w:rStyle w:val="FunctionTok"/>
        </w:rPr>
        <w:t>:</w:t>
      </w:r>
      <w:r>
        <w:rPr>
          <w:rStyle w:val="FloatTok"/>
        </w:rPr>
        <w:t>0.5</w:t>
      </w:r>
      <w:r>
        <w:rPr>
          <w:rStyle w:val="FunctionTok"/>
        </w:rPr>
        <w:t>},</w:t>
      </w:r>
      <w:r>
        <w:rPr>
          <w:rStyle w:val="DataTypeTok"/>
        </w:rPr>
        <w:t>"pattern"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"barpolar"</w:t>
      </w:r>
      <w:r>
        <w:rPr>
          <w:rStyle w:val="FunctionTok"/>
        </w:rPr>
        <w:t>}</w:t>
      </w:r>
      <w:r>
        <w:rPr>
          <w:rStyle w:val="OtherTok"/>
        </w:rPr>
        <w:t>]</w:t>
      </w:r>
      <w:r>
        <w:rPr>
          <w:rStyle w:val="FunctionTok"/>
        </w:rPr>
        <w:t>,</w:t>
      </w:r>
      <w:r>
        <w:rPr>
          <w:rStyle w:val="DataTypeTok"/>
        </w:rPr>
        <w:t>"carpet"</w:t>
      </w:r>
      <w:r>
        <w:rPr>
          <w:rStyle w:val="FunctionTok"/>
        </w:rPr>
        <w:t>:</w:t>
      </w:r>
      <w:r>
        <w:rPr>
          <w:rStyle w:val="OtherTok"/>
        </w:rPr>
        <w:t>[</w:t>
      </w:r>
      <w:r>
        <w:rPr>
          <w:rStyle w:val="FunctionTok"/>
        </w:rPr>
        <w:t>{</w:t>
      </w:r>
      <w:r>
        <w:rPr>
          <w:rStyle w:val="DataTypeTok"/>
        </w:rPr>
        <w:t>"aaxis"</w:t>
      </w:r>
      <w:r>
        <w:rPr>
          <w:rStyle w:val="FunctionTok"/>
        </w:rPr>
        <w:t>:{</w:t>
      </w:r>
      <w:r>
        <w:rPr>
          <w:rStyle w:val="DataTypeTok"/>
        </w:rPr>
        <w:t>"endlinecolor"</w:t>
      </w:r>
      <w:r>
        <w:rPr>
          <w:rStyle w:val="FunctionTok"/>
        </w:rPr>
        <w:t>:</w:t>
      </w:r>
      <w:r>
        <w:rPr>
          <w:rStyle w:val="StringTok"/>
        </w:rPr>
        <w:t>"#2a3f5f"</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"minorgridcolor"</w:t>
      </w:r>
      <w:r>
        <w:rPr>
          <w:rStyle w:val="FunctionTok"/>
        </w:rPr>
        <w:t>:</w:t>
      </w:r>
      <w:r>
        <w:rPr>
          <w:rStyle w:val="StringTok"/>
        </w:rPr>
        <w:t>"white"</w:t>
      </w:r>
      <w:r>
        <w:rPr>
          <w:rStyle w:val="FunctionTok"/>
        </w:rPr>
        <w:t>,</w:t>
      </w:r>
      <w:r>
        <w:rPr>
          <w:rStyle w:val="DataTypeTok"/>
        </w:rPr>
        <w:t>"startlinecolor"</w:t>
      </w:r>
      <w:r>
        <w:rPr>
          <w:rStyle w:val="FunctionTok"/>
        </w:rPr>
        <w:t>:</w:t>
      </w:r>
      <w:r>
        <w:rPr>
          <w:rStyle w:val="StringTok"/>
        </w:rPr>
        <w:t>"#2a3f5f"</w:t>
      </w:r>
      <w:r>
        <w:rPr>
          <w:rStyle w:val="FunctionTok"/>
        </w:rPr>
        <w:t>},</w:t>
      </w:r>
      <w:r>
        <w:rPr>
          <w:rStyle w:val="DataTypeTok"/>
        </w:rPr>
        <w:t>"baxis"</w:t>
      </w:r>
      <w:r>
        <w:rPr>
          <w:rStyle w:val="FunctionTok"/>
        </w:rPr>
        <w:t>:{</w:t>
      </w:r>
      <w:r>
        <w:rPr>
          <w:rStyle w:val="DataTypeTok"/>
        </w:rPr>
        <w:t>"endlinecolor"</w:t>
      </w:r>
      <w:r>
        <w:rPr>
          <w:rStyle w:val="FunctionTok"/>
        </w:rPr>
        <w:t>:</w:t>
      </w:r>
      <w:r>
        <w:rPr>
          <w:rStyle w:val="StringTok"/>
        </w:rPr>
        <w:t>"#2a3f5f"</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"minorgridcolor"</w:t>
      </w:r>
      <w:r>
        <w:rPr>
          <w:rStyle w:val="FunctionTok"/>
        </w:rPr>
        <w:t>:</w:t>
      </w:r>
      <w:r>
        <w:rPr>
          <w:rStyle w:val="StringTok"/>
        </w:rPr>
        <w:t>"white"</w:t>
      </w:r>
      <w:r>
        <w:rPr>
          <w:rStyle w:val="FunctionTok"/>
        </w:rPr>
        <w:t>,</w:t>
      </w:r>
      <w:r>
        <w:rPr>
          <w:rStyle w:val="DataTypeTok"/>
        </w:rPr>
        <w:t>"startlinecolor"</w:t>
      </w:r>
      <w:r>
        <w:rPr>
          <w:rStyle w:val="FunctionTok"/>
        </w:rPr>
        <w:t>:</w:t>
      </w:r>
      <w:r>
        <w:rPr>
          <w:rStyle w:val="StringTok"/>
        </w:rPr>
        <w:t>"#2a3f5f"</w:t>
      </w:r>
      <w:r>
        <w:rPr>
          <w:rStyle w:val="FunctionTok"/>
        </w:rPr>
        <w:t>},</w:t>
      </w:r>
      <w:r>
        <w:rPr>
          <w:rStyle w:val="DataTypeTok"/>
        </w:rPr>
        <w:t>"type"</w:t>
      </w:r>
      <w:r>
        <w:rPr>
          <w:rStyle w:val="FunctionTok"/>
        </w:rPr>
        <w:t>:</w:t>
      </w:r>
      <w:r>
        <w:rPr>
          <w:rStyle w:val="StringTok"/>
        </w:rPr>
        <w:t>"carpet"</w:t>
      </w:r>
      <w:r>
        <w:rPr>
          <w:rStyle w:val="FunctionTok"/>
        </w:rPr>
        <w:t>}</w:t>
      </w:r>
      <w:r>
        <w:rPr>
          <w:rStyle w:val="OtherTok"/>
        </w:rPr>
        <w:t>]</w:t>
      </w:r>
      <w:r>
        <w:rPr>
          <w:rStyle w:val="FunctionTok"/>
        </w:rPr>
        <w:t>,</w:t>
      </w:r>
      <w:r>
        <w:rPr>
          <w:rStyle w:val="DataTypeTok"/>
        </w:rPr>
        <w:t>"choropleth"</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"choropleth"</w:t>
      </w:r>
      <w:r>
        <w:rPr>
          <w:rStyle w:val="FunctionTok"/>
        </w:rPr>
        <w:t>}</w:t>
      </w:r>
      <w:r>
        <w:rPr>
          <w:rStyle w:val="OtherTok"/>
        </w:rPr>
        <w:t>]</w:t>
      </w:r>
      <w:r>
        <w:rPr>
          <w:rStyle w:val="FunctionTok"/>
        </w:rPr>
        <w:t>,</w:t>
      </w:r>
      <w:r>
        <w:rPr>
          <w:rStyle w:val="DataTypeTok"/>
        </w:rPr>
        <w:t>"contour"</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"contour"</w:t>
      </w:r>
      <w:r>
        <w:rPr>
          <w:rStyle w:val="FunctionTok"/>
        </w:rPr>
        <w:t>}</w:t>
      </w:r>
      <w:r>
        <w:rPr>
          <w:rStyle w:val="OtherTok"/>
        </w:rPr>
        <w:t>]</w:t>
      </w:r>
      <w:r>
        <w:rPr>
          <w:rStyle w:val="FunctionTok"/>
        </w:rPr>
        <w:t>,</w:t>
      </w:r>
      <w:r>
        <w:rPr>
          <w:rStyle w:val="DataTypeTok"/>
        </w:rPr>
        <w:t>"contourcarpet"</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"contourcarpet"</w:t>
      </w:r>
      <w:r>
        <w:rPr>
          <w:rStyle w:val="FunctionTok"/>
        </w:rPr>
        <w:t>}</w:t>
      </w:r>
      <w:r>
        <w:rPr>
          <w:rStyle w:val="OtherTok"/>
        </w:rPr>
        <w:t>]</w:t>
      </w:r>
      <w:r>
        <w:rPr>
          <w:rStyle w:val="FunctionTok"/>
        </w:rPr>
        <w:t>,</w:t>
      </w:r>
      <w:r>
        <w:rPr>
          <w:rStyle w:val="DataTypeTok"/>
        </w:rPr>
        <w:t>"heatmap"</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"heatmap"</w:t>
      </w:r>
      <w:r>
        <w:rPr>
          <w:rStyle w:val="FunctionTok"/>
        </w:rPr>
        <w:t>}</w:t>
      </w:r>
      <w:r>
        <w:rPr>
          <w:rStyle w:val="OtherTok"/>
        </w:rPr>
        <w:t>]</w:t>
      </w:r>
      <w:r>
        <w:rPr>
          <w:rStyle w:val="FunctionTok"/>
        </w:rPr>
        <w:t>,</w:t>
      </w:r>
      <w:r>
        <w:rPr>
          <w:rStyle w:val="DataTypeTok"/>
        </w:rPr>
        <w:t>"heatmapgl"</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"heatmapgl"</w:t>
      </w:r>
      <w:r>
        <w:rPr>
          <w:rStyle w:val="FunctionTok"/>
        </w:rPr>
        <w:t>}</w:t>
      </w:r>
      <w:r>
        <w:rPr>
          <w:rStyle w:val="OtherTok"/>
        </w:rPr>
        <w:t>]</w:t>
      </w:r>
      <w:r>
        <w:rPr>
          <w:rStyle w:val="FunctionTok"/>
        </w:rPr>
        <w:t>,</w:t>
      </w:r>
      <w:r>
        <w:rPr>
          <w:rStyle w:val="DataTypeTok"/>
        </w:rPr>
        <w:t>"histogram"</w:t>
      </w:r>
      <w:r>
        <w:rPr>
          <w:rStyle w:val="FunctionTok"/>
        </w:rPr>
        <w:t>:</w:t>
      </w:r>
      <w:r>
        <w:rPr>
          <w:rStyle w:val="OtherTok"/>
        </w:rPr>
        <w:t>[</w:t>
      </w:r>
      <w:r>
        <w:rPr>
          <w:rStyle w:val="FunctionTok"/>
        </w:rPr>
        <w:t>{</w:t>
      </w:r>
      <w:r>
        <w:rPr>
          <w:rStyle w:val="DataTypeTok"/>
        </w:rPr>
        <w:t>"marker"</w:t>
      </w:r>
      <w:r>
        <w:rPr>
          <w:rStyle w:val="FunctionTok"/>
        </w:rPr>
        <w:t>:{</w:t>
      </w:r>
      <w:r>
        <w:rPr>
          <w:rStyle w:val="DataTypeTok"/>
        </w:rPr>
        <w:t>"pattern"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"histogram"</w:t>
      </w:r>
      <w:r>
        <w:rPr>
          <w:rStyle w:val="FunctionTok"/>
        </w:rPr>
        <w:t>}</w:t>
      </w:r>
      <w:r>
        <w:rPr>
          <w:rStyle w:val="OtherTok"/>
        </w:rPr>
        <w:t>]</w:t>
      </w:r>
      <w:r>
        <w:rPr>
          <w:rStyle w:val="FunctionTok"/>
        </w:rPr>
        <w:t>,</w:t>
      </w:r>
      <w:r>
        <w:rPr>
          <w:rStyle w:val="DataTypeTok"/>
        </w:rPr>
        <w:t>"histogram2d"</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"histogram2d"</w:t>
      </w:r>
      <w:r>
        <w:rPr>
          <w:rStyle w:val="FunctionTok"/>
        </w:rPr>
        <w:t>}</w:t>
      </w:r>
      <w:r>
        <w:rPr>
          <w:rStyle w:val="OtherTok"/>
        </w:rPr>
        <w:t>]</w:t>
      </w:r>
      <w:r>
        <w:rPr>
          <w:rStyle w:val="FunctionTok"/>
        </w:rPr>
        <w:t>,</w:t>
      </w:r>
      <w:r>
        <w:rPr>
          <w:rStyle w:val="DataTypeTok"/>
        </w:rPr>
        <w:t>"histogram2dcontour"</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w:t>
      </w:r>
      <w:r>
        <w:rPr>
          <w:rStyle w:val="StringTok"/>
        </w:rPr>
        <w:lastRenderedPageBreak/>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"histogram2dcontour"</w:t>
      </w:r>
      <w:r>
        <w:rPr>
          <w:rStyle w:val="FunctionTok"/>
        </w:rPr>
        <w:t>}</w:t>
      </w:r>
      <w:r>
        <w:rPr>
          <w:rStyle w:val="OtherTok"/>
        </w:rPr>
        <w:t>]</w:t>
      </w:r>
      <w:r>
        <w:rPr>
          <w:rStyle w:val="FunctionTok"/>
        </w:rPr>
        <w:t>,</w:t>
      </w:r>
      <w:r>
        <w:rPr>
          <w:rStyle w:val="DataTypeTok"/>
        </w:rPr>
        <w:t>"mesh3d"</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"mesh3d"</w:t>
      </w:r>
      <w:r>
        <w:rPr>
          <w:rStyle w:val="FunctionTok"/>
        </w:rPr>
        <w:t>}</w:t>
      </w:r>
      <w:r>
        <w:rPr>
          <w:rStyle w:val="OtherTok"/>
        </w:rPr>
        <w:t>]</w:t>
      </w:r>
      <w:r>
        <w:rPr>
          <w:rStyle w:val="FunctionTok"/>
        </w:rPr>
        <w:t>,</w:t>
      </w:r>
      <w:r>
        <w:rPr>
          <w:rStyle w:val="DataTypeTok"/>
        </w:rPr>
        <w:t>"parcoords"</w:t>
      </w:r>
      <w:r>
        <w:rPr>
          <w:rStyle w:val="FunctionTok"/>
        </w:rPr>
        <w:t>:</w:t>
      </w:r>
      <w:r>
        <w:rPr>
          <w:rStyle w:val="OtherTok"/>
        </w:rPr>
        <w:t>[</w:t>
      </w:r>
      <w:r>
        <w:rPr>
          <w:rStyle w:val="FunctionTok"/>
        </w:rPr>
        <w:t>{</w:t>
      </w:r>
      <w:r>
        <w:rPr>
          <w:rStyle w:val="DataTypeTok"/>
        </w:rPr>
        <w:t>"line"</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"parcoords"</w:t>
      </w:r>
      <w:r>
        <w:rPr>
          <w:rStyle w:val="FunctionTok"/>
        </w:rPr>
        <w:t>}</w:t>
      </w:r>
      <w:r>
        <w:rPr>
          <w:rStyle w:val="OtherTok"/>
        </w:rPr>
        <w:t>]</w:t>
      </w:r>
      <w:r>
        <w:rPr>
          <w:rStyle w:val="FunctionTok"/>
        </w:rPr>
        <w:t>,</w:t>
      </w:r>
      <w:r>
        <w:rPr>
          <w:rStyle w:val="DataTypeTok"/>
        </w:rPr>
        <w:t>"pie"</w:t>
      </w:r>
      <w:r>
        <w:rPr>
          <w:rStyle w:val="FunctionTok"/>
        </w:rPr>
        <w:t>:</w:t>
      </w:r>
      <w:r>
        <w:rPr>
          <w:rStyle w:val="OtherTok"/>
        </w:rPr>
        <w:t>[</w:t>
      </w:r>
      <w:r>
        <w:rPr>
          <w:rStyle w:val="FunctionTok"/>
        </w:rPr>
        <w:t>{</w:t>
      </w:r>
      <w:r>
        <w:rPr>
          <w:rStyle w:val="DataTypeTok"/>
        </w:rPr>
        <w:t>"automargin"</w:t>
      </w:r>
      <w:r>
        <w:rPr>
          <w:rStyle w:val="FunctionTok"/>
        </w:rPr>
        <w:t>:</w:t>
      </w:r>
      <w:r>
        <w:rPr>
          <w:rStyle w:val="KeywordTok"/>
        </w:rPr>
        <w:t>true</w:t>
      </w:r>
      <w:r>
        <w:rPr>
          <w:rStyle w:val="FunctionTok"/>
        </w:rPr>
        <w:t>,</w:t>
      </w:r>
      <w:r>
        <w:rPr>
          <w:rStyle w:val="DataTypeTok"/>
        </w:rPr>
        <w:t>"type"</w:t>
      </w:r>
      <w:r>
        <w:rPr>
          <w:rStyle w:val="FunctionTok"/>
        </w:rPr>
        <w:t>:</w:t>
      </w:r>
      <w:r>
        <w:rPr>
          <w:rStyle w:val="StringTok"/>
        </w:rPr>
        <w:t>"pie"</w:t>
      </w:r>
      <w:r>
        <w:rPr>
          <w:rStyle w:val="FunctionTok"/>
        </w:rPr>
        <w:t>}</w:t>
      </w:r>
      <w:r>
        <w:rPr>
          <w:rStyle w:val="OtherTok"/>
        </w:rPr>
        <w:t>]</w:t>
      </w:r>
      <w:r>
        <w:rPr>
          <w:rStyle w:val="FunctionTok"/>
        </w:rPr>
        <w:t>,</w:t>
      </w:r>
      <w:r>
        <w:rPr>
          <w:rStyle w:val="DataTypeTok"/>
        </w:rPr>
        <w:t>"scatter"</w:t>
      </w:r>
      <w:r>
        <w:rPr>
          <w:rStyle w:val="FunctionTok"/>
        </w:rPr>
        <w:t>:</w:t>
      </w:r>
      <w:r>
        <w:rPr>
          <w:rStyle w:val="OtherTok"/>
        </w:rPr>
        <w:t>[</w:t>
      </w:r>
      <w:r>
        <w:rPr>
          <w:rStyle w:val="FunctionTok"/>
        </w:rPr>
        <w:t>{</w:t>
      </w:r>
      <w:r>
        <w:rPr>
          <w:rStyle w:val="DataTypeTok"/>
        </w:rPr>
        <w:t>"fillpattern"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"scatter"</w:t>
      </w:r>
      <w:r>
        <w:rPr>
          <w:rStyle w:val="FunctionTok"/>
        </w:rPr>
        <w:t>}</w:t>
      </w:r>
      <w:r>
        <w:rPr>
          <w:rStyle w:val="OtherTok"/>
        </w:rPr>
        <w:t>]</w:t>
      </w:r>
      <w:r>
        <w:rPr>
          <w:rStyle w:val="FunctionTok"/>
        </w:rPr>
        <w:t>,</w:t>
      </w:r>
      <w:r>
        <w:rPr>
          <w:rStyle w:val="DataTypeTok"/>
        </w:rPr>
        <w:t>"scatter3d"</w:t>
      </w:r>
      <w:r>
        <w:rPr>
          <w:rStyle w:val="FunctionTok"/>
        </w:rPr>
        <w:t>:</w:t>
      </w:r>
      <w:r>
        <w:rPr>
          <w:rStyle w:val="OtherTok"/>
        </w:rPr>
        <w:t>[</w:t>
      </w:r>
      <w:r>
        <w:rPr>
          <w:rStyle w:val="FunctionTok"/>
        </w:rPr>
        <w:t>{</w:t>
      </w:r>
      <w:r>
        <w:rPr>
          <w:rStyle w:val="DataTypeTok"/>
        </w:rPr>
        <w:t>"line"</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"scatter3d"</w:t>
      </w:r>
      <w:r>
        <w:rPr>
          <w:rStyle w:val="FunctionTok"/>
        </w:rPr>
        <w:t>}</w:t>
      </w:r>
      <w:r>
        <w:rPr>
          <w:rStyle w:val="OtherTok"/>
        </w:rPr>
        <w:t>]</w:t>
      </w:r>
      <w:r>
        <w:rPr>
          <w:rStyle w:val="FunctionTok"/>
        </w:rPr>
        <w:t>,</w:t>
      </w:r>
      <w:r>
        <w:rPr>
          <w:rStyle w:val="DataTypeTok"/>
        </w:rPr>
        <w:t>"scattercarpet"</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"scattercarpet"</w:t>
      </w:r>
      <w:r>
        <w:rPr>
          <w:rStyle w:val="FunctionTok"/>
        </w:rPr>
        <w:t>}</w:t>
      </w:r>
      <w:r>
        <w:rPr>
          <w:rStyle w:val="OtherTok"/>
        </w:rPr>
        <w:t>]</w:t>
      </w:r>
      <w:r>
        <w:rPr>
          <w:rStyle w:val="FunctionTok"/>
        </w:rPr>
        <w:t>,</w:t>
      </w:r>
      <w:r>
        <w:rPr>
          <w:rStyle w:val="DataTypeTok"/>
        </w:rPr>
        <w:t>"scattergeo"</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"scattergeo"</w:t>
      </w:r>
      <w:r>
        <w:rPr>
          <w:rStyle w:val="FunctionTok"/>
        </w:rPr>
        <w:t>}</w:t>
      </w:r>
      <w:r>
        <w:rPr>
          <w:rStyle w:val="OtherTok"/>
        </w:rPr>
        <w:t>]</w:t>
      </w:r>
      <w:r>
        <w:rPr>
          <w:rStyle w:val="FunctionTok"/>
        </w:rPr>
        <w:t>,</w:t>
      </w:r>
      <w:r>
        <w:rPr>
          <w:rStyle w:val="DataTypeTok"/>
        </w:rPr>
        <w:t>"scattergl"</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"scattergl"</w:t>
      </w:r>
      <w:r>
        <w:rPr>
          <w:rStyle w:val="FunctionTok"/>
        </w:rPr>
        <w:t>}</w:t>
      </w:r>
      <w:r>
        <w:rPr>
          <w:rStyle w:val="OtherTok"/>
        </w:rPr>
        <w:t>]</w:t>
      </w:r>
      <w:r>
        <w:rPr>
          <w:rStyle w:val="FunctionTok"/>
        </w:rPr>
        <w:t>,</w:t>
      </w:r>
      <w:r>
        <w:rPr>
          <w:rStyle w:val="DataTypeTok"/>
        </w:rPr>
        <w:t>"scattermapbox"</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"scattermapbox"</w:t>
      </w:r>
      <w:r>
        <w:rPr>
          <w:rStyle w:val="FunctionTok"/>
        </w:rPr>
        <w:t>}</w:t>
      </w:r>
      <w:r>
        <w:rPr>
          <w:rStyle w:val="OtherTok"/>
        </w:rPr>
        <w:t>]</w:t>
      </w:r>
      <w:r>
        <w:rPr>
          <w:rStyle w:val="FunctionTok"/>
        </w:rPr>
        <w:t>,</w:t>
      </w:r>
      <w:r>
        <w:rPr>
          <w:rStyle w:val="DataTypeTok"/>
        </w:rPr>
        <w:t>"scatterpolar"</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"scatterpolar"</w:t>
      </w:r>
      <w:r>
        <w:rPr>
          <w:rStyle w:val="FunctionTok"/>
        </w:rPr>
        <w:t>}</w:t>
      </w:r>
      <w:r>
        <w:rPr>
          <w:rStyle w:val="OtherTok"/>
        </w:rPr>
        <w:t>]</w:t>
      </w:r>
      <w:r>
        <w:rPr>
          <w:rStyle w:val="FunctionTok"/>
        </w:rPr>
        <w:t>,</w:t>
      </w:r>
      <w:r>
        <w:rPr>
          <w:rStyle w:val="DataTypeTok"/>
        </w:rPr>
        <w:t>"scatterpolargl"</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"scatterpolargl"</w:t>
      </w:r>
      <w:r>
        <w:rPr>
          <w:rStyle w:val="FunctionTok"/>
        </w:rPr>
        <w:t>}</w:t>
      </w:r>
      <w:r>
        <w:rPr>
          <w:rStyle w:val="OtherTok"/>
        </w:rPr>
        <w:t>]</w:t>
      </w:r>
      <w:r>
        <w:rPr>
          <w:rStyle w:val="FunctionTok"/>
        </w:rPr>
        <w:t>,</w:t>
      </w:r>
      <w:r>
        <w:rPr>
          <w:rStyle w:val="DataTypeTok"/>
        </w:rPr>
        <w:t>"scatterternary"</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"scatterternary"</w:t>
      </w:r>
      <w:r>
        <w:rPr>
          <w:rStyle w:val="FunctionTok"/>
        </w:rPr>
        <w:t>}</w:t>
      </w:r>
      <w:r>
        <w:rPr>
          <w:rStyle w:val="OtherTok"/>
        </w:rPr>
        <w:t>]</w:t>
      </w:r>
      <w:r>
        <w:rPr>
          <w:rStyle w:val="FunctionTok"/>
        </w:rPr>
        <w:t>,</w:t>
      </w:r>
      <w:r>
        <w:rPr>
          <w:rStyle w:val="DataTypeTok"/>
        </w:rPr>
        <w:t>"surface"</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"surface"</w:t>
      </w:r>
      <w:r>
        <w:rPr>
          <w:rStyle w:val="FunctionTok"/>
        </w:rPr>
        <w:t>}</w:t>
      </w:r>
      <w:r>
        <w:rPr>
          <w:rStyle w:val="OtherTok"/>
        </w:rPr>
        <w:t>]</w:t>
      </w:r>
      <w:r>
        <w:rPr>
          <w:rStyle w:val="FunctionTok"/>
        </w:rPr>
        <w:t>,</w:t>
      </w:r>
      <w:r>
        <w:rPr>
          <w:rStyle w:val="DataTypeTok"/>
        </w:rPr>
        <w:t>"table"</w:t>
      </w:r>
      <w:r>
        <w:rPr>
          <w:rStyle w:val="FunctionTok"/>
        </w:rPr>
        <w:t>:</w:t>
      </w:r>
      <w:r>
        <w:rPr>
          <w:rStyle w:val="OtherTok"/>
        </w:rPr>
        <w:t>[</w:t>
      </w:r>
      <w:r>
        <w:rPr>
          <w:rStyle w:val="FunctionTok"/>
        </w:rPr>
        <w:t>{</w:t>
      </w:r>
      <w:r>
        <w:rPr>
          <w:rStyle w:val="DataTypeTok"/>
        </w:rPr>
        <w:t>"cells"</w:t>
      </w:r>
      <w:r>
        <w:rPr>
          <w:rStyle w:val="FunctionTok"/>
        </w:rPr>
        <w:t>:{</w:t>
      </w:r>
      <w:r>
        <w:rPr>
          <w:rStyle w:val="DataTypeTok"/>
        </w:rPr>
        <w:t>"fill"</w:t>
      </w:r>
      <w:r>
        <w:rPr>
          <w:rStyle w:val="FunctionTok"/>
        </w:rPr>
        <w:t>:{</w:t>
      </w:r>
      <w:r>
        <w:rPr>
          <w:rStyle w:val="DataTypeTok"/>
        </w:rPr>
        <w:t>"color"</w:t>
      </w:r>
      <w:r>
        <w:rPr>
          <w:rStyle w:val="FunctionTok"/>
        </w:rPr>
        <w:t>:</w:t>
      </w:r>
      <w:r>
        <w:rPr>
          <w:rStyle w:val="StringTok"/>
        </w:rPr>
        <w:t>"#EBF0F8"</w:t>
      </w:r>
      <w:r>
        <w:rPr>
          <w:rStyle w:val="FunctionTok"/>
        </w:rPr>
        <w:t>},</w:t>
      </w:r>
      <w:r>
        <w:rPr>
          <w:rStyle w:val="DataTypeTok"/>
        </w:rPr>
        <w:t>"line"</w:t>
      </w:r>
      <w:r>
        <w:rPr>
          <w:rStyle w:val="FunctionTok"/>
        </w:rPr>
        <w:t>:{</w:t>
      </w:r>
      <w:r>
        <w:rPr>
          <w:rStyle w:val="DataTypeTok"/>
        </w:rPr>
        <w:t>"color"</w:t>
      </w:r>
      <w:r>
        <w:rPr>
          <w:rStyle w:val="FunctionTok"/>
        </w:rPr>
        <w:t>:</w:t>
      </w:r>
      <w:r>
        <w:rPr>
          <w:rStyle w:val="StringTok"/>
        </w:rPr>
        <w:t>"white"</w:t>
      </w:r>
      <w:r>
        <w:rPr>
          <w:rStyle w:val="FunctionTok"/>
        </w:rPr>
        <w:t>}},</w:t>
      </w:r>
      <w:r>
        <w:rPr>
          <w:rStyle w:val="DataTypeTok"/>
        </w:rPr>
        <w:t>"header"</w:t>
      </w:r>
      <w:r>
        <w:rPr>
          <w:rStyle w:val="FunctionTok"/>
        </w:rPr>
        <w:t>:{</w:t>
      </w:r>
      <w:r>
        <w:rPr>
          <w:rStyle w:val="DataTypeTok"/>
        </w:rPr>
        <w:t>"fill"</w:t>
      </w:r>
      <w:r>
        <w:rPr>
          <w:rStyle w:val="FunctionTok"/>
        </w:rPr>
        <w:t>:{</w:t>
      </w:r>
      <w:r>
        <w:rPr>
          <w:rStyle w:val="DataTypeTok"/>
        </w:rPr>
        <w:t>"color"</w:t>
      </w:r>
      <w:r>
        <w:rPr>
          <w:rStyle w:val="FunctionTok"/>
        </w:rPr>
        <w:t>:</w:t>
      </w:r>
      <w:r>
        <w:rPr>
          <w:rStyle w:val="StringTok"/>
        </w:rPr>
        <w:t>"#C8D4E3"</w:t>
      </w:r>
      <w:r>
        <w:rPr>
          <w:rStyle w:val="FunctionTok"/>
        </w:rPr>
        <w:t>},</w:t>
      </w:r>
      <w:r>
        <w:rPr>
          <w:rStyle w:val="DataTypeTok"/>
        </w:rPr>
        <w:t>"line"</w:t>
      </w:r>
      <w:r>
        <w:rPr>
          <w:rStyle w:val="FunctionTok"/>
        </w:rPr>
        <w:t>:{</w:t>
      </w:r>
      <w:r>
        <w:rPr>
          <w:rStyle w:val="DataTypeTok"/>
        </w:rPr>
        <w:t>"color"</w:t>
      </w:r>
      <w:r>
        <w:rPr>
          <w:rStyle w:val="FunctionTok"/>
        </w:rPr>
        <w:t>:</w:t>
      </w:r>
      <w:r>
        <w:rPr>
          <w:rStyle w:val="StringTok"/>
        </w:rPr>
        <w:t>"white"</w:t>
      </w:r>
      <w:r>
        <w:rPr>
          <w:rStyle w:val="FunctionTok"/>
        </w:rPr>
        <w:t>}},</w:t>
      </w:r>
      <w:r>
        <w:rPr>
          <w:rStyle w:val="DataTypeTok"/>
        </w:rPr>
        <w:t>"type"</w:t>
      </w:r>
      <w:r>
        <w:rPr>
          <w:rStyle w:val="FunctionTok"/>
        </w:rPr>
        <w:t>:</w:t>
      </w:r>
      <w:r>
        <w:rPr>
          <w:rStyle w:val="StringTok"/>
        </w:rPr>
        <w:t>"table"</w:t>
      </w:r>
      <w:r>
        <w:rPr>
          <w:rStyle w:val="FunctionTok"/>
        </w:rPr>
        <w:t>}</w:t>
      </w:r>
      <w:r>
        <w:rPr>
          <w:rStyle w:val="OtherTok"/>
        </w:rPr>
        <w:t>]</w:t>
      </w:r>
      <w:r>
        <w:rPr>
          <w:rStyle w:val="FunctionTok"/>
        </w:rPr>
        <w:t>},</w:t>
      </w:r>
      <w:r>
        <w:rPr>
          <w:rStyle w:val="DataTypeTok"/>
        </w:rPr>
        <w:t>"layout"</w:t>
      </w:r>
      <w:r>
        <w:rPr>
          <w:rStyle w:val="FunctionTok"/>
        </w:rPr>
        <w:t>:{</w:t>
      </w:r>
      <w:r>
        <w:rPr>
          <w:rStyle w:val="DataTypeTok"/>
        </w:rPr>
        <w:t>"annotationdefaults"</w:t>
      </w:r>
      <w:r>
        <w:rPr>
          <w:rStyle w:val="FunctionTok"/>
        </w:rPr>
        <w:t>:{</w:t>
      </w:r>
      <w:r>
        <w:rPr>
          <w:rStyle w:val="DataTypeTok"/>
        </w:rPr>
        <w:t>"arrowcolor"</w:t>
      </w:r>
      <w:r>
        <w:rPr>
          <w:rStyle w:val="FunctionTok"/>
        </w:rPr>
        <w:t>:</w:t>
      </w:r>
      <w:r>
        <w:rPr>
          <w:rStyle w:val="StringTok"/>
        </w:rPr>
        <w:t>"#2a3f5f"</w:t>
      </w:r>
      <w:r>
        <w:rPr>
          <w:rStyle w:val="FunctionTok"/>
        </w:rPr>
        <w:t>,</w:t>
      </w:r>
      <w:r>
        <w:rPr>
          <w:rStyle w:val="DataTypeTok"/>
        </w:rPr>
        <w:t>"arrowhead"</w:t>
      </w:r>
      <w:r>
        <w:rPr>
          <w:rStyle w:val="FunctionTok"/>
        </w:rPr>
        <w:t>:</w:t>
      </w:r>
      <w:r>
        <w:rPr>
          <w:rStyle w:val="DecValTok"/>
        </w:rPr>
        <w:t>0</w:t>
      </w:r>
      <w:r>
        <w:rPr>
          <w:rStyle w:val="FunctionTok"/>
        </w:rPr>
        <w:t>,</w:t>
      </w:r>
      <w:r>
        <w:rPr>
          <w:rStyle w:val="DataTypeTok"/>
        </w:rPr>
        <w:t>"arrowwidth"</w:t>
      </w:r>
      <w:r>
        <w:rPr>
          <w:rStyle w:val="FunctionTok"/>
        </w:rPr>
        <w:t>:</w:t>
      </w:r>
      <w:r>
        <w:rPr>
          <w:rStyle w:val="DecValTok"/>
        </w:rPr>
        <w:t>1</w:t>
      </w:r>
      <w:r>
        <w:rPr>
          <w:rStyle w:val="FunctionTok"/>
        </w:rPr>
        <w:t>},</w:t>
      </w:r>
      <w:r>
        <w:rPr>
          <w:rStyle w:val="DataTypeTok"/>
        </w:rPr>
        <w:t>"autotypenumbers"</w:t>
      </w:r>
      <w:r>
        <w:rPr>
          <w:rStyle w:val="FunctionTok"/>
        </w:rPr>
        <w:t>:</w:t>
      </w:r>
      <w:r>
        <w:rPr>
          <w:rStyle w:val="StringTok"/>
        </w:rPr>
        <w:t>"strict"</w:t>
      </w:r>
      <w:r>
        <w:rPr>
          <w:rStyle w:val="FunctionTok"/>
        </w:rPr>
        <w:t>,</w:t>
      </w:r>
      <w:r>
        <w:rPr>
          <w:rStyle w:val="DataTypeTok"/>
        </w:rPr>
        <w:t>"coloraxis"</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DataTypeTok"/>
        </w:rPr>
        <w:t>"diverging"</w:t>
      </w:r>
      <w:r>
        <w:rPr>
          <w:rStyle w:val="FunctionTok"/>
        </w:rPr>
        <w:t>:</w:t>
      </w:r>
      <w:r>
        <w:rPr>
          <w:rStyle w:val="OtherTok"/>
        </w:rPr>
        <w:t>[[</w:t>
      </w:r>
      <w:r>
        <w:rPr>
          <w:rStyle w:val="DecValTok"/>
        </w:rPr>
        <w:t>0</w:t>
      </w:r>
      <w:r>
        <w:rPr>
          <w:rStyle w:val="OtherTok"/>
        </w:rPr>
        <w:t>,</w:t>
      </w:r>
      <w:r>
        <w:rPr>
          <w:rStyle w:val="StringTok"/>
        </w:rPr>
        <w:t>"#8e0152"</w:t>
      </w:r>
      <w:r>
        <w:rPr>
          <w:rStyle w:val="OtherTok"/>
        </w:rPr>
        <w:t>],[</w:t>
      </w:r>
      <w:r>
        <w:rPr>
          <w:rStyle w:val="FloatTok"/>
        </w:rPr>
        <w:t>0.1</w:t>
      </w:r>
      <w:r>
        <w:rPr>
          <w:rStyle w:val="OtherTok"/>
        </w:rPr>
        <w:t>,</w:t>
      </w:r>
      <w:r>
        <w:rPr>
          <w:rStyle w:val="StringTok"/>
        </w:rPr>
        <w:t>"#c51b7d"</w:t>
      </w:r>
      <w:r>
        <w:rPr>
          <w:rStyle w:val="OtherTok"/>
        </w:rPr>
        <w:t>],[</w:t>
      </w:r>
      <w:r>
        <w:rPr>
          <w:rStyle w:val="FloatTok"/>
        </w:rPr>
        <w:t>0.2</w:t>
      </w:r>
      <w:r>
        <w:rPr>
          <w:rStyle w:val="OtherTok"/>
        </w:rPr>
        <w:t>,</w:t>
      </w:r>
      <w:r>
        <w:rPr>
          <w:rStyle w:val="StringTok"/>
        </w:rPr>
        <w:t>"#de77ae"</w:t>
      </w:r>
      <w:r>
        <w:rPr>
          <w:rStyle w:val="OtherTok"/>
        </w:rPr>
        <w:t>],[</w:t>
      </w:r>
      <w:r>
        <w:rPr>
          <w:rStyle w:val="FloatTok"/>
        </w:rPr>
        <w:t>0.3</w:t>
      </w:r>
      <w:r>
        <w:rPr>
          <w:rStyle w:val="OtherTok"/>
        </w:rPr>
        <w:t>,</w:t>
      </w:r>
      <w:r>
        <w:rPr>
          <w:rStyle w:val="StringTok"/>
        </w:rPr>
        <w:t>"#f1b6da"</w:t>
      </w:r>
      <w:r>
        <w:rPr>
          <w:rStyle w:val="OtherTok"/>
        </w:rPr>
        <w:t>],[</w:t>
      </w:r>
      <w:r>
        <w:rPr>
          <w:rStyle w:val="FloatTok"/>
        </w:rPr>
        <w:t>0.4</w:t>
      </w:r>
      <w:r>
        <w:rPr>
          <w:rStyle w:val="OtherTok"/>
        </w:rPr>
        <w:t>,</w:t>
      </w:r>
      <w:r>
        <w:rPr>
          <w:rStyle w:val="StringTok"/>
        </w:rPr>
        <w:t>"#fde0ef"</w:t>
      </w:r>
      <w:r>
        <w:rPr>
          <w:rStyle w:val="OtherTok"/>
        </w:rPr>
        <w:t>],[</w:t>
      </w:r>
      <w:r>
        <w:rPr>
          <w:rStyle w:val="FloatTok"/>
        </w:rPr>
        <w:t>0.5</w:t>
      </w:r>
      <w:r>
        <w:rPr>
          <w:rStyle w:val="OtherTok"/>
        </w:rPr>
        <w:t>,</w:t>
      </w:r>
      <w:r>
        <w:rPr>
          <w:rStyle w:val="StringTok"/>
        </w:rPr>
        <w:t>"#f7f7f7"</w:t>
      </w:r>
      <w:r>
        <w:rPr>
          <w:rStyle w:val="OtherTok"/>
        </w:rPr>
        <w:t>],[</w:t>
      </w:r>
      <w:r>
        <w:rPr>
          <w:rStyle w:val="FloatTok"/>
        </w:rPr>
        <w:t>0.6</w:t>
      </w:r>
      <w:r>
        <w:rPr>
          <w:rStyle w:val="OtherTok"/>
        </w:rPr>
        <w:t>,</w:t>
      </w:r>
      <w:r>
        <w:rPr>
          <w:rStyle w:val="StringTok"/>
        </w:rPr>
        <w:t>"#e6f5d0"</w:t>
      </w:r>
      <w:r>
        <w:rPr>
          <w:rStyle w:val="OtherTok"/>
        </w:rPr>
        <w:t>],[</w:t>
      </w:r>
      <w:r>
        <w:rPr>
          <w:rStyle w:val="FloatTok"/>
        </w:rPr>
        <w:t>0.7</w:t>
      </w:r>
      <w:r>
        <w:rPr>
          <w:rStyle w:val="OtherTok"/>
        </w:rPr>
        <w:t>,</w:t>
      </w:r>
      <w:r>
        <w:rPr>
          <w:rStyle w:val="StringTok"/>
        </w:rPr>
        <w:t>"#b8e186"</w:t>
      </w:r>
      <w:r>
        <w:rPr>
          <w:rStyle w:val="OtherTok"/>
        </w:rPr>
        <w:t>],[</w:t>
      </w:r>
      <w:r>
        <w:rPr>
          <w:rStyle w:val="FloatTok"/>
        </w:rPr>
        <w:t>0.8</w:t>
      </w:r>
      <w:r>
        <w:rPr>
          <w:rStyle w:val="OtherTok"/>
        </w:rPr>
        <w:t>,</w:t>
      </w:r>
      <w:r>
        <w:rPr>
          <w:rStyle w:val="StringTok"/>
        </w:rPr>
        <w:t>"#7fbc41"</w:t>
      </w:r>
      <w:r>
        <w:rPr>
          <w:rStyle w:val="OtherTok"/>
        </w:rPr>
        <w:t>],[</w:t>
      </w:r>
      <w:r>
        <w:rPr>
          <w:rStyle w:val="FloatTok"/>
        </w:rPr>
        <w:t>0.9</w:t>
      </w:r>
      <w:r>
        <w:rPr>
          <w:rStyle w:val="OtherTok"/>
        </w:rPr>
        <w:t>,</w:t>
      </w:r>
      <w:r>
        <w:rPr>
          <w:rStyle w:val="StringTok"/>
        </w:rPr>
        <w:t>"#4d9221"</w:t>
      </w:r>
      <w:r>
        <w:rPr>
          <w:rStyle w:val="OtherTok"/>
        </w:rPr>
        <w:t>],[</w:t>
      </w:r>
      <w:r>
        <w:rPr>
          <w:rStyle w:val="DecValTok"/>
        </w:rPr>
        <w:t>1</w:t>
      </w:r>
      <w:r>
        <w:rPr>
          <w:rStyle w:val="OtherTok"/>
        </w:rPr>
        <w:t>,</w:t>
      </w:r>
      <w:r>
        <w:rPr>
          <w:rStyle w:val="StringTok"/>
        </w:rPr>
        <w:t>"#276419"</w:t>
      </w:r>
      <w:r>
        <w:rPr>
          <w:rStyle w:val="OtherTok"/>
        </w:rPr>
        <w:t>]]</w:t>
      </w:r>
      <w:r>
        <w:rPr>
          <w:rStyle w:val="FunctionTok"/>
        </w:rPr>
        <w:t>,</w:t>
      </w:r>
      <w:r>
        <w:rPr>
          <w:rStyle w:val="DataTypeTok"/>
        </w:rPr>
        <w:t>"sequential"</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"sequentialminus"</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"colorway"</w:t>
      </w:r>
      <w:r>
        <w:rPr>
          <w:rStyle w:val="FunctionTok"/>
        </w:rPr>
        <w:t>:</w:t>
      </w:r>
      <w:r>
        <w:rPr>
          <w:rStyle w:val="OtherTok"/>
        </w:rPr>
        <w:t>[</w:t>
      </w:r>
      <w:r>
        <w:rPr>
          <w:rStyle w:val="StringTok"/>
        </w:rPr>
        <w:t>"#636efa"</w:t>
      </w:r>
      <w:r>
        <w:rPr>
          <w:rStyle w:val="OtherTok"/>
        </w:rPr>
        <w:t>,</w:t>
      </w:r>
      <w:r>
        <w:rPr>
          <w:rStyle w:val="StringTok"/>
        </w:rPr>
        <w:t>"#EF553B"</w:t>
      </w:r>
      <w:r>
        <w:rPr>
          <w:rStyle w:val="OtherTok"/>
        </w:rPr>
        <w:t>,</w:t>
      </w:r>
      <w:r>
        <w:rPr>
          <w:rStyle w:val="StringTok"/>
        </w:rPr>
        <w:t>"#00cc96"</w:t>
      </w:r>
      <w:r>
        <w:rPr>
          <w:rStyle w:val="OtherTok"/>
        </w:rPr>
        <w:t>,</w:t>
      </w:r>
      <w:r>
        <w:rPr>
          <w:rStyle w:val="StringTok"/>
        </w:rPr>
        <w:t>"#ab63fa"</w:t>
      </w:r>
      <w:r>
        <w:rPr>
          <w:rStyle w:val="OtherTok"/>
        </w:rPr>
        <w:t>,</w:t>
      </w:r>
      <w:r>
        <w:rPr>
          <w:rStyle w:val="StringTok"/>
        </w:rPr>
        <w:t>"#FFA15A"</w:t>
      </w:r>
      <w:r>
        <w:rPr>
          <w:rStyle w:val="OtherTok"/>
        </w:rPr>
        <w:t>,</w:t>
      </w:r>
      <w:r>
        <w:rPr>
          <w:rStyle w:val="StringTok"/>
        </w:rPr>
        <w:t>"#19d3f3"</w:t>
      </w:r>
      <w:r>
        <w:rPr>
          <w:rStyle w:val="OtherTok"/>
        </w:rPr>
        <w:t>,</w:t>
      </w:r>
      <w:r>
        <w:rPr>
          <w:rStyle w:val="StringTok"/>
        </w:rPr>
        <w:t>"#FF6692"</w:t>
      </w:r>
      <w:r>
        <w:rPr>
          <w:rStyle w:val="OtherTok"/>
        </w:rPr>
        <w:t>,</w:t>
      </w:r>
      <w:r>
        <w:rPr>
          <w:rStyle w:val="StringTok"/>
        </w:rPr>
        <w:t>"#B6E880"</w:t>
      </w:r>
      <w:r>
        <w:rPr>
          <w:rStyle w:val="OtherTok"/>
        </w:rPr>
        <w:t>,</w:t>
      </w:r>
      <w:r>
        <w:rPr>
          <w:rStyle w:val="StringTok"/>
        </w:rPr>
        <w:t>"#FF97FF"</w:t>
      </w:r>
      <w:r>
        <w:rPr>
          <w:rStyle w:val="OtherTok"/>
        </w:rPr>
        <w:t>,</w:t>
      </w:r>
      <w:r>
        <w:rPr>
          <w:rStyle w:val="StringTok"/>
        </w:rPr>
        <w:t>"#FECB52"</w:t>
      </w:r>
      <w:r>
        <w:rPr>
          <w:rStyle w:val="OtherTok"/>
        </w:rPr>
        <w:t>]</w:t>
      </w:r>
      <w:r>
        <w:rPr>
          <w:rStyle w:val="FunctionTok"/>
        </w:rPr>
        <w:t>,</w:t>
      </w:r>
      <w:r>
        <w:rPr>
          <w:rStyle w:val="DataTypeTok"/>
        </w:rPr>
        <w:t>"font"</w:t>
      </w:r>
      <w:r>
        <w:rPr>
          <w:rStyle w:val="FunctionTok"/>
        </w:rPr>
        <w:t>:{</w:t>
      </w:r>
      <w:r>
        <w:rPr>
          <w:rStyle w:val="DataTypeTok"/>
        </w:rPr>
        <w:t>"color"</w:t>
      </w:r>
      <w:r>
        <w:rPr>
          <w:rStyle w:val="FunctionTok"/>
        </w:rPr>
        <w:t>:</w:t>
      </w:r>
      <w:r>
        <w:rPr>
          <w:rStyle w:val="StringTok"/>
        </w:rPr>
        <w:t>"#2a3f5f"</w:t>
      </w:r>
      <w:r>
        <w:rPr>
          <w:rStyle w:val="FunctionTok"/>
        </w:rPr>
        <w:t>},</w:t>
      </w:r>
      <w:r>
        <w:rPr>
          <w:rStyle w:val="DataTypeTok"/>
        </w:rPr>
        <w:t>"geo"</w:t>
      </w:r>
      <w:r>
        <w:rPr>
          <w:rStyle w:val="FunctionTok"/>
        </w:rPr>
        <w:t>:{</w:t>
      </w:r>
      <w:r>
        <w:rPr>
          <w:rStyle w:val="DataTypeTok"/>
        </w:rPr>
        <w:t>"bgcolor"</w:t>
      </w:r>
      <w:r>
        <w:rPr>
          <w:rStyle w:val="FunctionTok"/>
        </w:rPr>
        <w:t>:</w:t>
      </w:r>
      <w:r>
        <w:rPr>
          <w:rStyle w:val="StringTok"/>
        </w:rPr>
        <w:t>"white"</w:t>
      </w:r>
      <w:r>
        <w:rPr>
          <w:rStyle w:val="FunctionTok"/>
        </w:rPr>
        <w:t>,</w:t>
      </w:r>
      <w:r>
        <w:rPr>
          <w:rStyle w:val="DataTypeTok"/>
        </w:rPr>
        <w:t>"lakecolor"</w:t>
      </w:r>
      <w:r>
        <w:rPr>
          <w:rStyle w:val="FunctionTok"/>
        </w:rPr>
        <w:t>:</w:t>
      </w:r>
      <w:r>
        <w:rPr>
          <w:rStyle w:val="StringTok"/>
        </w:rPr>
        <w:t>"white"</w:t>
      </w:r>
      <w:r>
        <w:rPr>
          <w:rStyle w:val="FunctionTok"/>
        </w:rPr>
        <w:t>,</w:t>
      </w:r>
      <w:r>
        <w:rPr>
          <w:rStyle w:val="DataTypeTok"/>
        </w:rPr>
        <w:t>"landcolor"</w:t>
      </w:r>
      <w:r>
        <w:rPr>
          <w:rStyle w:val="FunctionTok"/>
        </w:rPr>
        <w:t>:</w:t>
      </w:r>
      <w:r>
        <w:rPr>
          <w:rStyle w:val="StringTok"/>
        </w:rPr>
        <w:t>"#E5ECF6"</w:t>
      </w:r>
      <w:r>
        <w:rPr>
          <w:rStyle w:val="FunctionTok"/>
        </w:rPr>
        <w:t>,</w:t>
      </w:r>
      <w:r>
        <w:rPr>
          <w:rStyle w:val="DataTypeTok"/>
        </w:rPr>
        <w:t>"showlakes"</w:t>
      </w:r>
      <w:r>
        <w:rPr>
          <w:rStyle w:val="FunctionTok"/>
        </w:rPr>
        <w:t>:</w:t>
      </w:r>
      <w:r>
        <w:rPr>
          <w:rStyle w:val="KeywordTok"/>
        </w:rPr>
        <w:t>true</w:t>
      </w:r>
      <w:r>
        <w:rPr>
          <w:rStyle w:val="FunctionTok"/>
        </w:rPr>
        <w:t>,</w:t>
      </w:r>
      <w:r>
        <w:rPr>
          <w:rStyle w:val="DataTypeTok"/>
        </w:rPr>
        <w:t>"showland"</w:t>
      </w:r>
      <w:r>
        <w:rPr>
          <w:rStyle w:val="FunctionTok"/>
        </w:rPr>
        <w:t>:</w:t>
      </w:r>
      <w:r>
        <w:rPr>
          <w:rStyle w:val="KeywordTok"/>
        </w:rPr>
        <w:t>true</w:t>
      </w:r>
      <w:r>
        <w:rPr>
          <w:rStyle w:val="FunctionTok"/>
        </w:rPr>
        <w:t>,</w:t>
      </w:r>
      <w:r>
        <w:rPr>
          <w:rStyle w:val="DataTypeTok"/>
        </w:rPr>
        <w:t>"subunitcolor"</w:t>
      </w:r>
      <w:r>
        <w:rPr>
          <w:rStyle w:val="FunctionTok"/>
        </w:rPr>
        <w:t>:</w:t>
      </w:r>
      <w:r>
        <w:rPr>
          <w:rStyle w:val="StringTok"/>
        </w:rPr>
        <w:t>"white"</w:t>
      </w:r>
      <w:r>
        <w:rPr>
          <w:rStyle w:val="FunctionTok"/>
        </w:rPr>
        <w:t>},</w:t>
      </w:r>
      <w:r>
        <w:rPr>
          <w:rStyle w:val="DataTypeTok"/>
        </w:rPr>
        <w:t>"hoverlabel"</w:t>
      </w:r>
      <w:r>
        <w:rPr>
          <w:rStyle w:val="FunctionTok"/>
        </w:rPr>
        <w:t>:{</w:t>
      </w:r>
      <w:r>
        <w:rPr>
          <w:rStyle w:val="DataTypeTok"/>
        </w:rPr>
        <w:t>"align"</w:t>
      </w:r>
      <w:r>
        <w:rPr>
          <w:rStyle w:val="FunctionTok"/>
        </w:rPr>
        <w:t>:</w:t>
      </w:r>
      <w:r>
        <w:rPr>
          <w:rStyle w:val="StringTok"/>
        </w:rPr>
        <w:t>"left"</w:t>
      </w:r>
      <w:r>
        <w:rPr>
          <w:rStyle w:val="FunctionTok"/>
        </w:rPr>
        <w:t>},</w:t>
      </w:r>
      <w:r>
        <w:rPr>
          <w:rStyle w:val="DataTypeTok"/>
        </w:rPr>
        <w:t>"hovermode"</w:t>
      </w:r>
      <w:r>
        <w:rPr>
          <w:rStyle w:val="FunctionTok"/>
        </w:rPr>
        <w:t>:</w:t>
      </w:r>
      <w:r>
        <w:rPr>
          <w:rStyle w:val="StringTok"/>
        </w:rPr>
        <w:t>"closest"</w:t>
      </w:r>
      <w:r>
        <w:rPr>
          <w:rStyle w:val="FunctionTok"/>
        </w:rPr>
        <w:t>,</w:t>
      </w:r>
      <w:r>
        <w:rPr>
          <w:rStyle w:val="DataTypeTok"/>
        </w:rPr>
        <w:t>"mapbox"</w:t>
      </w:r>
      <w:r>
        <w:rPr>
          <w:rStyle w:val="FunctionTok"/>
        </w:rPr>
        <w:t>:{</w:t>
      </w:r>
      <w:r>
        <w:rPr>
          <w:rStyle w:val="DataTypeTok"/>
        </w:rPr>
        <w:t>"style"</w:t>
      </w:r>
      <w:r>
        <w:rPr>
          <w:rStyle w:val="FunctionTok"/>
        </w:rPr>
        <w:t>:</w:t>
      </w:r>
      <w:r>
        <w:rPr>
          <w:rStyle w:val="StringTok"/>
        </w:rPr>
        <w:t>"light"</w:t>
      </w:r>
      <w:r>
        <w:rPr>
          <w:rStyle w:val="FunctionTok"/>
        </w:rPr>
        <w:t>},</w:t>
      </w:r>
      <w:r>
        <w:rPr>
          <w:rStyle w:val="DataTypeTok"/>
        </w:rPr>
        <w:t>"paper_bgcolor"</w:t>
      </w:r>
      <w:r>
        <w:rPr>
          <w:rStyle w:val="FunctionTok"/>
        </w:rPr>
        <w:t>:</w:t>
      </w:r>
      <w:r>
        <w:rPr>
          <w:rStyle w:val="StringTok"/>
        </w:rPr>
        <w:t>"white"</w:t>
      </w:r>
      <w:r>
        <w:rPr>
          <w:rStyle w:val="FunctionTok"/>
        </w:rPr>
        <w:t>,</w:t>
      </w:r>
      <w:r>
        <w:rPr>
          <w:rStyle w:val="DataTypeTok"/>
        </w:rPr>
        <w:t>"plot_bgcolor"</w:t>
      </w:r>
      <w:r>
        <w:rPr>
          <w:rStyle w:val="FunctionTok"/>
        </w:rPr>
        <w:t>:</w:t>
      </w:r>
      <w:r>
        <w:rPr>
          <w:rStyle w:val="StringTok"/>
        </w:rPr>
        <w:t>"#E5ECF6"</w:t>
      </w:r>
      <w:r>
        <w:rPr>
          <w:rStyle w:val="FunctionTok"/>
        </w:rPr>
        <w:t>,</w:t>
      </w:r>
      <w:r>
        <w:rPr>
          <w:rStyle w:val="DataTypeTok"/>
        </w:rPr>
        <w:t>"polar"</w:t>
      </w:r>
      <w:r>
        <w:rPr>
          <w:rStyle w:val="FunctionTok"/>
        </w:rPr>
        <w:t>:{</w:t>
      </w:r>
      <w:r>
        <w:rPr>
          <w:rStyle w:val="DataTypeTok"/>
        </w:rPr>
        <w:t>"angularaxis"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"bgcolor"</w:t>
      </w:r>
      <w:r>
        <w:rPr>
          <w:rStyle w:val="FunctionTok"/>
        </w:rPr>
        <w:t>:</w:t>
      </w:r>
      <w:r>
        <w:rPr>
          <w:rStyle w:val="StringTok"/>
        </w:rPr>
        <w:t>"#E5ECF6"</w:t>
      </w:r>
      <w:r>
        <w:rPr>
          <w:rStyle w:val="FunctionTok"/>
        </w:rPr>
        <w:t>,</w:t>
      </w:r>
      <w:r>
        <w:rPr>
          <w:rStyle w:val="DataTypeTok"/>
        </w:rPr>
        <w:t>"radialaxis"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"scene"</w:t>
      </w:r>
      <w:r>
        <w:rPr>
          <w:rStyle w:val="FunctionTok"/>
        </w:rPr>
        <w:t>:{</w:t>
      </w:r>
      <w:r>
        <w:rPr>
          <w:rStyle w:val="DataTypeTok"/>
        </w:rPr>
        <w:t>"xaxis"</w:t>
      </w:r>
      <w:r>
        <w:rPr>
          <w:rStyle w:val="FunctionTok"/>
        </w:rPr>
        <w:t>:{</w:t>
      </w:r>
      <w:r>
        <w:rPr>
          <w:rStyle w:val="DataTypeTok"/>
        </w:rPr>
        <w:t>"backgroundcolor"</w:t>
      </w:r>
      <w:r>
        <w:rPr>
          <w:rStyle w:val="FunctionTok"/>
        </w:rPr>
        <w:t>:</w:t>
      </w:r>
      <w:r>
        <w:rPr>
          <w:rStyle w:val="StringTok"/>
        </w:rPr>
        <w:t>"#E5ECF6"</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"gridwidth"</w:t>
      </w:r>
      <w:r>
        <w:rPr>
          <w:rStyle w:val="FunctionTok"/>
        </w:rPr>
        <w:t>:</w:t>
      </w:r>
      <w:r>
        <w:rPr>
          <w:rStyle w:val="DecValTok"/>
        </w:rPr>
        <w:t>2</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"showbackground"</w:t>
      </w:r>
      <w:r>
        <w:rPr>
          <w:rStyle w:val="FunctionTok"/>
        </w:rPr>
        <w:t>:</w:t>
      </w:r>
      <w:r>
        <w:rPr>
          <w:rStyle w:val="KeywordTok"/>
        </w:rPr>
        <w:t>true</w:t>
      </w:r>
      <w:r>
        <w:rPr>
          <w:rStyle w:val="FunctionTok"/>
        </w:rPr>
        <w:t>,</w:t>
      </w:r>
      <w:r>
        <w:rPr>
          <w:rStyle w:val="DataTypeTok"/>
        </w:rPr>
        <w:t>"ticks"</w:t>
      </w:r>
      <w:r>
        <w:rPr>
          <w:rStyle w:val="FunctionTok"/>
        </w:rPr>
        <w:t>:</w:t>
      </w:r>
      <w:r>
        <w:rPr>
          <w:rStyle w:val="StringTok"/>
        </w:rPr>
        <w:t>""</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"yaxis"</w:t>
      </w:r>
      <w:r>
        <w:rPr>
          <w:rStyle w:val="FunctionTok"/>
        </w:rPr>
        <w:t>:{</w:t>
      </w:r>
      <w:r>
        <w:rPr>
          <w:rStyle w:val="DataTypeTok"/>
        </w:rPr>
        <w:t>"backgroundcolor"</w:t>
      </w:r>
      <w:r>
        <w:rPr>
          <w:rStyle w:val="FunctionTok"/>
        </w:rPr>
        <w:t>:</w:t>
      </w:r>
      <w:r>
        <w:rPr>
          <w:rStyle w:val="StringTok"/>
        </w:rPr>
        <w:t>"#E5ECF6"</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"gridwidth"</w:t>
      </w:r>
      <w:r>
        <w:rPr>
          <w:rStyle w:val="FunctionTok"/>
        </w:rPr>
        <w:t>:</w:t>
      </w:r>
      <w:r>
        <w:rPr>
          <w:rStyle w:val="DecValTok"/>
        </w:rPr>
        <w:t>2</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"showbackground"</w:t>
      </w:r>
      <w:r>
        <w:rPr>
          <w:rStyle w:val="FunctionTok"/>
        </w:rPr>
        <w:t>:</w:t>
      </w:r>
      <w:r>
        <w:rPr>
          <w:rStyle w:val="KeywordTok"/>
        </w:rPr>
        <w:t>true</w:t>
      </w:r>
      <w:r>
        <w:rPr>
          <w:rStyle w:val="FunctionTok"/>
        </w:rPr>
        <w:t>,</w:t>
      </w:r>
      <w:r>
        <w:rPr>
          <w:rStyle w:val="DataTypeTok"/>
        </w:rPr>
        <w:t>"ticks"</w:t>
      </w:r>
      <w:r>
        <w:rPr>
          <w:rStyle w:val="FunctionTok"/>
        </w:rPr>
        <w:t>:</w:t>
      </w:r>
      <w:r>
        <w:rPr>
          <w:rStyle w:val="StringTok"/>
        </w:rPr>
        <w:t>""</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"zaxis"</w:t>
      </w:r>
      <w:r>
        <w:rPr>
          <w:rStyle w:val="FunctionTok"/>
        </w:rPr>
        <w:t>:{</w:t>
      </w:r>
      <w:r>
        <w:rPr>
          <w:rStyle w:val="DataTypeTok"/>
        </w:rPr>
        <w:t>"backgroundcolor"</w:t>
      </w:r>
      <w:r>
        <w:rPr>
          <w:rStyle w:val="FunctionTok"/>
        </w:rPr>
        <w:t>:</w:t>
      </w:r>
      <w:r>
        <w:rPr>
          <w:rStyle w:val="StringTok"/>
        </w:rPr>
        <w:t>"#E5ECF6"</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"gridwidth"</w:t>
      </w:r>
      <w:r>
        <w:rPr>
          <w:rStyle w:val="FunctionTok"/>
        </w:rPr>
        <w:t>:</w:t>
      </w:r>
      <w:r>
        <w:rPr>
          <w:rStyle w:val="DecValTok"/>
        </w:rPr>
        <w:t>2</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"showbackground"</w:t>
      </w:r>
      <w:r>
        <w:rPr>
          <w:rStyle w:val="FunctionTok"/>
        </w:rPr>
        <w:t>:</w:t>
      </w:r>
      <w:r>
        <w:rPr>
          <w:rStyle w:val="KeywordTok"/>
        </w:rPr>
        <w:t>true</w:t>
      </w:r>
      <w:r>
        <w:rPr>
          <w:rStyle w:val="FunctionTok"/>
        </w:rPr>
        <w:t>,</w:t>
      </w:r>
      <w:r>
        <w:rPr>
          <w:rStyle w:val="DataTypeTok"/>
        </w:rPr>
        <w:t>"ticks"</w:t>
      </w:r>
      <w:r>
        <w:rPr>
          <w:rStyle w:val="FunctionTok"/>
        </w:rPr>
        <w:t>:</w:t>
      </w:r>
      <w:r>
        <w:rPr>
          <w:rStyle w:val="StringTok"/>
        </w:rPr>
        <w:t>""</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"shapedefaults"</w:t>
      </w:r>
      <w:r>
        <w:rPr>
          <w:rStyle w:val="FunctionTok"/>
        </w:rPr>
        <w:t>:{</w:t>
      </w:r>
      <w:r>
        <w:rPr>
          <w:rStyle w:val="DataTypeTok"/>
        </w:rPr>
        <w:t>"line"</w:t>
      </w:r>
      <w:r>
        <w:rPr>
          <w:rStyle w:val="FunctionTok"/>
        </w:rPr>
        <w:t>:{</w:t>
      </w:r>
      <w:r>
        <w:rPr>
          <w:rStyle w:val="DataTypeTok"/>
        </w:rPr>
        <w:t>"color"</w:t>
      </w:r>
      <w:r>
        <w:rPr>
          <w:rStyle w:val="FunctionTok"/>
        </w:rPr>
        <w:t>:</w:t>
      </w:r>
      <w:r>
        <w:rPr>
          <w:rStyle w:val="StringTok"/>
        </w:rPr>
        <w:t>"#2a3f5f"</w:t>
      </w:r>
      <w:r>
        <w:rPr>
          <w:rStyle w:val="FunctionTok"/>
        </w:rPr>
        <w:t>}},</w:t>
      </w:r>
      <w:r>
        <w:rPr>
          <w:rStyle w:val="DataTypeTok"/>
        </w:rPr>
        <w:t>"ternary"</w:t>
      </w:r>
      <w:r>
        <w:rPr>
          <w:rStyle w:val="FunctionTok"/>
        </w:rPr>
        <w:t>:{</w:t>
      </w:r>
      <w:r>
        <w:rPr>
          <w:rStyle w:val="DataTypeTok"/>
        </w:rPr>
        <w:t>"aaxis"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"baxis"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"bgcolor"</w:t>
      </w:r>
      <w:r>
        <w:rPr>
          <w:rStyle w:val="FunctionTok"/>
        </w:rPr>
        <w:t>:</w:t>
      </w:r>
      <w:r>
        <w:rPr>
          <w:rStyle w:val="StringTok"/>
        </w:rPr>
        <w:t>"#E5ECF6"</w:t>
      </w:r>
      <w:r>
        <w:rPr>
          <w:rStyle w:val="FunctionTok"/>
        </w:rPr>
        <w:t>,</w:t>
      </w:r>
      <w:r>
        <w:rPr>
          <w:rStyle w:val="DataTypeTok"/>
        </w:rPr>
        <w:t>"caxi</w:t>
      </w:r>
      <w:r>
        <w:rPr>
          <w:rStyle w:val="DataTypeTok"/>
        </w:rPr>
        <w:lastRenderedPageBreak/>
        <w:t>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"title"</w:t>
      </w:r>
      <w:r>
        <w:rPr>
          <w:rStyle w:val="FunctionTok"/>
        </w:rPr>
        <w:t>:{</w:t>
      </w:r>
      <w:r>
        <w:rPr>
          <w:rStyle w:val="DataTypeTok"/>
        </w:rPr>
        <w:t>"x"</w:t>
      </w:r>
      <w:r>
        <w:rPr>
          <w:rStyle w:val="FunctionTok"/>
        </w:rPr>
        <w:t>:</w:t>
      </w:r>
      <w:r>
        <w:rPr>
          <w:rStyle w:val="FloatTok"/>
        </w:rPr>
        <w:t>5.0e-2</w:t>
      </w:r>
      <w:r>
        <w:rPr>
          <w:rStyle w:val="FunctionTok"/>
        </w:rPr>
        <w:t>},</w:t>
      </w:r>
      <w:r>
        <w:rPr>
          <w:rStyle w:val="DataTypeTok"/>
        </w:rPr>
        <w:t>"xaxis"</w:t>
      </w:r>
      <w:r>
        <w:rPr>
          <w:rStyle w:val="FunctionTok"/>
        </w:rPr>
        <w:t>:{</w:t>
      </w:r>
      <w:r>
        <w:rPr>
          <w:rStyle w:val="DataTypeTok"/>
        </w:rPr>
        <w:t>"automargin"</w:t>
      </w:r>
      <w:r>
        <w:rPr>
          <w:rStyle w:val="FunctionTok"/>
        </w:rPr>
        <w:t>:</w:t>
      </w:r>
      <w:r>
        <w:rPr>
          <w:rStyle w:val="KeywordTok"/>
        </w:rPr>
        <w:t>true</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"title"</w:t>
      </w:r>
      <w:r>
        <w:rPr>
          <w:rStyle w:val="FunctionTok"/>
        </w:rPr>
        <w:t>:{</w:t>
      </w:r>
      <w:r>
        <w:rPr>
          <w:rStyle w:val="DataTypeTok"/>
        </w:rPr>
        <w:t>"standoff"</w:t>
      </w:r>
      <w:r>
        <w:rPr>
          <w:rStyle w:val="FunctionTok"/>
        </w:rPr>
        <w:t>:</w:t>
      </w:r>
      <w:r>
        <w:rPr>
          <w:rStyle w:val="DecValTok"/>
        </w:rPr>
        <w:t>15</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"zerolinewidth"</w:t>
      </w:r>
      <w:r>
        <w:rPr>
          <w:rStyle w:val="FunctionTok"/>
        </w:rPr>
        <w:t>:</w:t>
      </w:r>
      <w:r>
        <w:rPr>
          <w:rStyle w:val="DecValTok"/>
        </w:rPr>
        <w:t>2</w:t>
      </w:r>
      <w:r>
        <w:rPr>
          <w:rStyle w:val="FunctionTok"/>
        </w:rPr>
        <w:t>},</w:t>
      </w:r>
      <w:r>
        <w:rPr>
          <w:rStyle w:val="DataTypeTok"/>
        </w:rPr>
        <w:t>"yaxis"</w:t>
      </w:r>
      <w:r>
        <w:rPr>
          <w:rStyle w:val="FunctionTok"/>
        </w:rPr>
        <w:t>:{</w:t>
      </w:r>
      <w:r>
        <w:rPr>
          <w:rStyle w:val="DataTypeTok"/>
        </w:rPr>
        <w:t>"automargin"</w:t>
      </w:r>
      <w:r>
        <w:rPr>
          <w:rStyle w:val="FunctionTok"/>
        </w:rPr>
        <w:t>:</w:t>
      </w:r>
      <w:r>
        <w:rPr>
          <w:rStyle w:val="KeywordTok"/>
        </w:rPr>
        <w:t>true</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"title"</w:t>
      </w:r>
      <w:r>
        <w:rPr>
          <w:rStyle w:val="FunctionTok"/>
        </w:rPr>
        <w:t>:{</w:t>
      </w:r>
      <w:r>
        <w:rPr>
          <w:rStyle w:val="DataTypeTok"/>
        </w:rPr>
        <w:t>"standoff"</w:t>
      </w:r>
      <w:r>
        <w:rPr>
          <w:rStyle w:val="FunctionTok"/>
        </w:rPr>
        <w:t>:</w:t>
      </w:r>
      <w:r>
        <w:rPr>
          <w:rStyle w:val="DecValTok"/>
        </w:rPr>
        <w:t>15</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"zerolinewidth"</w:t>
      </w:r>
      <w:r>
        <w:rPr>
          <w:rStyle w:val="FunctionTok"/>
        </w:rPr>
        <w:t>:</w:t>
      </w:r>
      <w:r>
        <w:rPr>
          <w:rStyle w:val="DecValTok"/>
        </w:rPr>
        <w:t>2</w:t>
      </w:r>
      <w:r>
        <w:rPr>
          <w:rStyle w:val="FunctionTok"/>
        </w:rPr>
        <w:t>}}}}}</w:t>
      </w:r>
    </w:p>
    <w:p w14:paraId="5807ED07" w14:textId="77777777" w:rsidR="00000000" w:rsidRPr="0083418D" w:rsidRDefault="00000000">
      <w:pPr>
        <w:pStyle w:val="Heading3"/>
        <w:rPr>
          <w:color w:val="000000" w:themeColor="text1"/>
        </w:rPr>
      </w:pPr>
      <w:bookmarkStart w:id="17" w:name="Xd2d0487d284c94485cf8c494174f64595d2d9b4"/>
      <w:r w:rsidRPr="0083418D">
        <w:rPr>
          <w:color w:val="000000" w:themeColor="text1"/>
        </w:rPr>
        <w:t xml:space="preserve">8 countries in top 10 countries with </w:t>
      </w:r>
      <w:proofErr w:type="spellStart"/>
      <w:r w:rsidRPr="0083418D">
        <w:rPr>
          <w:color w:val="000000" w:themeColor="text1"/>
        </w:rPr>
        <w:t>people_fully_vaccinatd_per_hundred</w:t>
      </w:r>
      <w:proofErr w:type="spellEnd"/>
      <w:r w:rsidRPr="0083418D">
        <w:rPr>
          <w:color w:val="000000" w:themeColor="text1"/>
        </w:rPr>
        <w:t xml:space="preserve"> belong to </w:t>
      </w:r>
      <w:proofErr w:type="spellStart"/>
      <w:r w:rsidRPr="0083418D">
        <w:rPr>
          <w:color w:val="000000" w:themeColor="text1"/>
        </w:rPr>
        <w:t>europe</w:t>
      </w:r>
      <w:bookmarkEnd w:id="17"/>
      <w:proofErr w:type="spellEnd"/>
    </w:p>
    <w:p w14:paraId="431D16FC" w14:textId="77777777" w:rsidR="00000000" w:rsidRPr="00717AA0" w:rsidRDefault="00000000">
      <w:pPr>
        <w:pStyle w:val="Heading1"/>
        <w:rPr>
          <w:color w:val="000000" w:themeColor="text1"/>
          <w:u w:val="single"/>
        </w:rPr>
      </w:pPr>
      <w:bookmarkStart w:id="18" w:name="Xa5642e8c3551964c74989adc44c6ec3ae50704d"/>
      <w:r w:rsidRPr="00717AA0">
        <w:rPr>
          <w:color w:val="000000" w:themeColor="text1"/>
          <w:u w:val="single"/>
        </w:rPr>
        <w:t xml:space="preserve">4. Data Analysis and </w:t>
      </w:r>
      <w:proofErr w:type="spellStart"/>
      <w:r w:rsidRPr="00717AA0">
        <w:rPr>
          <w:color w:val="000000" w:themeColor="text1"/>
          <w:u w:val="single"/>
        </w:rPr>
        <w:t>Visualisation</w:t>
      </w:r>
      <w:bookmarkEnd w:id="18"/>
      <w:proofErr w:type="spellEnd"/>
    </w:p>
    <w:p w14:paraId="4E079B89" w14:textId="77777777" w:rsidR="00000000" w:rsidRDefault="00000000">
      <w:pPr>
        <w:pStyle w:val="SourceCode"/>
      </w:pPr>
      <w:proofErr w:type="spellStart"/>
      <w:r>
        <w:rPr>
          <w:rStyle w:val="NormalTok"/>
        </w:rPr>
        <w:t>corrmat</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final.corr</w:t>
      </w:r>
      <w:proofErr w:type="spellEnd"/>
      <w:proofErr w:type="gramEnd"/>
      <w:r>
        <w:rPr>
          <w:rStyle w:val="NormalTok"/>
        </w:rPr>
        <w:t>()</w:t>
      </w:r>
      <w:r>
        <w:br/>
      </w:r>
      <w:r>
        <w:rPr>
          <w:rStyle w:val="NormalTok"/>
        </w:rPr>
        <w:t xml:space="preserve">  </w:t>
      </w:r>
      <w:r>
        <w:br/>
      </w:r>
      <w:r>
        <w:rPr>
          <w:rStyle w:val="NormalTok"/>
        </w:rPr>
        <w:t xml:space="preserve">f, ax </w:t>
      </w:r>
      <w:r>
        <w:rPr>
          <w:rStyle w:val="OperatorTok"/>
        </w:rPr>
        <w:t>=</w:t>
      </w:r>
      <w:r>
        <w:rPr>
          <w:rStyle w:val="NormalTok"/>
        </w:rPr>
        <w:t xml:space="preserve"> </w:t>
      </w:r>
      <w:proofErr w:type="spellStart"/>
      <w:r>
        <w:rPr>
          <w:rStyle w:val="NormalTok"/>
        </w:rPr>
        <w:t>plt.subplots</w:t>
      </w:r>
      <w:proofErr w:type="spellEnd"/>
      <w:r>
        <w:rPr>
          <w:rStyle w:val="NormalTok"/>
        </w:rPr>
        <w:t>(</w:t>
      </w:r>
      <w:proofErr w:type="spellStart"/>
      <w:r>
        <w:rPr>
          <w:rStyle w:val="NormalTok"/>
        </w:rPr>
        <w:t>figsize</w:t>
      </w:r>
      <w:proofErr w:type="spellEnd"/>
      <w:r>
        <w:rPr>
          <w:rStyle w:val="NormalTok"/>
        </w:rPr>
        <w:t xml:space="preserve"> </w:t>
      </w:r>
      <w:r>
        <w:rPr>
          <w:rStyle w:val="OperatorTok"/>
        </w:rPr>
        <w:t>=</w:t>
      </w:r>
      <w:r>
        <w:rPr>
          <w:rStyle w:val="NormalTok"/>
        </w:rPr>
        <w:t>(</w:t>
      </w:r>
      <w:r>
        <w:rPr>
          <w:rStyle w:val="DecValTok"/>
        </w:rPr>
        <w:t>9</w:t>
      </w:r>
      <w:r>
        <w:rPr>
          <w:rStyle w:val="NormalTok"/>
        </w:rPr>
        <w:t xml:space="preserve">, </w:t>
      </w:r>
      <w:r>
        <w:rPr>
          <w:rStyle w:val="DecValTok"/>
        </w:rPr>
        <w:t>8</w:t>
      </w:r>
      <w:r>
        <w:rPr>
          <w:rStyle w:val="NormalTok"/>
        </w:rPr>
        <w:t>))</w:t>
      </w:r>
      <w:r>
        <w:br/>
      </w:r>
      <w:proofErr w:type="spellStart"/>
      <w:r>
        <w:rPr>
          <w:rStyle w:val="NormalTok"/>
        </w:rPr>
        <w:t>sns.heatmap</w:t>
      </w:r>
      <w:proofErr w:type="spellEnd"/>
      <w:r>
        <w:rPr>
          <w:rStyle w:val="NormalTok"/>
        </w:rPr>
        <w:t>(</w:t>
      </w:r>
      <w:proofErr w:type="spellStart"/>
      <w:r>
        <w:rPr>
          <w:rStyle w:val="NormalTok"/>
        </w:rPr>
        <w:t>corrmat</w:t>
      </w:r>
      <w:proofErr w:type="spellEnd"/>
      <w:r>
        <w:rPr>
          <w:rStyle w:val="NormalTok"/>
        </w:rPr>
        <w:t xml:space="preserve">, ax </w:t>
      </w:r>
      <w:r>
        <w:rPr>
          <w:rStyle w:val="OperatorTok"/>
        </w:rPr>
        <w:t>=</w:t>
      </w:r>
      <w:r>
        <w:rPr>
          <w:rStyle w:val="NormalTok"/>
        </w:rPr>
        <w:t xml:space="preserve"> ax, </w:t>
      </w:r>
      <w:proofErr w:type="spellStart"/>
      <w:r>
        <w:rPr>
          <w:rStyle w:val="NormalTok"/>
        </w:rPr>
        <w:t>cmap</w:t>
      </w:r>
      <w:proofErr w:type="spellEnd"/>
      <w:r>
        <w:rPr>
          <w:rStyle w:val="NormalTok"/>
        </w:rPr>
        <w:t xml:space="preserve"> </w:t>
      </w:r>
      <w:r>
        <w:rPr>
          <w:rStyle w:val="OperatorTok"/>
        </w:rPr>
        <w:t>=</w:t>
      </w:r>
      <w:r>
        <w:rPr>
          <w:rStyle w:val="StringTok"/>
        </w:rPr>
        <w:t>"</w:t>
      </w:r>
      <w:proofErr w:type="spellStart"/>
      <w:r>
        <w:rPr>
          <w:rStyle w:val="StringTok"/>
        </w:rPr>
        <w:t>YlGnBu</w:t>
      </w:r>
      <w:proofErr w:type="spellEnd"/>
      <w:r>
        <w:rPr>
          <w:rStyle w:val="StringTok"/>
        </w:rPr>
        <w:t>"</w:t>
      </w:r>
      <w:r>
        <w:rPr>
          <w:rStyle w:val="NormalTok"/>
        </w:rPr>
        <w:t xml:space="preserve">, linewidths </w:t>
      </w:r>
      <w:r>
        <w:rPr>
          <w:rStyle w:val="OperatorTok"/>
        </w:rPr>
        <w:t>=</w:t>
      </w:r>
      <w:r>
        <w:rPr>
          <w:rStyle w:val="NormalTok"/>
        </w:rPr>
        <w:t xml:space="preserve"> </w:t>
      </w:r>
      <w:r>
        <w:rPr>
          <w:rStyle w:val="FloatTok"/>
        </w:rPr>
        <w:t>0.1</w:t>
      </w:r>
      <w:r>
        <w:rPr>
          <w:rStyle w:val="NormalTok"/>
        </w:rPr>
        <w:t>)</w:t>
      </w:r>
    </w:p>
    <w:p w14:paraId="14E6B662" w14:textId="77777777" w:rsidR="00000000" w:rsidRDefault="00000000">
      <w:pPr>
        <w:pStyle w:val="SourceCode"/>
      </w:pPr>
      <w:r>
        <w:rPr>
          <w:rStyle w:val="VerbatimChar"/>
        </w:rPr>
        <w:t>&lt;</w:t>
      </w:r>
      <w:proofErr w:type="spellStart"/>
      <w:r>
        <w:rPr>
          <w:rStyle w:val="VerbatimChar"/>
        </w:rPr>
        <w:t>AxesSubplot</w:t>
      </w:r>
      <w:proofErr w:type="spellEnd"/>
      <w:r>
        <w:rPr>
          <w:rStyle w:val="VerbatimChar"/>
        </w:rPr>
        <w:t>:&gt;</w:t>
      </w:r>
    </w:p>
    <w:p w14:paraId="71EF7862" w14:textId="29DDC2BC" w:rsidR="00000000" w:rsidRDefault="00717AA0">
      <w:pPr>
        <w:pStyle w:val="FirstParagraph"/>
      </w:pPr>
      <w:r>
        <w:rPr>
          <w:noProof/>
        </w:rPr>
        <w:drawing>
          <wp:inline distT="0" distB="0" distL="0" distR="0" wp14:anchorId="00D700BD" wp14:editId="3F3686CA">
            <wp:extent cx="5334000" cy="496062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960620"/>
                    </a:xfrm>
                    <a:prstGeom prst="rect">
                      <a:avLst/>
                    </a:prstGeom>
                    <a:solidFill>
                      <a:srgbClr val="FFFFFF"/>
                    </a:solidFill>
                    <a:ln>
                      <a:noFill/>
                    </a:ln>
                  </pic:spPr>
                </pic:pic>
              </a:graphicData>
            </a:graphic>
          </wp:inline>
        </w:drawing>
      </w:r>
    </w:p>
    <w:p w14:paraId="0AEA3CF1" w14:textId="77777777" w:rsidR="00000000" w:rsidRDefault="00000000">
      <w:pPr>
        <w:pStyle w:val="Heading3"/>
        <w:rPr>
          <w:color w:val="000000" w:themeColor="text1"/>
        </w:rPr>
      </w:pPr>
      <w:bookmarkStart w:id="19" w:name="Xc1dcc5f67907e219881c1b9cb99fcf7accd7870"/>
      <w:r w:rsidRPr="0083418D">
        <w:rPr>
          <w:color w:val="000000" w:themeColor="text1"/>
        </w:rPr>
        <w:lastRenderedPageBreak/>
        <w:t>Correlation describes how two attributes are related and indicates that as one variable changes in value, the other variable tends to change in a specific direction</w:t>
      </w:r>
      <w:bookmarkEnd w:id="19"/>
    </w:p>
    <w:p w14:paraId="2E4D93DD" w14:textId="77777777" w:rsidR="00717AA0" w:rsidRPr="00717AA0" w:rsidRDefault="00717AA0" w:rsidP="00717AA0">
      <w:pPr>
        <w:pStyle w:val="BodyText"/>
      </w:pPr>
    </w:p>
    <w:p w14:paraId="5730AE69" w14:textId="77777777" w:rsidR="00000000" w:rsidRDefault="00000000">
      <w:pPr>
        <w:pStyle w:val="SourceCode"/>
      </w:pPr>
      <w:proofErr w:type="spellStart"/>
      <w:r>
        <w:rPr>
          <w:rStyle w:val="NormalTok"/>
        </w:rPr>
        <w:t>time_series</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pd.DataFrame</w:t>
      </w:r>
      <w:proofErr w:type="spellEnd"/>
      <w:proofErr w:type="gramEnd"/>
      <w:r>
        <w:rPr>
          <w:rStyle w:val="NormalTok"/>
        </w:rPr>
        <w:t>(final[</w:t>
      </w:r>
      <w:r>
        <w:rPr>
          <w:rStyle w:val="StringTok"/>
        </w:rPr>
        <w:t>'date'</w:t>
      </w:r>
      <w:r>
        <w:rPr>
          <w:rStyle w:val="NormalTok"/>
        </w:rPr>
        <w:t>].</w:t>
      </w:r>
      <w:proofErr w:type="spellStart"/>
      <w:r>
        <w:rPr>
          <w:rStyle w:val="NormalTok"/>
        </w:rPr>
        <w:t>value_counts</w:t>
      </w:r>
      <w:proofErr w:type="spellEnd"/>
      <w:r>
        <w:rPr>
          <w:rStyle w:val="NormalTok"/>
        </w:rPr>
        <w:t>().</w:t>
      </w:r>
      <w:proofErr w:type="spellStart"/>
      <w:r>
        <w:rPr>
          <w:rStyle w:val="NormalTok"/>
        </w:rPr>
        <w:t>reset_index</w:t>
      </w:r>
      <w:proofErr w:type="spellEnd"/>
      <w:r>
        <w:rPr>
          <w:rStyle w:val="NormalTok"/>
        </w:rPr>
        <w:t>())</w:t>
      </w:r>
      <w:r>
        <w:br/>
      </w:r>
      <w:proofErr w:type="spellStart"/>
      <w:r>
        <w:rPr>
          <w:rStyle w:val="NormalTok"/>
        </w:rPr>
        <w:t>time_series.columns</w:t>
      </w:r>
      <w:proofErr w:type="spellEnd"/>
      <w:r>
        <w:rPr>
          <w:rStyle w:val="NormalTok"/>
        </w:rPr>
        <w:t xml:space="preserve"> </w:t>
      </w:r>
      <w:r>
        <w:rPr>
          <w:rStyle w:val="OperatorTok"/>
        </w:rPr>
        <w:t>=</w:t>
      </w:r>
      <w:r>
        <w:rPr>
          <w:rStyle w:val="NormalTok"/>
        </w:rPr>
        <w:t xml:space="preserve"> [</w:t>
      </w:r>
      <w:r>
        <w:rPr>
          <w:rStyle w:val="StringTok"/>
        </w:rPr>
        <w:t>'date'</w:t>
      </w:r>
      <w:r>
        <w:rPr>
          <w:rStyle w:val="NormalTok"/>
        </w:rPr>
        <w:t xml:space="preserve">, </w:t>
      </w:r>
      <w:r>
        <w:rPr>
          <w:rStyle w:val="StringTok"/>
        </w:rPr>
        <w:t>'count'</w:t>
      </w:r>
      <w:r>
        <w:rPr>
          <w:rStyle w:val="NormalTok"/>
        </w:rPr>
        <w:t>]</w:t>
      </w:r>
    </w:p>
    <w:p w14:paraId="019FC937" w14:textId="77777777" w:rsidR="00000000" w:rsidRDefault="00000000">
      <w:pPr>
        <w:pStyle w:val="SourceCode"/>
      </w:pPr>
      <w:proofErr w:type="spellStart"/>
      <w:r>
        <w:rPr>
          <w:rStyle w:val="NormalTok"/>
        </w:rPr>
        <w:t>time_series</w:t>
      </w:r>
      <w:proofErr w:type="spellEnd"/>
      <w:r>
        <w:rPr>
          <w:rStyle w:val="OperatorTok"/>
        </w:rPr>
        <w:t>=</w:t>
      </w:r>
      <w:r>
        <w:rPr>
          <w:rStyle w:val="NormalTok"/>
        </w:rPr>
        <w:t xml:space="preserve"> </w:t>
      </w:r>
      <w:proofErr w:type="spellStart"/>
      <w:r>
        <w:rPr>
          <w:rStyle w:val="NormalTok"/>
        </w:rPr>
        <w:t>time_</w:t>
      </w:r>
      <w:proofErr w:type="gramStart"/>
      <w:r>
        <w:rPr>
          <w:rStyle w:val="NormalTok"/>
        </w:rPr>
        <w:t>series.sort</w:t>
      </w:r>
      <w:proofErr w:type="gramEnd"/>
      <w:r>
        <w:rPr>
          <w:rStyle w:val="NormalTok"/>
        </w:rPr>
        <w:t>_values</w:t>
      </w:r>
      <w:proofErr w:type="spellEnd"/>
      <w:r>
        <w:rPr>
          <w:rStyle w:val="NormalTok"/>
        </w:rPr>
        <w:t>(</w:t>
      </w:r>
      <w:r>
        <w:rPr>
          <w:rStyle w:val="StringTok"/>
        </w:rPr>
        <w:t>'date'</w:t>
      </w:r>
      <w:r>
        <w:rPr>
          <w:rStyle w:val="NormalTok"/>
        </w:rPr>
        <w:t>, ascending</w:t>
      </w:r>
      <w:r>
        <w:rPr>
          <w:rStyle w:val="OperatorTok"/>
        </w:rPr>
        <w:t>=</w:t>
      </w:r>
      <w:r>
        <w:rPr>
          <w:rStyle w:val="VariableTok"/>
        </w:rPr>
        <w:t>True</w:t>
      </w:r>
      <w:r>
        <w:rPr>
          <w:rStyle w:val="NormalTok"/>
        </w:rPr>
        <w:t>)</w:t>
      </w:r>
      <w:r>
        <w:br/>
      </w:r>
      <w:proofErr w:type="spellStart"/>
      <w:r>
        <w:rPr>
          <w:rStyle w:val="NormalTok"/>
        </w:rPr>
        <w:t>plt.style.use</w:t>
      </w:r>
      <w:proofErr w:type="spellEnd"/>
      <w:r>
        <w:rPr>
          <w:rStyle w:val="NormalTok"/>
        </w:rPr>
        <w:t>(</w:t>
      </w:r>
      <w:r>
        <w:rPr>
          <w:rStyle w:val="StringTok"/>
        </w:rPr>
        <w:t>"</w:t>
      </w:r>
      <w:proofErr w:type="spellStart"/>
      <w:r>
        <w:rPr>
          <w:rStyle w:val="StringTok"/>
        </w:rPr>
        <w:t>fivethirtyeight</w:t>
      </w:r>
      <w:proofErr w:type="spellEnd"/>
      <w:r>
        <w:rPr>
          <w:rStyle w:val="StringTok"/>
        </w:rPr>
        <w:t>"</w:t>
      </w:r>
      <w:r>
        <w:rPr>
          <w:rStyle w:val="NormalTok"/>
        </w:rPr>
        <w:t>)</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15</w:t>
      </w:r>
      <w:r>
        <w:rPr>
          <w:rStyle w:val="NormalTok"/>
        </w:rPr>
        <w:t>,</w:t>
      </w:r>
      <w:r>
        <w:rPr>
          <w:rStyle w:val="DecValTok"/>
        </w:rPr>
        <w:t>8</w:t>
      </w:r>
      <w:r>
        <w:rPr>
          <w:rStyle w:val="NormalTok"/>
        </w:rPr>
        <w:t>))</w:t>
      </w:r>
      <w:r>
        <w:br/>
      </w:r>
      <w:proofErr w:type="spellStart"/>
      <w:r>
        <w:rPr>
          <w:rStyle w:val="NormalTok"/>
        </w:rPr>
        <w:t>plt.plot</w:t>
      </w:r>
      <w:proofErr w:type="spellEnd"/>
      <w:r>
        <w:rPr>
          <w:rStyle w:val="NormalTok"/>
        </w:rPr>
        <w:t>(</w:t>
      </w:r>
      <w:proofErr w:type="spellStart"/>
      <w:r>
        <w:rPr>
          <w:rStyle w:val="NormalTok"/>
        </w:rPr>
        <w:t>time_series</w:t>
      </w:r>
      <w:proofErr w:type="spellEnd"/>
      <w:r>
        <w:rPr>
          <w:rStyle w:val="NormalTok"/>
        </w:rPr>
        <w:t>[</w:t>
      </w:r>
      <w:r>
        <w:rPr>
          <w:rStyle w:val="StringTok"/>
        </w:rPr>
        <w:t>'date'</w:t>
      </w:r>
      <w:r>
        <w:rPr>
          <w:rStyle w:val="NormalTok"/>
        </w:rPr>
        <w:t xml:space="preserve">], </w:t>
      </w:r>
      <w:proofErr w:type="spellStart"/>
      <w:r>
        <w:rPr>
          <w:rStyle w:val="NormalTok"/>
        </w:rPr>
        <w:t>time_series</w:t>
      </w:r>
      <w:proofErr w:type="spellEnd"/>
      <w:r>
        <w:rPr>
          <w:rStyle w:val="NormalTok"/>
        </w:rPr>
        <w:t>[</w:t>
      </w:r>
      <w:r>
        <w:rPr>
          <w:rStyle w:val="StringTok"/>
        </w:rPr>
        <w:t>'count'</w:t>
      </w:r>
      <w:r>
        <w:rPr>
          <w:rStyle w:val="NormalTok"/>
        </w:rPr>
        <w:t>],linewidth</w:t>
      </w:r>
      <w:r>
        <w:rPr>
          <w:rStyle w:val="OperatorTok"/>
        </w:rPr>
        <w:t>=</w:t>
      </w:r>
      <w:r>
        <w:rPr>
          <w:rStyle w:val="DecValTok"/>
        </w:rPr>
        <w:t>1</w:t>
      </w:r>
      <w:r>
        <w:rPr>
          <w:rStyle w:val="NormalTok"/>
        </w:rPr>
        <w:t>)</w:t>
      </w:r>
      <w:r>
        <w:br/>
      </w:r>
      <w:proofErr w:type="spellStart"/>
      <w:r>
        <w:rPr>
          <w:rStyle w:val="NormalTok"/>
        </w:rPr>
        <w:t>plt.xticks</w:t>
      </w:r>
      <w:proofErr w:type="spellEnd"/>
      <w:r>
        <w:rPr>
          <w:rStyle w:val="NormalTok"/>
        </w:rPr>
        <w:t>(rotation</w:t>
      </w:r>
      <w:r>
        <w:rPr>
          <w:rStyle w:val="OperatorTok"/>
        </w:rPr>
        <w:t>=</w:t>
      </w:r>
      <w:r>
        <w:rPr>
          <w:rStyle w:val="StringTok"/>
        </w:rPr>
        <w:t>'vertical'</w:t>
      </w:r>
      <w:r>
        <w:rPr>
          <w:rStyle w:val="NormalTok"/>
        </w:rPr>
        <w:t>)</w:t>
      </w:r>
      <w:r>
        <w:br/>
      </w:r>
      <w:proofErr w:type="spellStart"/>
      <w:r>
        <w:rPr>
          <w:rStyle w:val="NormalTok"/>
        </w:rPr>
        <w:t>plt.xlabel</w:t>
      </w:r>
      <w:proofErr w:type="spellEnd"/>
      <w:r>
        <w:rPr>
          <w:rStyle w:val="NormalTok"/>
        </w:rPr>
        <w:t>(</w:t>
      </w:r>
      <w:r>
        <w:rPr>
          <w:rStyle w:val="StringTok"/>
        </w:rPr>
        <w:t>"Date"</w:t>
      </w:r>
      <w:r>
        <w:rPr>
          <w:rStyle w:val="NormalTok"/>
        </w:rPr>
        <w:t>)</w:t>
      </w:r>
      <w:r>
        <w:br/>
      </w:r>
      <w:proofErr w:type="spellStart"/>
      <w:r>
        <w:rPr>
          <w:rStyle w:val="NormalTok"/>
        </w:rPr>
        <w:t>plt.ylabel</w:t>
      </w:r>
      <w:proofErr w:type="spellEnd"/>
      <w:r>
        <w:rPr>
          <w:rStyle w:val="NormalTok"/>
        </w:rPr>
        <w:t>(</w:t>
      </w:r>
      <w:r>
        <w:rPr>
          <w:rStyle w:val="StringTok"/>
        </w:rPr>
        <w:t>"Count"</w:t>
      </w:r>
      <w:r>
        <w:rPr>
          <w:rStyle w:val="NormalTok"/>
        </w:rPr>
        <w:t>)</w:t>
      </w:r>
    </w:p>
    <w:p w14:paraId="69F6F900" w14:textId="77777777" w:rsidR="00000000" w:rsidRDefault="00000000">
      <w:pPr>
        <w:pStyle w:val="SourceCode"/>
      </w:pPr>
      <w:proofErr w:type="gramStart"/>
      <w:r>
        <w:rPr>
          <w:rStyle w:val="VerbatimChar"/>
        </w:rPr>
        <w:t>Text(</w:t>
      </w:r>
      <w:proofErr w:type="gramEnd"/>
      <w:r>
        <w:rPr>
          <w:rStyle w:val="VerbatimChar"/>
        </w:rPr>
        <w:t>0, 0.5, 'Count')</w:t>
      </w:r>
    </w:p>
    <w:p w14:paraId="42BB73C8" w14:textId="4EE7CE09" w:rsidR="00000000" w:rsidRDefault="00717AA0">
      <w:pPr>
        <w:pStyle w:val="FirstParagraph"/>
        <w:rPr>
          <w:rStyle w:val="NormalTok"/>
        </w:rPr>
      </w:pPr>
      <w:r>
        <w:rPr>
          <w:noProof/>
        </w:rPr>
        <w:drawing>
          <wp:inline distT="0" distB="0" distL="0" distR="0" wp14:anchorId="5343FB0C" wp14:editId="35F68F64">
            <wp:extent cx="5334000" cy="294132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941320"/>
                    </a:xfrm>
                    <a:prstGeom prst="rect">
                      <a:avLst/>
                    </a:prstGeom>
                    <a:solidFill>
                      <a:srgbClr val="FFFFFF"/>
                    </a:solidFill>
                    <a:ln>
                      <a:noFill/>
                    </a:ln>
                  </pic:spPr>
                </pic:pic>
              </a:graphicData>
            </a:graphic>
          </wp:inline>
        </w:drawing>
      </w:r>
    </w:p>
    <w:p w14:paraId="2C558B7C" w14:textId="77777777" w:rsidR="00000000" w:rsidRDefault="00000000">
      <w:pPr>
        <w:pStyle w:val="SourceCode"/>
      </w:pPr>
      <w:r>
        <w:rPr>
          <w:rStyle w:val="NormalTok"/>
        </w:rPr>
        <w:t>a</w:t>
      </w:r>
      <w:r>
        <w:rPr>
          <w:rStyle w:val="OperatorTok"/>
        </w:rPr>
        <w:t>=</w:t>
      </w:r>
      <w:r>
        <w:rPr>
          <w:rStyle w:val="NormalTok"/>
        </w:rPr>
        <w:t>final[</w:t>
      </w:r>
      <w:r>
        <w:rPr>
          <w:rStyle w:val="StringTok"/>
        </w:rPr>
        <w:t>'</w:t>
      </w:r>
      <w:proofErr w:type="spellStart"/>
      <w:r>
        <w:rPr>
          <w:rStyle w:val="StringTok"/>
        </w:rPr>
        <w:t>median_age</w:t>
      </w:r>
      <w:proofErr w:type="spellEnd"/>
      <w:r>
        <w:rPr>
          <w:rStyle w:val="StringTok"/>
        </w:rPr>
        <w:t>'</w:t>
      </w:r>
      <w:proofErr w:type="gramStart"/>
      <w:r>
        <w:rPr>
          <w:rStyle w:val="NormalTok"/>
        </w:rPr>
        <w:t>].values</w:t>
      </w:r>
      <w:proofErr w:type="gramEnd"/>
    </w:p>
    <w:p w14:paraId="68D4E6FE" w14:textId="77777777" w:rsidR="00000000" w:rsidRDefault="00000000">
      <w:pPr>
        <w:pStyle w:val="SourceCode"/>
      </w:pPr>
      <w:r>
        <w:rPr>
          <w:rStyle w:val="NormalTok"/>
        </w:rPr>
        <w:t>d</w:t>
      </w:r>
      <w:r>
        <w:rPr>
          <w:rStyle w:val="OperatorTok"/>
        </w:rPr>
        <w:t>=</w:t>
      </w:r>
      <w:r>
        <w:rPr>
          <w:rStyle w:val="NormalTok"/>
        </w:rPr>
        <w:t>final[</w:t>
      </w:r>
      <w:r>
        <w:rPr>
          <w:rStyle w:val="StringTok"/>
        </w:rPr>
        <w:t>'</w:t>
      </w:r>
      <w:proofErr w:type="spellStart"/>
      <w:r>
        <w:rPr>
          <w:rStyle w:val="StringTok"/>
        </w:rPr>
        <w:t>total_boosters</w:t>
      </w:r>
      <w:proofErr w:type="spellEnd"/>
      <w:r>
        <w:rPr>
          <w:rStyle w:val="StringTok"/>
        </w:rPr>
        <w:t>'</w:t>
      </w:r>
      <w:proofErr w:type="gramStart"/>
      <w:r>
        <w:rPr>
          <w:rStyle w:val="NormalTok"/>
        </w:rPr>
        <w:t>].values</w:t>
      </w:r>
      <w:proofErr w:type="gramEnd"/>
    </w:p>
    <w:p w14:paraId="4AAE7B09" w14:textId="77777777" w:rsidR="00000000" w:rsidRDefault="00000000">
      <w:pPr>
        <w:pStyle w:val="SourceCode"/>
      </w:pPr>
      <w:r>
        <w:rPr>
          <w:rStyle w:val="NormalTok"/>
        </w:rPr>
        <w:t>X</w:t>
      </w:r>
      <w:r>
        <w:rPr>
          <w:rStyle w:val="OperatorTok"/>
        </w:rPr>
        <w:t>=</w:t>
      </w:r>
      <w:r>
        <w:rPr>
          <w:rStyle w:val="NormalTok"/>
        </w:rPr>
        <w:t>final[[</w:t>
      </w:r>
      <w:r>
        <w:rPr>
          <w:rStyle w:val="StringTok"/>
        </w:rPr>
        <w:t>'date'</w:t>
      </w:r>
      <w:r>
        <w:rPr>
          <w:rStyle w:val="NormalTok"/>
        </w:rPr>
        <w:t>,</w:t>
      </w:r>
      <w:r>
        <w:rPr>
          <w:rStyle w:val="StringTok"/>
        </w:rPr>
        <w:t>'</w:t>
      </w:r>
      <w:proofErr w:type="spellStart"/>
      <w:r>
        <w:rPr>
          <w:rStyle w:val="StringTok"/>
        </w:rPr>
        <w:t>total_vaccinations_per_hundred</w:t>
      </w:r>
      <w:proofErr w:type="spellEnd"/>
      <w:r>
        <w:rPr>
          <w:rStyle w:val="StringTok"/>
        </w:rPr>
        <w:t>'</w:t>
      </w:r>
      <w:r>
        <w:rPr>
          <w:rStyle w:val="NormalTok"/>
        </w:rPr>
        <w:t>]]</w:t>
      </w:r>
    </w:p>
    <w:p w14:paraId="22B2DD2A" w14:textId="77777777" w:rsidR="00000000" w:rsidRDefault="00000000">
      <w:pPr>
        <w:pStyle w:val="SourceCode"/>
      </w:pPr>
      <w:r>
        <w:rPr>
          <w:rStyle w:val="NormalTok"/>
        </w:rPr>
        <w:t>X</w:t>
      </w:r>
    </w:p>
    <w:p w14:paraId="42DB6661" w14:textId="77777777" w:rsidR="00000000" w:rsidRDefault="00000000">
      <w:pPr>
        <w:pStyle w:val="SourceCode"/>
      </w:pPr>
      <w:r>
        <w:rPr>
          <w:rStyle w:val="VerbatimChar"/>
        </w:rPr>
        <w:t xml:space="preserve">             </w:t>
      </w:r>
      <w:proofErr w:type="gramStart"/>
      <w:r>
        <w:rPr>
          <w:rStyle w:val="VerbatimChar"/>
        </w:rPr>
        <w:t xml:space="preserve">date  </w:t>
      </w:r>
      <w:proofErr w:type="spellStart"/>
      <w:r>
        <w:rPr>
          <w:rStyle w:val="VerbatimChar"/>
        </w:rPr>
        <w:t>total</w:t>
      </w:r>
      <w:proofErr w:type="gramEnd"/>
      <w:r>
        <w:rPr>
          <w:rStyle w:val="VerbatimChar"/>
        </w:rPr>
        <w:t>_vaccinations_per_hundred</w:t>
      </w:r>
      <w:proofErr w:type="spellEnd"/>
      <w:r>
        <w:br/>
      </w:r>
      <w:r>
        <w:rPr>
          <w:rStyle w:val="VerbatimChar"/>
        </w:rPr>
        <w:t>0      2020-02-24                            0.00</w:t>
      </w:r>
      <w:r>
        <w:br/>
      </w:r>
      <w:r>
        <w:rPr>
          <w:rStyle w:val="VerbatimChar"/>
        </w:rPr>
        <w:t>1      2020-02-25                            0.00</w:t>
      </w:r>
      <w:r>
        <w:br/>
      </w:r>
      <w:r>
        <w:rPr>
          <w:rStyle w:val="VerbatimChar"/>
        </w:rPr>
        <w:t>2      2020-02-26                            0.00</w:t>
      </w:r>
      <w:r>
        <w:br/>
      </w:r>
      <w:r>
        <w:rPr>
          <w:rStyle w:val="VerbatimChar"/>
        </w:rPr>
        <w:t>3      2020-02-27                            0.00</w:t>
      </w:r>
      <w:r>
        <w:br/>
      </w:r>
      <w:r>
        <w:rPr>
          <w:rStyle w:val="VerbatimChar"/>
        </w:rPr>
        <w:t>4      2020-02-28                            0.00</w:t>
      </w:r>
      <w:r>
        <w:br/>
      </w:r>
      <w:r>
        <w:rPr>
          <w:rStyle w:val="VerbatimChar"/>
        </w:rPr>
        <w:t>...           ...                             ...</w:t>
      </w:r>
      <w:r>
        <w:br/>
      </w:r>
      <w:r>
        <w:rPr>
          <w:rStyle w:val="VerbatimChar"/>
        </w:rPr>
        <w:lastRenderedPageBreak/>
        <w:t>210822 2022-05-30                           77.95</w:t>
      </w:r>
      <w:r>
        <w:br/>
      </w:r>
      <w:r>
        <w:rPr>
          <w:rStyle w:val="VerbatimChar"/>
        </w:rPr>
        <w:t>210823 2022-05-31                           78.00</w:t>
      </w:r>
      <w:r>
        <w:br/>
      </w:r>
      <w:r>
        <w:rPr>
          <w:rStyle w:val="VerbatimChar"/>
        </w:rPr>
        <w:t>210824 2022-06-01                           78.02</w:t>
      </w:r>
      <w:r>
        <w:br/>
      </w:r>
      <w:r>
        <w:rPr>
          <w:rStyle w:val="VerbatimChar"/>
        </w:rPr>
        <w:t xml:space="preserve">210825 2022-06-02                             </w:t>
      </w:r>
      <w:proofErr w:type="spellStart"/>
      <w:r>
        <w:rPr>
          <w:rStyle w:val="VerbatimChar"/>
        </w:rPr>
        <w:t>NaN</w:t>
      </w:r>
      <w:proofErr w:type="spellEnd"/>
      <w:r>
        <w:br/>
      </w:r>
      <w:r>
        <w:rPr>
          <w:rStyle w:val="VerbatimChar"/>
        </w:rPr>
        <w:t xml:space="preserve">210826 2022-06-03                             </w:t>
      </w:r>
      <w:proofErr w:type="spellStart"/>
      <w:r>
        <w:rPr>
          <w:rStyle w:val="VerbatimChar"/>
        </w:rPr>
        <w:t>NaN</w:t>
      </w:r>
      <w:proofErr w:type="spellEnd"/>
      <w:r>
        <w:br/>
      </w:r>
      <w:r>
        <w:br/>
      </w:r>
      <w:r>
        <w:rPr>
          <w:rStyle w:val="VerbatimChar"/>
        </w:rPr>
        <w:t>[210827 rows x 2 columns]</w:t>
      </w:r>
    </w:p>
    <w:p w14:paraId="75F37412" w14:textId="77777777" w:rsidR="00000000" w:rsidRDefault="00000000">
      <w:pPr>
        <w:pStyle w:val="SourceCode"/>
      </w:pPr>
      <w:proofErr w:type="spellStart"/>
      <w:r>
        <w:rPr>
          <w:rStyle w:val="NormalTok"/>
        </w:rPr>
        <w:t>df</w:t>
      </w:r>
      <w:proofErr w:type="spellEnd"/>
      <w:r>
        <w:rPr>
          <w:rStyle w:val="OperatorTok"/>
        </w:rPr>
        <w:t>=</w:t>
      </w:r>
      <w:r>
        <w:rPr>
          <w:rStyle w:val="NormalTok"/>
        </w:rPr>
        <w:t>X</w:t>
      </w:r>
    </w:p>
    <w:p w14:paraId="17B8D8C4" w14:textId="77777777" w:rsidR="00000000" w:rsidRDefault="00000000">
      <w:pPr>
        <w:pStyle w:val="SourceCode"/>
      </w:pPr>
      <w:proofErr w:type="spellStart"/>
      <w:r>
        <w:rPr>
          <w:rStyle w:val="NormalTok"/>
        </w:rPr>
        <w:t>df</w:t>
      </w:r>
      <w:proofErr w:type="spellEnd"/>
    </w:p>
    <w:p w14:paraId="2960A55B" w14:textId="77777777" w:rsidR="00000000" w:rsidRDefault="00000000">
      <w:pPr>
        <w:pStyle w:val="SourceCode"/>
      </w:pPr>
      <w:r>
        <w:rPr>
          <w:rStyle w:val="VerbatimChar"/>
        </w:rPr>
        <w:t xml:space="preserve">             </w:t>
      </w:r>
      <w:proofErr w:type="gramStart"/>
      <w:r>
        <w:rPr>
          <w:rStyle w:val="VerbatimChar"/>
        </w:rPr>
        <w:t xml:space="preserve">date  </w:t>
      </w:r>
      <w:proofErr w:type="spellStart"/>
      <w:r>
        <w:rPr>
          <w:rStyle w:val="VerbatimChar"/>
        </w:rPr>
        <w:t>total</w:t>
      </w:r>
      <w:proofErr w:type="gramEnd"/>
      <w:r>
        <w:rPr>
          <w:rStyle w:val="VerbatimChar"/>
        </w:rPr>
        <w:t>_vaccinations_per_hundred</w:t>
      </w:r>
      <w:proofErr w:type="spellEnd"/>
      <w:r>
        <w:br/>
      </w:r>
      <w:r>
        <w:rPr>
          <w:rStyle w:val="VerbatimChar"/>
        </w:rPr>
        <w:t>0      2020-02-24                            0.00</w:t>
      </w:r>
      <w:r>
        <w:br/>
      </w:r>
      <w:r>
        <w:rPr>
          <w:rStyle w:val="VerbatimChar"/>
        </w:rPr>
        <w:t>1      2020-02-25                            0.00</w:t>
      </w:r>
      <w:r>
        <w:br/>
      </w:r>
      <w:r>
        <w:rPr>
          <w:rStyle w:val="VerbatimChar"/>
        </w:rPr>
        <w:t>2      2020-02-26                            0.00</w:t>
      </w:r>
      <w:r>
        <w:br/>
      </w:r>
      <w:r>
        <w:rPr>
          <w:rStyle w:val="VerbatimChar"/>
        </w:rPr>
        <w:t>3      2020-02-27                            0.00</w:t>
      </w:r>
      <w:r>
        <w:br/>
      </w:r>
      <w:r>
        <w:rPr>
          <w:rStyle w:val="VerbatimChar"/>
        </w:rPr>
        <w:t>4      2020-02-28                            0.00</w:t>
      </w:r>
      <w:r>
        <w:br/>
      </w:r>
      <w:r>
        <w:rPr>
          <w:rStyle w:val="VerbatimChar"/>
        </w:rPr>
        <w:t>...           ...                             ...</w:t>
      </w:r>
      <w:r>
        <w:br/>
      </w:r>
      <w:r>
        <w:rPr>
          <w:rStyle w:val="VerbatimChar"/>
        </w:rPr>
        <w:t>210822 2022-05-30                           77.95</w:t>
      </w:r>
      <w:r>
        <w:br/>
      </w:r>
      <w:r>
        <w:rPr>
          <w:rStyle w:val="VerbatimChar"/>
        </w:rPr>
        <w:t>210823 2022-05-31                           78.00</w:t>
      </w:r>
      <w:r>
        <w:br/>
      </w:r>
      <w:r>
        <w:rPr>
          <w:rStyle w:val="VerbatimChar"/>
        </w:rPr>
        <w:t>210824 2022-06-01                           78.02</w:t>
      </w:r>
      <w:r>
        <w:br/>
      </w:r>
      <w:r>
        <w:rPr>
          <w:rStyle w:val="VerbatimChar"/>
        </w:rPr>
        <w:t xml:space="preserve">210825 2022-06-02                             </w:t>
      </w:r>
      <w:proofErr w:type="spellStart"/>
      <w:r>
        <w:rPr>
          <w:rStyle w:val="VerbatimChar"/>
        </w:rPr>
        <w:t>NaN</w:t>
      </w:r>
      <w:proofErr w:type="spellEnd"/>
      <w:r>
        <w:br/>
      </w:r>
      <w:r>
        <w:rPr>
          <w:rStyle w:val="VerbatimChar"/>
        </w:rPr>
        <w:t xml:space="preserve">210826 2022-06-03                             </w:t>
      </w:r>
      <w:proofErr w:type="spellStart"/>
      <w:r>
        <w:rPr>
          <w:rStyle w:val="VerbatimChar"/>
        </w:rPr>
        <w:t>NaN</w:t>
      </w:r>
      <w:proofErr w:type="spellEnd"/>
      <w:r>
        <w:br/>
      </w:r>
      <w:r>
        <w:br/>
      </w:r>
      <w:r>
        <w:rPr>
          <w:rStyle w:val="VerbatimChar"/>
        </w:rPr>
        <w:t>[210827 rows x 2 columns]</w:t>
      </w:r>
    </w:p>
    <w:p w14:paraId="7BB458D7" w14:textId="77777777" w:rsidR="00000000" w:rsidRDefault="00000000">
      <w:pPr>
        <w:pStyle w:val="SourceCode"/>
      </w:pPr>
      <w:proofErr w:type="spellStart"/>
      <w:proofErr w:type="gramStart"/>
      <w:r>
        <w:rPr>
          <w:rStyle w:val="NormalTok"/>
        </w:rPr>
        <w:t>final.plot</w:t>
      </w:r>
      <w:proofErr w:type="spellEnd"/>
      <w:proofErr w:type="gramEnd"/>
      <w:r>
        <w:rPr>
          <w:rStyle w:val="NormalTok"/>
        </w:rPr>
        <w:t>(x</w:t>
      </w:r>
      <w:r>
        <w:rPr>
          <w:rStyle w:val="OperatorTok"/>
        </w:rPr>
        <w:t>=</w:t>
      </w:r>
      <w:r>
        <w:rPr>
          <w:rStyle w:val="StringTok"/>
        </w:rPr>
        <w:t>'</w:t>
      </w:r>
      <w:proofErr w:type="spellStart"/>
      <w:r>
        <w:rPr>
          <w:rStyle w:val="StringTok"/>
        </w:rPr>
        <w:t>date'</w:t>
      </w:r>
      <w:r>
        <w:rPr>
          <w:rStyle w:val="NormalTok"/>
        </w:rPr>
        <w:t>,y</w:t>
      </w:r>
      <w:proofErr w:type="spellEnd"/>
      <w:r>
        <w:rPr>
          <w:rStyle w:val="OperatorTok"/>
        </w:rPr>
        <w:t>=</w:t>
      </w:r>
      <w:r>
        <w:rPr>
          <w:rStyle w:val="StringTok"/>
        </w:rPr>
        <w:t>'</w:t>
      </w:r>
      <w:proofErr w:type="spellStart"/>
      <w:r>
        <w:rPr>
          <w:rStyle w:val="StringTok"/>
        </w:rPr>
        <w:t>total_boosters</w:t>
      </w:r>
      <w:proofErr w:type="spellEnd"/>
      <w:r>
        <w:rPr>
          <w:rStyle w:val="StringTok"/>
        </w:rPr>
        <w:t>'</w:t>
      </w:r>
      <w:r>
        <w:rPr>
          <w:rStyle w:val="NormalTok"/>
        </w:rPr>
        <w:t>)</w:t>
      </w:r>
    </w:p>
    <w:p w14:paraId="50C12691" w14:textId="77777777" w:rsidR="00000000" w:rsidRDefault="00000000">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='date'&gt;</w:t>
      </w:r>
    </w:p>
    <w:p w14:paraId="1CF16943" w14:textId="4CC6532D" w:rsidR="00000000" w:rsidRDefault="00717AA0">
      <w:pPr>
        <w:pStyle w:val="FirstParagraph"/>
      </w:pPr>
      <w:r>
        <w:rPr>
          <w:noProof/>
        </w:rPr>
        <w:drawing>
          <wp:inline distT="0" distB="0" distL="0" distR="0" wp14:anchorId="7202DD06" wp14:editId="3A199DF3">
            <wp:extent cx="5326380" cy="235458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6380" cy="2354580"/>
                    </a:xfrm>
                    <a:prstGeom prst="rect">
                      <a:avLst/>
                    </a:prstGeom>
                    <a:solidFill>
                      <a:srgbClr val="FFFFFF"/>
                    </a:solidFill>
                    <a:ln>
                      <a:noFill/>
                    </a:ln>
                  </pic:spPr>
                </pic:pic>
              </a:graphicData>
            </a:graphic>
          </wp:inline>
        </w:drawing>
      </w:r>
    </w:p>
    <w:p w14:paraId="745FE7FC" w14:textId="77777777" w:rsidR="00000000" w:rsidRDefault="00000000">
      <w:pPr>
        <w:pStyle w:val="Heading3"/>
        <w:rPr>
          <w:color w:val="000000" w:themeColor="text1"/>
        </w:rPr>
      </w:pPr>
      <w:bookmarkStart w:id="20" w:name="Xc6972b228487f4d1b2b6d819e95a7da7e47bab6"/>
      <w:r w:rsidRPr="0083418D">
        <w:rPr>
          <w:color w:val="000000" w:themeColor="text1"/>
        </w:rPr>
        <w:t xml:space="preserve">Booster doses drive started around </w:t>
      </w:r>
      <w:proofErr w:type="spellStart"/>
      <w:r w:rsidRPr="0083418D">
        <w:rPr>
          <w:color w:val="000000" w:themeColor="text1"/>
        </w:rPr>
        <w:t>november</w:t>
      </w:r>
      <w:proofErr w:type="spellEnd"/>
      <w:r w:rsidRPr="0083418D">
        <w:rPr>
          <w:color w:val="000000" w:themeColor="text1"/>
        </w:rPr>
        <w:t xml:space="preserve"> 2021.</w:t>
      </w:r>
      <w:bookmarkEnd w:id="20"/>
    </w:p>
    <w:p w14:paraId="19B25F7F" w14:textId="77777777" w:rsidR="00717AA0" w:rsidRPr="00717AA0" w:rsidRDefault="00717AA0" w:rsidP="00717AA0">
      <w:pPr>
        <w:pStyle w:val="BodyText"/>
      </w:pPr>
    </w:p>
    <w:p w14:paraId="1E5394AD" w14:textId="77777777" w:rsidR="00000000" w:rsidRDefault="00000000">
      <w:pPr>
        <w:pStyle w:val="SourceCode"/>
      </w:pPr>
      <w:r>
        <w:rPr>
          <w:rStyle w:val="NormalTok"/>
        </w:rPr>
        <w:t>final[[</w:t>
      </w:r>
      <w:r>
        <w:rPr>
          <w:rStyle w:val="StringTok"/>
        </w:rPr>
        <w:t>'date'</w:t>
      </w:r>
      <w:r>
        <w:rPr>
          <w:rStyle w:val="NormalTok"/>
        </w:rPr>
        <w:t>,</w:t>
      </w:r>
      <w:r>
        <w:rPr>
          <w:rStyle w:val="StringTok"/>
        </w:rPr>
        <w:t>'</w:t>
      </w:r>
      <w:proofErr w:type="spellStart"/>
      <w:r>
        <w:rPr>
          <w:rStyle w:val="StringTok"/>
        </w:rPr>
        <w:t>total_vaccinations_per_hundred</w:t>
      </w:r>
      <w:proofErr w:type="spellEnd"/>
      <w:r>
        <w:rPr>
          <w:rStyle w:val="StringTok"/>
        </w:rPr>
        <w:t>'</w:t>
      </w:r>
      <w:r>
        <w:rPr>
          <w:rStyle w:val="NormalTok"/>
        </w:rPr>
        <w:t>]]</w:t>
      </w:r>
    </w:p>
    <w:p w14:paraId="077B7A82" w14:textId="77777777" w:rsidR="00000000" w:rsidRDefault="00000000">
      <w:pPr>
        <w:pStyle w:val="SourceCode"/>
      </w:pPr>
      <w:r>
        <w:rPr>
          <w:rStyle w:val="VerbatimChar"/>
        </w:rPr>
        <w:lastRenderedPageBreak/>
        <w:t xml:space="preserve">             </w:t>
      </w:r>
      <w:proofErr w:type="gramStart"/>
      <w:r>
        <w:rPr>
          <w:rStyle w:val="VerbatimChar"/>
        </w:rPr>
        <w:t xml:space="preserve">date  </w:t>
      </w:r>
      <w:proofErr w:type="spellStart"/>
      <w:r>
        <w:rPr>
          <w:rStyle w:val="VerbatimChar"/>
        </w:rPr>
        <w:t>total</w:t>
      </w:r>
      <w:proofErr w:type="gramEnd"/>
      <w:r>
        <w:rPr>
          <w:rStyle w:val="VerbatimChar"/>
        </w:rPr>
        <w:t>_vaccinations_per_hundred</w:t>
      </w:r>
      <w:proofErr w:type="spellEnd"/>
      <w:r>
        <w:br/>
      </w:r>
      <w:r>
        <w:rPr>
          <w:rStyle w:val="VerbatimChar"/>
        </w:rPr>
        <w:t>0      2020-02-24                            0.00</w:t>
      </w:r>
      <w:r>
        <w:br/>
      </w:r>
      <w:r>
        <w:rPr>
          <w:rStyle w:val="VerbatimChar"/>
        </w:rPr>
        <w:t>1      2020-02-25                            0.00</w:t>
      </w:r>
      <w:r>
        <w:br/>
      </w:r>
      <w:r>
        <w:rPr>
          <w:rStyle w:val="VerbatimChar"/>
        </w:rPr>
        <w:t>2      2020-02-26                            0.00</w:t>
      </w:r>
      <w:r>
        <w:br/>
      </w:r>
      <w:r>
        <w:rPr>
          <w:rStyle w:val="VerbatimChar"/>
        </w:rPr>
        <w:t>3      2020-02-27                            0.00</w:t>
      </w:r>
      <w:r>
        <w:br/>
      </w:r>
      <w:r>
        <w:rPr>
          <w:rStyle w:val="VerbatimChar"/>
        </w:rPr>
        <w:t>4      2020-02-28                            0.00</w:t>
      </w:r>
      <w:r>
        <w:br/>
      </w:r>
      <w:r>
        <w:rPr>
          <w:rStyle w:val="VerbatimChar"/>
        </w:rPr>
        <w:t>...           ...                             ...</w:t>
      </w:r>
      <w:r>
        <w:br/>
      </w:r>
      <w:r>
        <w:rPr>
          <w:rStyle w:val="VerbatimChar"/>
        </w:rPr>
        <w:t>210822 2022-05-30                           77.95</w:t>
      </w:r>
      <w:r>
        <w:br/>
      </w:r>
      <w:r>
        <w:rPr>
          <w:rStyle w:val="VerbatimChar"/>
        </w:rPr>
        <w:t>210823 2022-05-31                           78.00</w:t>
      </w:r>
      <w:r>
        <w:br/>
      </w:r>
      <w:r>
        <w:rPr>
          <w:rStyle w:val="VerbatimChar"/>
        </w:rPr>
        <w:t>210824 2022-06-01                           78.02</w:t>
      </w:r>
      <w:r>
        <w:br/>
      </w:r>
      <w:r>
        <w:rPr>
          <w:rStyle w:val="VerbatimChar"/>
        </w:rPr>
        <w:t xml:space="preserve">210825 2022-06-02                             </w:t>
      </w:r>
      <w:proofErr w:type="spellStart"/>
      <w:r>
        <w:rPr>
          <w:rStyle w:val="VerbatimChar"/>
        </w:rPr>
        <w:t>NaN</w:t>
      </w:r>
      <w:proofErr w:type="spellEnd"/>
      <w:r>
        <w:br/>
      </w:r>
      <w:r>
        <w:rPr>
          <w:rStyle w:val="VerbatimChar"/>
        </w:rPr>
        <w:t xml:space="preserve">210826 2022-06-03                             </w:t>
      </w:r>
      <w:proofErr w:type="spellStart"/>
      <w:r>
        <w:rPr>
          <w:rStyle w:val="VerbatimChar"/>
        </w:rPr>
        <w:t>NaN</w:t>
      </w:r>
      <w:proofErr w:type="spellEnd"/>
      <w:r>
        <w:br/>
      </w:r>
      <w:r>
        <w:br/>
      </w:r>
      <w:r>
        <w:rPr>
          <w:rStyle w:val="VerbatimChar"/>
        </w:rPr>
        <w:t>[210827 rows x 2 columns]</w:t>
      </w:r>
    </w:p>
    <w:p w14:paraId="27176F8C" w14:textId="77777777" w:rsidR="00000000" w:rsidRDefault="00000000">
      <w:pPr>
        <w:pStyle w:val="SourceCode"/>
      </w:pPr>
      <w:proofErr w:type="spellStart"/>
      <w:r>
        <w:rPr>
          <w:rStyle w:val="NormalTok"/>
        </w:rPr>
        <w:t>df</w:t>
      </w:r>
      <w:proofErr w:type="spellEnd"/>
      <w:r>
        <w:rPr>
          <w:rStyle w:val="NormalTok"/>
        </w:rPr>
        <w:t>[</w:t>
      </w:r>
      <w:r>
        <w:rPr>
          <w:rStyle w:val="StringTok"/>
        </w:rPr>
        <w:t>'</w:t>
      </w:r>
      <w:proofErr w:type="spellStart"/>
      <w:r>
        <w:rPr>
          <w:rStyle w:val="StringTok"/>
        </w:rPr>
        <w:t>total_vaccinations</w:t>
      </w:r>
      <w:proofErr w:type="spellEnd"/>
      <w:proofErr w:type="gramStart"/>
      <w:r>
        <w:rPr>
          <w:rStyle w:val="StringTok"/>
        </w:rPr>
        <w:t>'</w:t>
      </w:r>
      <w:r>
        <w:rPr>
          <w:rStyle w:val="NormalTok"/>
        </w:rPr>
        <w:t>]</w:t>
      </w:r>
      <w:r>
        <w:rPr>
          <w:rStyle w:val="OperatorTok"/>
        </w:rPr>
        <w:t>=</w:t>
      </w:r>
      <w:proofErr w:type="gramEnd"/>
      <w:r>
        <w:rPr>
          <w:rStyle w:val="NormalTok"/>
        </w:rPr>
        <w:t>final[</w:t>
      </w:r>
      <w:r>
        <w:rPr>
          <w:rStyle w:val="StringTok"/>
        </w:rPr>
        <w:t>'</w:t>
      </w:r>
      <w:proofErr w:type="spellStart"/>
      <w:r>
        <w:rPr>
          <w:rStyle w:val="StringTok"/>
        </w:rPr>
        <w:t>total_vaccinations</w:t>
      </w:r>
      <w:proofErr w:type="spellEnd"/>
      <w:r>
        <w:rPr>
          <w:rStyle w:val="StringTok"/>
        </w:rPr>
        <w:t>'</w:t>
      </w:r>
      <w:r>
        <w:rPr>
          <w:rStyle w:val="NormalTok"/>
        </w:rPr>
        <w:t>]</w:t>
      </w:r>
    </w:p>
    <w:p w14:paraId="491F08AE" w14:textId="77777777" w:rsidR="00000000" w:rsidRDefault="00000000">
      <w:pPr>
        <w:pStyle w:val="SourceCode"/>
      </w:pPr>
      <w:r>
        <w:rPr>
          <w:rStyle w:val="NormalTok"/>
        </w:rPr>
        <w:t>df[[</w:t>
      </w:r>
      <w:r>
        <w:rPr>
          <w:rStyle w:val="StringTok"/>
        </w:rPr>
        <w:t>'total_vaccinations'</w:t>
      </w:r>
      <w:r>
        <w:rPr>
          <w:rStyle w:val="NormalTok"/>
        </w:rPr>
        <w:t>,</w:t>
      </w:r>
      <w:r>
        <w:rPr>
          <w:rStyle w:val="StringTok"/>
        </w:rPr>
        <w:t>'total_vaccinations_per_hundred'</w:t>
      </w:r>
      <w:proofErr w:type="gramStart"/>
      <w:r>
        <w:rPr>
          <w:rStyle w:val="NormalTok"/>
        </w:rPr>
        <w:t>]]</w:t>
      </w:r>
      <w:r>
        <w:rPr>
          <w:rStyle w:val="OperatorTok"/>
        </w:rPr>
        <w:t>=</w:t>
      </w:r>
      <w:proofErr w:type="gramEnd"/>
      <w:r>
        <w:rPr>
          <w:rStyle w:val="NormalTok"/>
        </w:rPr>
        <w:t>final[[</w:t>
      </w:r>
      <w:r>
        <w:rPr>
          <w:rStyle w:val="StringTok"/>
        </w:rPr>
        <w:t>'total_vaccinations'</w:t>
      </w:r>
      <w:r>
        <w:rPr>
          <w:rStyle w:val="NormalTok"/>
        </w:rPr>
        <w:t>,</w:t>
      </w:r>
      <w:r>
        <w:rPr>
          <w:rStyle w:val="StringTok"/>
        </w:rPr>
        <w:t>'total_vaccinations_per_hundred'</w:t>
      </w:r>
      <w:r>
        <w:rPr>
          <w:rStyle w:val="NormalTok"/>
        </w:rPr>
        <w:t>]]</w:t>
      </w:r>
    </w:p>
    <w:p w14:paraId="469CC53D" w14:textId="77777777" w:rsidR="00000000" w:rsidRDefault="00000000">
      <w:pPr>
        <w:pStyle w:val="SourceCode"/>
      </w:pPr>
      <w:proofErr w:type="spellStart"/>
      <w:r>
        <w:rPr>
          <w:rStyle w:val="NormalTok"/>
        </w:rPr>
        <w:t>df</w:t>
      </w:r>
      <w:proofErr w:type="spellEnd"/>
    </w:p>
    <w:p w14:paraId="0747A0B0" w14:textId="77777777" w:rsidR="00000000" w:rsidRDefault="00000000">
      <w:pPr>
        <w:pStyle w:val="SourceCode"/>
      </w:pPr>
      <w:r>
        <w:rPr>
          <w:rStyle w:val="VerbatimChar"/>
        </w:rPr>
        <w:t xml:space="preserve">             </w:t>
      </w:r>
      <w:proofErr w:type="gramStart"/>
      <w:r>
        <w:rPr>
          <w:rStyle w:val="VerbatimChar"/>
        </w:rPr>
        <w:t xml:space="preserve">date  </w:t>
      </w:r>
      <w:proofErr w:type="spellStart"/>
      <w:r>
        <w:rPr>
          <w:rStyle w:val="VerbatimChar"/>
        </w:rPr>
        <w:t>total</w:t>
      </w:r>
      <w:proofErr w:type="gramEnd"/>
      <w:r>
        <w:rPr>
          <w:rStyle w:val="VerbatimChar"/>
        </w:rPr>
        <w:t>_vaccinations_per_hundred</w:t>
      </w:r>
      <w:proofErr w:type="spellEnd"/>
      <w:r>
        <w:rPr>
          <w:rStyle w:val="VerbatimChar"/>
        </w:rPr>
        <w:t xml:space="preserve">  </w:t>
      </w:r>
      <w:proofErr w:type="spellStart"/>
      <w:r>
        <w:rPr>
          <w:rStyle w:val="VerbatimChar"/>
        </w:rPr>
        <w:t>total_vaccinations</w:t>
      </w:r>
      <w:proofErr w:type="spellEnd"/>
      <w:r>
        <w:br/>
      </w:r>
      <w:r>
        <w:rPr>
          <w:rStyle w:val="VerbatimChar"/>
        </w:rPr>
        <w:t>0      2020-02-24                            0.00                 0.0</w:t>
      </w:r>
      <w:r>
        <w:br/>
      </w:r>
      <w:r>
        <w:rPr>
          <w:rStyle w:val="VerbatimChar"/>
        </w:rPr>
        <w:t>1      2020-02-25                            0.00                 0.0</w:t>
      </w:r>
      <w:r>
        <w:br/>
      </w:r>
      <w:r>
        <w:rPr>
          <w:rStyle w:val="VerbatimChar"/>
        </w:rPr>
        <w:t>2      2020-02-26                            0.00                 0.0</w:t>
      </w:r>
      <w:r>
        <w:br/>
      </w:r>
      <w:r>
        <w:rPr>
          <w:rStyle w:val="VerbatimChar"/>
        </w:rPr>
        <w:t>3      2020-02-27                            0.00                 0.0</w:t>
      </w:r>
      <w:r>
        <w:br/>
      </w:r>
      <w:r>
        <w:rPr>
          <w:rStyle w:val="VerbatimChar"/>
        </w:rPr>
        <w:t>4      2020-02-28                            0.00                 0.0</w:t>
      </w:r>
      <w:r>
        <w:br/>
      </w:r>
      <w:r>
        <w:rPr>
          <w:rStyle w:val="VerbatimChar"/>
        </w:rPr>
        <w:t>...           ...                             ...                 ...</w:t>
      </w:r>
      <w:r>
        <w:br/>
      </w:r>
      <w:r>
        <w:rPr>
          <w:rStyle w:val="VerbatimChar"/>
        </w:rPr>
        <w:t>210822 2022-05-30                           77.95          11763851.0</w:t>
      </w:r>
      <w:r>
        <w:br/>
      </w:r>
      <w:r>
        <w:rPr>
          <w:rStyle w:val="VerbatimChar"/>
        </w:rPr>
        <w:t>210823 2022-05-31                           78.00          11771952.0</w:t>
      </w:r>
      <w:r>
        <w:br/>
      </w:r>
      <w:r>
        <w:rPr>
          <w:rStyle w:val="VerbatimChar"/>
        </w:rPr>
        <w:t>210824 2022-06-01                           78.02          11775542.0</w:t>
      </w:r>
      <w:r>
        <w:br/>
      </w:r>
      <w:r>
        <w:rPr>
          <w:rStyle w:val="VerbatimChar"/>
        </w:rPr>
        <w:t xml:space="preserve">210825 2022-06-02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210826 2022-06-03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br/>
      </w:r>
      <w:r>
        <w:rPr>
          <w:rStyle w:val="VerbatimChar"/>
        </w:rPr>
        <w:t>[210827 rows x 3 columns]</w:t>
      </w:r>
    </w:p>
    <w:p w14:paraId="61EC2626" w14:textId="77777777" w:rsidR="00000000" w:rsidRDefault="00000000">
      <w:pPr>
        <w:pStyle w:val="SourceCode"/>
      </w:pPr>
      <w:r>
        <w:rPr>
          <w:rStyle w:val="NormalTok"/>
        </w:rPr>
        <w:t>temp</w:t>
      </w:r>
      <w:r>
        <w:rPr>
          <w:rStyle w:val="OperatorTok"/>
        </w:rPr>
        <w:t>=</w:t>
      </w:r>
      <w:proofErr w:type="spellStart"/>
      <w:proofErr w:type="gramStart"/>
      <w:r>
        <w:rPr>
          <w:rStyle w:val="NormalTok"/>
        </w:rPr>
        <w:t>pd.DataFrame</w:t>
      </w:r>
      <w:proofErr w:type="spellEnd"/>
      <w:proofErr w:type="gramEnd"/>
      <w:r>
        <w:rPr>
          <w:rStyle w:val="NormalTok"/>
        </w:rPr>
        <w:t>()</w:t>
      </w:r>
    </w:p>
    <w:p w14:paraId="3B807212" w14:textId="77777777" w:rsidR="00000000" w:rsidRDefault="00000000">
      <w:pPr>
        <w:pStyle w:val="SourceCode"/>
      </w:pPr>
      <w:r>
        <w:rPr>
          <w:rStyle w:val="NormalTok"/>
        </w:rPr>
        <w:t>temp[[</w:t>
      </w:r>
      <w:r>
        <w:rPr>
          <w:rStyle w:val="StringTok"/>
        </w:rPr>
        <w:t>'date'</w:t>
      </w:r>
      <w:r>
        <w:rPr>
          <w:rStyle w:val="NormalTok"/>
        </w:rPr>
        <w:t>,</w:t>
      </w:r>
      <w:r>
        <w:rPr>
          <w:rStyle w:val="StringTok"/>
        </w:rPr>
        <w:t>'total_vaccinations'</w:t>
      </w:r>
      <w:r>
        <w:rPr>
          <w:rStyle w:val="NormalTok"/>
        </w:rPr>
        <w:t>,</w:t>
      </w:r>
      <w:r>
        <w:rPr>
          <w:rStyle w:val="StringTok"/>
        </w:rPr>
        <w:t>'total_vaccinations_per_hundred'</w:t>
      </w:r>
      <w:proofErr w:type="gramStart"/>
      <w:r>
        <w:rPr>
          <w:rStyle w:val="NormalTok"/>
        </w:rPr>
        <w:t>]]</w:t>
      </w:r>
      <w:r>
        <w:rPr>
          <w:rStyle w:val="OperatorTok"/>
        </w:rPr>
        <w:t>=</w:t>
      </w:r>
      <w:proofErr w:type="gramEnd"/>
      <w:r>
        <w:rPr>
          <w:rStyle w:val="NormalTok"/>
        </w:rPr>
        <w:t>final[[</w:t>
      </w:r>
      <w:r>
        <w:rPr>
          <w:rStyle w:val="StringTok"/>
        </w:rPr>
        <w:t>'date'</w:t>
      </w:r>
      <w:r>
        <w:rPr>
          <w:rStyle w:val="NormalTok"/>
        </w:rPr>
        <w:t>,</w:t>
      </w:r>
      <w:r>
        <w:rPr>
          <w:rStyle w:val="StringTok"/>
        </w:rPr>
        <w:t>'total_vaccinations'</w:t>
      </w:r>
      <w:r>
        <w:rPr>
          <w:rStyle w:val="NormalTok"/>
        </w:rPr>
        <w:t>,</w:t>
      </w:r>
      <w:r>
        <w:rPr>
          <w:rStyle w:val="StringTok"/>
        </w:rPr>
        <w:t>'total_vaccinations_per_hundred'</w:t>
      </w:r>
      <w:r>
        <w:rPr>
          <w:rStyle w:val="NormalTok"/>
        </w:rPr>
        <w:t>]]</w:t>
      </w:r>
    </w:p>
    <w:p w14:paraId="49A4F674" w14:textId="77777777" w:rsidR="00000000" w:rsidRDefault="00000000">
      <w:pPr>
        <w:pStyle w:val="SourceCode"/>
      </w:pPr>
      <w:r>
        <w:rPr>
          <w:rStyle w:val="NormalTok"/>
        </w:rPr>
        <w:t>temp</w:t>
      </w:r>
    </w:p>
    <w:p w14:paraId="588F98C8" w14:textId="77777777" w:rsidR="00000000" w:rsidRDefault="00000000">
      <w:pPr>
        <w:pStyle w:val="SourceCode"/>
      </w:pPr>
      <w:r>
        <w:rPr>
          <w:rStyle w:val="VerbatimChar"/>
        </w:rPr>
        <w:t xml:space="preserve">             </w:t>
      </w:r>
      <w:proofErr w:type="gramStart"/>
      <w:r>
        <w:rPr>
          <w:rStyle w:val="VerbatimChar"/>
        </w:rPr>
        <w:t xml:space="preserve">date  </w:t>
      </w:r>
      <w:proofErr w:type="spellStart"/>
      <w:r>
        <w:rPr>
          <w:rStyle w:val="VerbatimChar"/>
        </w:rPr>
        <w:t>total</w:t>
      </w:r>
      <w:proofErr w:type="gramEnd"/>
      <w:r>
        <w:rPr>
          <w:rStyle w:val="VerbatimChar"/>
        </w:rPr>
        <w:t>_vaccinations</w:t>
      </w:r>
      <w:proofErr w:type="spellEnd"/>
      <w:r>
        <w:rPr>
          <w:rStyle w:val="VerbatimChar"/>
        </w:rPr>
        <w:t xml:space="preserve">  </w:t>
      </w:r>
      <w:proofErr w:type="spellStart"/>
      <w:r>
        <w:rPr>
          <w:rStyle w:val="VerbatimChar"/>
        </w:rPr>
        <w:t>total_vaccinations_per_hundred</w:t>
      </w:r>
      <w:proofErr w:type="spellEnd"/>
      <w:r>
        <w:br/>
      </w:r>
      <w:r>
        <w:rPr>
          <w:rStyle w:val="VerbatimChar"/>
        </w:rPr>
        <w:t>0      2020-02-24                 0.0                            0.00</w:t>
      </w:r>
      <w:r>
        <w:br/>
      </w:r>
      <w:r>
        <w:rPr>
          <w:rStyle w:val="VerbatimChar"/>
        </w:rPr>
        <w:t>1      2020-02-25                 0.0                            0.00</w:t>
      </w:r>
      <w:r>
        <w:br/>
      </w:r>
      <w:r>
        <w:rPr>
          <w:rStyle w:val="VerbatimChar"/>
        </w:rPr>
        <w:t>2      2020-02-26                 0.0                            0.00</w:t>
      </w:r>
      <w:r>
        <w:br/>
      </w:r>
      <w:r>
        <w:rPr>
          <w:rStyle w:val="VerbatimChar"/>
        </w:rPr>
        <w:t>3      2020-02-27                 0.0                            0.00</w:t>
      </w:r>
      <w:r>
        <w:br/>
      </w:r>
      <w:r>
        <w:rPr>
          <w:rStyle w:val="VerbatimChar"/>
        </w:rPr>
        <w:t>4      2020-02-28                 0.0                            0.00</w:t>
      </w:r>
      <w:r>
        <w:br/>
      </w:r>
      <w:r>
        <w:rPr>
          <w:rStyle w:val="VerbatimChar"/>
        </w:rPr>
        <w:t>...           ...                 ...                             ...</w:t>
      </w:r>
      <w:r>
        <w:br/>
      </w:r>
      <w:r>
        <w:rPr>
          <w:rStyle w:val="VerbatimChar"/>
        </w:rPr>
        <w:lastRenderedPageBreak/>
        <w:t>210822 2022-05-30          11763851.0                           77.95</w:t>
      </w:r>
      <w:r>
        <w:br/>
      </w:r>
      <w:r>
        <w:rPr>
          <w:rStyle w:val="VerbatimChar"/>
        </w:rPr>
        <w:t>210823 2022-05-31          11771952.0                           78.00</w:t>
      </w:r>
      <w:r>
        <w:br/>
      </w:r>
      <w:r>
        <w:rPr>
          <w:rStyle w:val="VerbatimChar"/>
        </w:rPr>
        <w:t>210824 2022-06-01          11775542.0                           78.02</w:t>
      </w:r>
      <w:r>
        <w:br/>
      </w:r>
      <w:r>
        <w:rPr>
          <w:rStyle w:val="VerbatimChar"/>
        </w:rPr>
        <w:t xml:space="preserve">210825 2022-06-02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210826 2022-06-03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br/>
      </w:r>
      <w:r>
        <w:rPr>
          <w:rStyle w:val="VerbatimChar"/>
        </w:rPr>
        <w:t>[210827 rows x 3 columns]</w:t>
      </w:r>
    </w:p>
    <w:p w14:paraId="17E505ED" w14:textId="77777777" w:rsidR="00000000" w:rsidRDefault="00000000">
      <w:pPr>
        <w:pStyle w:val="SourceCode"/>
      </w:pPr>
      <w:proofErr w:type="spellStart"/>
      <w:proofErr w:type="gramStart"/>
      <w:r>
        <w:rPr>
          <w:rStyle w:val="NormalTok"/>
        </w:rPr>
        <w:t>final.plot</w:t>
      </w:r>
      <w:proofErr w:type="spellEnd"/>
      <w:proofErr w:type="gramEnd"/>
      <w:r>
        <w:rPr>
          <w:rStyle w:val="NormalTok"/>
        </w:rPr>
        <w:t>(x</w:t>
      </w:r>
      <w:r>
        <w:rPr>
          <w:rStyle w:val="OperatorTok"/>
        </w:rPr>
        <w:t>=</w:t>
      </w:r>
      <w:r>
        <w:rPr>
          <w:rStyle w:val="StringTok"/>
        </w:rPr>
        <w:t>'</w:t>
      </w:r>
      <w:proofErr w:type="spellStart"/>
      <w:r>
        <w:rPr>
          <w:rStyle w:val="StringTok"/>
        </w:rPr>
        <w:t>date'</w:t>
      </w:r>
      <w:r>
        <w:rPr>
          <w:rStyle w:val="NormalTok"/>
        </w:rPr>
        <w:t>,y</w:t>
      </w:r>
      <w:proofErr w:type="spellEnd"/>
      <w:r>
        <w:rPr>
          <w:rStyle w:val="OperatorTok"/>
        </w:rPr>
        <w:t>=</w:t>
      </w:r>
      <w:r>
        <w:rPr>
          <w:rStyle w:val="StringTok"/>
        </w:rPr>
        <w:t>'</w:t>
      </w:r>
      <w:proofErr w:type="spellStart"/>
      <w:r>
        <w:rPr>
          <w:rStyle w:val="StringTok"/>
        </w:rPr>
        <w:t>total_vaccinations</w:t>
      </w:r>
      <w:proofErr w:type="spellEnd"/>
      <w:r>
        <w:rPr>
          <w:rStyle w:val="StringTok"/>
        </w:rPr>
        <w:t>'</w:t>
      </w:r>
      <w:r>
        <w:rPr>
          <w:rStyle w:val="NormalTok"/>
        </w:rPr>
        <w:t>)</w:t>
      </w:r>
    </w:p>
    <w:p w14:paraId="482123B2" w14:textId="77777777" w:rsidR="00000000" w:rsidRDefault="00000000">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='date'&gt;</w:t>
      </w:r>
    </w:p>
    <w:p w14:paraId="3A635242" w14:textId="2EA47939" w:rsidR="00000000" w:rsidRDefault="00717AA0">
      <w:pPr>
        <w:pStyle w:val="FirstParagraph"/>
      </w:pPr>
      <w:r>
        <w:rPr>
          <w:noProof/>
        </w:rPr>
        <w:drawing>
          <wp:inline distT="0" distB="0" distL="0" distR="0" wp14:anchorId="72E622B7" wp14:editId="042C7F3B">
            <wp:extent cx="5334000" cy="2369820"/>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0" cy="2369820"/>
                    </a:xfrm>
                    <a:prstGeom prst="rect">
                      <a:avLst/>
                    </a:prstGeom>
                    <a:solidFill>
                      <a:srgbClr val="FFFFFF"/>
                    </a:solidFill>
                    <a:ln>
                      <a:noFill/>
                    </a:ln>
                  </pic:spPr>
                </pic:pic>
              </a:graphicData>
            </a:graphic>
          </wp:inline>
        </w:drawing>
      </w:r>
    </w:p>
    <w:p w14:paraId="0F578BB7" w14:textId="77777777" w:rsidR="00000000" w:rsidRPr="0083418D" w:rsidRDefault="00000000">
      <w:pPr>
        <w:pStyle w:val="Heading3"/>
        <w:rPr>
          <w:color w:val="000000" w:themeColor="text1"/>
        </w:rPr>
      </w:pPr>
      <w:bookmarkStart w:id="21" w:name="X63853c25041b76fceb06cf3a015fc96b2f8ca2a"/>
      <w:r w:rsidRPr="0083418D">
        <w:rPr>
          <w:color w:val="000000" w:themeColor="text1"/>
        </w:rPr>
        <w:t>there is a linear increase of total vaccinations</w:t>
      </w:r>
      <w:bookmarkEnd w:id="21"/>
    </w:p>
    <w:p w14:paraId="2C97A7E0" w14:textId="2D938419" w:rsidR="00000000" w:rsidRDefault="00000000">
      <w:pPr>
        <w:pStyle w:val="SourceCode"/>
      </w:pPr>
    </w:p>
    <w:p w14:paraId="6A439734" w14:textId="77777777" w:rsidR="00717AA0" w:rsidRDefault="00717AA0">
      <w:pPr>
        <w:pStyle w:val="SourceCode"/>
      </w:pPr>
    </w:p>
    <w:p w14:paraId="510FFF49" w14:textId="77777777" w:rsidR="00000000" w:rsidRDefault="00000000">
      <w:pPr>
        <w:pStyle w:val="SourceCode"/>
      </w:pPr>
      <w:proofErr w:type="spellStart"/>
      <w:r>
        <w:rPr>
          <w:rStyle w:val="NormalTok"/>
        </w:rPr>
        <w:t>df</w:t>
      </w:r>
      <w:proofErr w:type="spellEnd"/>
    </w:p>
    <w:p w14:paraId="6DC17539" w14:textId="77777777" w:rsidR="00000000" w:rsidRDefault="00000000">
      <w:pPr>
        <w:pStyle w:val="SourceCode"/>
      </w:pPr>
      <w:r>
        <w:rPr>
          <w:rStyle w:val="VerbatimChar"/>
        </w:rPr>
        <w:t xml:space="preserve">             </w:t>
      </w:r>
      <w:proofErr w:type="gramStart"/>
      <w:r>
        <w:rPr>
          <w:rStyle w:val="VerbatimChar"/>
        </w:rPr>
        <w:t xml:space="preserve">date  </w:t>
      </w:r>
      <w:proofErr w:type="spellStart"/>
      <w:r>
        <w:rPr>
          <w:rStyle w:val="VerbatimChar"/>
        </w:rPr>
        <w:t>total</w:t>
      </w:r>
      <w:proofErr w:type="gramEnd"/>
      <w:r>
        <w:rPr>
          <w:rStyle w:val="VerbatimChar"/>
        </w:rPr>
        <w:t>_vaccinations_per_hundred</w:t>
      </w:r>
      <w:proofErr w:type="spellEnd"/>
      <w:r>
        <w:rPr>
          <w:rStyle w:val="VerbatimChar"/>
        </w:rPr>
        <w:t xml:space="preserve">  </w:t>
      </w:r>
      <w:proofErr w:type="spellStart"/>
      <w:r>
        <w:rPr>
          <w:rStyle w:val="VerbatimChar"/>
        </w:rPr>
        <w:t>total_vaccinations</w:t>
      </w:r>
      <w:proofErr w:type="spellEnd"/>
      <w:r>
        <w:br/>
      </w:r>
      <w:r>
        <w:rPr>
          <w:rStyle w:val="VerbatimChar"/>
        </w:rPr>
        <w:t>0      2020-02-24                            0.00                 0.0</w:t>
      </w:r>
      <w:r>
        <w:br/>
      </w:r>
      <w:r>
        <w:rPr>
          <w:rStyle w:val="VerbatimChar"/>
        </w:rPr>
        <w:t>1      2020-02-25                            0.00                 0.0</w:t>
      </w:r>
      <w:r>
        <w:br/>
      </w:r>
      <w:r>
        <w:rPr>
          <w:rStyle w:val="VerbatimChar"/>
        </w:rPr>
        <w:t>2      2020-02-26                            0.00                 0.0</w:t>
      </w:r>
      <w:r>
        <w:br/>
      </w:r>
      <w:r>
        <w:rPr>
          <w:rStyle w:val="VerbatimChar"/>
        </w:rPr>
        <w:t>3      2020-02-27                            0.00                 0.0</w:t>
      </w:r>
      <w:r>
        <w:br/>
      </w:r>
      <w:r>
        <w:rPr>
          <w:rStyle w:val="VerbatimChar"/>
        </w:rPr>
        <w:t>4      2020-02-28                            0.00                 0.0</w:t>
      </w:r>
      <w:r>
        <w:br/>
      </w:r>
      <w:r>
        <w:rPr>
          <w:rStyle w:val="VerbatimChar"/>
        </w:rPr>
        <w:t>...           ...                             ...                 ...</w:t>
      </w:r>
      <w:r>
        <w:br/>
      </w:r>
      <w:r>
        <w:rPr>
          <w:rStyle w:val="VerbatimChar"/>
        </w:rPr>
        <w:t>210822 2022-05-30                           77.95          11763851.0</w:t>
      </w:r>
      <w:r>
        <w:br/>
      </w:r>
      <w:r>
        <w:rPr>
          <w:rStyle w:val="VerbatimChar"/>
        </w:rPr>
        <w:t>210823 2022-05-31                           78.00          11771952.0</w:t>
      </w:r>
      <w:r>
        <w:br/>
      </w:r>
      <w:r>
        <w:rPr>
          <w:rStyle w:val="VerbatimChar"/>
        </w:rPr>
        <w:t>210824 2022-06-01                           78.02          11775542.0</w:t>
      </w:r>
      <w:r>
        <w:br/>
      </w:r>
      <w:r>
        <w:rPr>
          <w:rStyle w:val="VerbatimChar"/>
        </w:rPr>
        <w:t xml:space="preserve">210825 2022-06-02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210826 2022-06-03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br/>
      </w:r>
      <w:r>
        <w:rPr>
          <w:rStyle w:val="VerbatimChar"/>
        </w:rPr>
        <w:t>[210827 rows x 3 columns]</w:t>
      </w:r>
    </w:p>
    <w:p w14:paraId="31BB0684" w14:textId="77777777" w:rsidR="00000000" w:rsidRDefault="00000000">
      <w:pPr>
        <w:pStyle w:val="SourceCode"/>
      </w:pPr>
      <w:r>
        <w:br/>
      </w:r>
      <w:r>
        <w:rPr>
          <w:rStyle w:val="NormalTok"/>
        </w:rPr>
        <w:t>temp</w:t>
      </w:r>
      <w:r>
        <w:rPr>
          <w:rStyle w:val="OperatorTok"/>
        </w:rPr>
        <w:t>=</w:t>
      </w:r>
      <w:proofErr w:type="spellStart"/>
      <w:r>
        <w:rPr>
          <w:rStyle w:val="NormalTok"/>
        </w:rPr>
        <w:t>temp.set_index</w:t>
      </w:r>
      <w:proofErr w:type="spellEnd"/>
      <w:r>
        <w:rPr>
          <w:rStyle w:val="NormalTok"/>
        </w:rPr>
        <w:t>(</w:t>
      </w:r>
      <w:r>
        <w:rPr>
          <w:rStyle w:val="StringTok"/>
        </w:rPr>
        <w:t>'date'</w:t>
      </w:r>
      <w:r>
        <w:rPr>
          <w:rStyle w:val="NormalTok"/>
        </w:rPr>
        <w:t>)</w:t>
      </w:r>
    </w:p>
    <w:p w14:paraId="6EF5C4B3" w14:textId="77777777" w:rsidR="00000000" w:rsidRDefault="00000000">
      <w:pPr>
        <w:pStyle w:val="SourceCode"/>
      </w:pPr>
      <w:r>
        <w:rPr>
          <w:rStyle w:val="NormalTok"/>
        </w:rPr>
        <w:lastRenderedPageBreak/>
        <w:t>temp</w:t>
      </w:r>
    </w:p>
    <w:p w14:paraId="6588038E" w14:textId="77777777" w:rsidR="00000000" w:rsidRDefault="00000000">
      <w:pPr>
        <w:pStyle w:val="SourceCode"/>
      </w:pPr>
      <w:r>
        <w:rPr>
          <w:rStyle w:val="VerbatimChar"/>
        </w:rPr>
        <w:t xml:space="preserve">            </w:t>
      </w:r>
      <w:proofErr w:type="spellStart"/>
      <w:r>
        <w:rPr>
          <w:rStyle w:val="VerbatimChar"/>
        </w:rPr>
        <w:t>total_</w:t>
      </w:r>
      <w:proofErr w:type="gramStart"/>
      <w:r>
        <w:rPr>
          <w:rStyle w:val="VerbatimChar"/>
        </w:rPr>
        <w:t>vaccinations</w:t>
      </w:r>
      <w:proofErr w:type="spellEnd"/>
      <w:r>
        <w:rPr>
          <w:rStyle w:val="VerbatimChar"/>
        </w:rPr>
        <w:t xml:space="preserve">  </w:t>
      </w:r>
      <w:proofErr w:type="spellStart"/>
      <w:r>
        <w:rPr>
          <w:rStyle w:val="VerbatimChar"/>
        </w:rPr>
        <w:t>total</w:t>
      </w:r>
      <w:proofErr w:type="gramEnd"/>
      <w:r>
        <w:rPr>
          <w:rStyle w:val="VerbatimChar"/>
        </w:rPr>
        <w:t>_vaccinations_per_hundred</w:t>
      </w:r>
      <w:proofErr w:type="spellEnd"/>
      <w:r>
        <w:br/>
      </w:r>
      <w:r>
        <w:rPr>
          <w:rStyle w:val="VerbatimChar"/>
        </w:rPr>
        <w:t xml:space="preserve">date                                                          </w:t>
      </w:r>
      <w:r>
        <w:br/>
      </w:r>
      <w:r>
        <w:rPr>
          <w:rStyle w:val="VerbatimChar"/>
        </w:rPr>
        <w:t>2020-02-24                 0.0                            0.00</w:t>
      </w:r>
      <w:r>
        <w:br/>
      </w:r>
      <w:r>
        <w:rPr>
          <w:rStyle w:val="VerbatimChar"/>
        </w:rPr>
        <w:t>2020-02-25                 0.0                            0.00</w:t>
      </w:r>
      <w:r>
        <w:br/>
      </w:r>
      <w:r>
        <w:rPr>
          <w:rStyle w:val="VerbatimChar"/>
        </w:rPr>
        <w:t>2020-02-26                 0.0                            0.00</w:t>
      </w:r>
      <w:r>
        <w:br/>
      </w:r>
      <w:r>
        <w:rPr>
          <w:rStyle w:val="VerbatimChar"/>
        </w:rPr>
        <w:t>2020-02-27                 0.0                            0.00</w:t>
      </w:r>
      <w:r>
        <w:br/>
      </w:r>
      <w:r>
        <w:rPr>
          <w:rStyle w:val="VerbatimChar"/>
        </w:rPr>
        <w:t>2020-02-28                 0.0                            0.00</w:t>
      </w:r>
      <w:r>
        <w:br/>
      </w:r>
      <w:r>
        <w:rPr>
          <w:rStyle w:val="VerbatimChar"/>
        </w:rPr>
        <w:t>...                        ...                             ...</w:t>
      </w:r>
      <w:r>
        <w:br/>
      </w:r>
      <w:r>
        <w:rPr>
          <w:rStyle w:val="VerbatimChar"/>
        </w:rPr>
        <w:t>2022-05-30          11763851.0                           77.95</w:t>
      </w:r>
      <w:r>
        <w:br/>
      </w:r>
      <w:r>
        <w:rPr>
          <w:rStyle w:val="VerbatimChar"/>
        </w:rPr>
        <w:t>2022-05-31          11771952.0                           78.00</w:t>
      </w:r>
      <w:r>
        <w:br/>
      </w:r>
      <w:r>
        <w:rPr>
          <w:rStyle w:val="VerbatimChar"/>
        </w:rPr>
        <w:t>2022-06-01          11775542.0                           78.02</w:t>
      </w:r>
      <w:r>
        <w:br/>
      </w:r>
      <w:r>
        <w:rPr>
          <w:rStyle w:val="VerbatimChar"/>
        </w:rPr>
        <w:t xml:space="preserve">2022-06-02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2022-06-03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br/>
      </w:r>
      <w:r>
        <w:rPr>
          <w:rStyle w:val="VerbatimChar"/>
        </w:rPr>
        <w:t>[210827 rows x 2 columns]</w:t>
      </w:r>
    </w:p>
    <w:p w14:paraId="2DFD5A98" w14:textId="77777777" w:rsidR="00000000" w:rsidRDefault="00000000">
      <w:pPr>
        <w:pStyle w:val="SourceCode"/>
      </w:pPr>
      <w:r>
        <w:rPr>
          <w:rStyle w:val="OperatorTok"/>
        </w:rPr>
        <w:t>%</w:t>
      </w:r>
      <w:r>
        <w:rPr>
          <w:rStyle w:val="NormalTok"/>
        </w:rPr>
        <w:t>matplotlib inline</w:t>
      </w:r>
      <w:r>
        <w:br/>
      </w:r>
      <w:r>
        <w:rPr>
          <w:rStyle w:val="ImportTok"/>
        </w:rPr>
        <w:t>from</w:t>
      </w:r>
      <w:r>
        <w:rPr>
          <w:rStyle w:val="NormalTok"/>
        </w:rPr>
        <w:t xml:space="preserve"> </w:t>
      </w:r>
      <w:proofErr w:type="spellStart"/>
      <w:proofErr w:type="gramStart"/>
      <w:r>
        <w:rPr>
          <w:rStyle w:val="NormalTok"/>
        </w:rPr>
        <w:t>matplotlib.pylab</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rcParams</w:t>
      </w:r>
      <w:proofErr w:type="spellEnd"/>
      <w:r>
        <w:br/>
      </w:r>
      <w:proofErr w:type="spellStart"/>
      <w:r>
        <w:rPr>
          <w:rStyle w:val="NormalTok"/>
        </w:rPr>
        <w:t>rcParams</w:t>
      </w:r>
      <w:proofErr w:type="spellEnd"/>
      <w:r>
        <w:rPr>
          <w:rStyle w:val="NormalTok"/>
        </w:rPr>
        <w:t>[</w:t>
      </w:r>
      <w:r>
        <w:rPr>
          <w:rStyle w:val="StringTok"/>
        </w:rPr>
        <w:t>'</w:t>
      </w:r>
      <w:proofErr w:type="spellStart"/>
      <w:r>
        <w:rPr>
          <w:rStyle w:val="StringTok"/>
        </w:rPr>
        <w:t>figure.figsize</w:t>
      </w:r>
      <w:proofErr w:type="spellEnd"/>
      <w:r>
        <w:rPr>
          <w:rStyle w:val="StringTok"/>
        </w:rPr>
        <w:t>'</w:t>
      </w:r>
      <w:r>
        <w:rPr>
          <w:rStyle w:val="NormalTok"/>
        </w:rPr>
        <w:t xml:space="preserve">] </w:t>
      </w:r>
      <w:r>
        <w:rPr>
          <w:rStyle w:val="OperatorTok"/>
        </w:rPr>
        <w:t>=</w:t>
      </w:r>
      <w:r>
        <w:rPr>
          <w:rStyle w:val="NormalTok"/>
        </w:rPr>
        <w:t xml:space="preserve"> </w:t>
      </w:r>
      <w:r>
        <w:rPr>
          <w:rStyle w:val="DecValTok"/>
        </w:rPr>
        <w:t>10</w:t>
      </w:r>
      <w:r>
        <w:rPr>
          <w:rStyle w:val="NormalTok"/>
        </w:rPr>
        <w:t xml:space="preserve">, </w:t>
      </w:r>
      <w:r>
        <w:rPr>
          <w:rStyle w:val="DecValTok"/>
        </w:rPr>
        <w:t>6</w:t>
      </w:r>
    </w:p>
    <w:p w14:paraId="6B89444B" w14:textId="77777777" w:rsidR="00000000" w:rsidRDefault="00000000">
      <w:pPr>
        <w:pStyle w:val="SourceCode"/>
      </w:pPr>
      <w:r>
        <w:rPr>
          <w:rStyle w:val="NormalTok"/>
        </w:rPr>
        <w:t>df2</w:t>
      </w:r>
      <w:r>
        <w:rPr>
          <w:rStyle w:val="OperatorTok"/>
        </w:rPr>
        <w:t>=</w:t>
      </w:r>
      <w:r>
        <w:rPr>
          <w:rStyle w:val="NormalTok"/>
        </w:rPr>
        <w:t>temp</w:t>
      </w:r>
    </w:p>
    <w:p w14:paraId="0C0DF19A" w14:textId="77777777" w:rsidR="00000000" w:rsidRDefault="00000000">
      <w:pPr>
        <w:pStyle w:val="SourceCode"/>
      </w:pPr>
      <w:r>
        <w:rPr>
          <w:rStyle w:val="NormalTok"/>
        </w:rPr>
        <w:t>df2</w:t>
      </w:r>
    </w:p>
    <w:p w14:paraId="0DFA5A45" w14:textId="77777777" w:rsidR="00000000" w:rsidRDefault="00000000">
      <w:pPr>
        <w:pStyle w:val="SourceCode"/>
      </w:pPr>
      <w:r>
        <w:rPr>
          <w:rStyle w:val="VerbatimChar"/>
        </w:rPr>
        <w:t xml:space="preserve">            </w:t>
      </w:r>
      <w:proofErr w:type="spellStart"/>
      <w:r>
        <w:rPr>
          <w:rStyle w:val="VerbatimChar"/>
        </w:rPr>
        <w:t>total_</w:t>
      </w:r>
      <w:proofErr w:type="gramStart"/>
      <w:r>
        <w:rPr>
          <w:rStyle w:val="VerbatimChar"/>
        </w:rPr>
        <w:t>vaccinations</w:t>
      </w:r>
      <w:proofErr w:type="spellEnd"/>
      <w:r>
        <w:rPr>
          <w:rStyle w:val="VerbatimChar"/>
        </w:rPr>
        <w:t xml:space="preserve">  </w:t>
      </w:r>
      <w:proofErr w:type="spellStart"/>
      <w:r>
        <w:rPr>
          <w:rStyle w:val="VerbatimChar"/>
        </w:rPr>
        <w:t>total</w:t>
      </w:r>
      <w:proofErr w:type="gramEnd"/>
      <w:r>
        <w:rPr>
          <w:rStyle w:val="VerbatimChar"/>
        </w:rPr>
        <w:t>_vaccinations_per_hundred</w:t>
      </w:r>
      <w:proofErr w:type="spellEnd"/>
      <w:r>
        <w:br/>
      </w:r>
      <w:r>
        <w:rPr>
          <w:rStyle w:val="VerbatimChar"/>
        </w:rPr>
        <w:t xml:space="preserve">date                                                          </w:t>
      </w:r>
      <w:r>
        <w:br/>
      </w:r>
      <w:r>
        <w:rPr>
          <w:rStyle w:val="VerbatimChar"/>
        </w:rPr>
        <w:t>2020-02-24                 0.0                            0.00</w:t>
      </w:r>
      <w:r>
        <w:br/>
      </w:r>
      <w:r>
        <w:rPr>
          <w:rStyle w:val="VerbatimChar"/>
        </w:rPr>
        <w:t>2020-02-25                 0.0                            0.00</w:t>
      </w:r>
      <w:r>
        <w:br/>
      </w:r>
      <w:r>
        <w:rPr>
          <w:rStyle w:val="VerbatimChar"/>
        </w:rPr>
        <w:t>2020-02-26                 0.0                            0.00</w:t>
      </w:r>
      <w:r>
        <w:br/>
      </w:r>
      <w:r>
        <w:rPr>
          <w:rStyle w:val="VerbatimChar"/>
        </w:rPr>
        <w:t>2020-02-27                 0.0                            0.00</w:t>
      </w:r>
      <w:r>
        <w:br/>
      </w:r>
      <w:r>
        <w:rPr>
          <w:rStyle w:val="VerbatimChar"/>
        </w:rPr>
        <w:t>2020-02-28                 0.0                            0.00</w:t>
      </w:r>
      <w:r>
        <w:br/>
      </w:r>
      <w:r>
        <w:rPr>
          <w:rStyle w:val="VerbatimChar"/>
        </w:rPr>
        <w:t>...                        ...                             ...</w:t>
      </w:r>
      <w:r>
        <w:br/>
      </w:r>
      <w:r>
        <w:rPr>
          <w:rStyle w:val="VerbatimChar"/>
        </w:rPr>
        <w:t>2022-05-30          11763851.0                           77.95</w:t>
      </w:r>
      <w:r>
        <w:br/>
      </w:r>
      <w:r>
        <w:rPr>
          <w:rStyle w:val="VerbatimChar"/>
        </w:rPr>
        <w:t>2022-05-31          11771952.0                           78.00</w:t>
      </w:r>
      <w:r>
        <w:br/>
      </w:r>
      <w:r>
        <w:rPr>
          <w:rStyle w:val="VerbatimChar"/>
        </w:rPr>
        <w:t>2022-06-01          11775542.0                           78.02</w:t>
      </w:r>
      <w:r>
        <w:br/>
      </w:r>
      <w:r>
        <w:rPr>
          <w:rStyle w:val="VerbatimChar"/>
        </w:rPr>
        <w:t xml:space="preserve">2022-06-02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rPr>
          <w:rStyle w:val="VerbatimChar"/>
        </w:rPr>
        <w:t xml:space="preserve">2022-06-03                 </w:t>
      </w:r>
      <w:proofErr w:type="spellStart"/>
      <w:r>
        <w:rPr>
          <w:rStyle w:val="VerbatimChar"/>
        </w:rPr>
        <w:t>NaN</w:t>
      </w:r>
      <w:proofErr w:type="spellEnd"/>
      <w:r>
        <w:rPr>
          <w:rStyle w:val="VerbatimChar"/>
        </w:rPr>
        <w:t xml:space="preserve">                             </w:t>
      </w:r>
      <w:proofErr w:type="spellStart"/>
      <w:r>
        <w:rPr>
          <w:rStyle w:val="VerbatimChar"/>
        </w:rPr>
        <w:t>NaN</w:t>
      </w:r>
      <w:proofErr w:type="spellEnd"/>
      <w:r>
        <w:br/>
      </w:r>
      <w:r>
        <w:br/>
      </w:r>
      <w:r>
        <w:rPr>
          <w:rStyle w:val="VerbatimChar"/>
        </w:rPr>
        <w:t>[210827 rows x 2 columns]</w:t>
      </w:r>
    </w:p>
    <w:p w14:paraId="5865BAD1" w14:textId="77777777" w:rsidR="00000000" w:rsidRDefault="00000000">
      <w:pPr>
        <w:pStyle w:val="SourceCode"/>
      </w:pPr>
      <w:proofErr w:type="spellStart"/>
      <w:r>
        <w:rPr>
          <w:rStyle w:val="NormalTok"/>
        </w:rPr>
        <w:t>df_loc</w:t>
      </w:r>
      <w:proofErr w:type="spellEnd"/>
      <w:r>
        <w:rPr>
          <w:rStyle w:val="OperatorTok"/>
        </w:rPr>
        <w:t>=</w:t>
      </w:r>
      <w:proofErr w:type="gramStart"/>
      <w:r>
        <w:rPr>
          <w:rStyle w:val="NormalTok"/>
        </w:rPr>
        <w:t>final[</w:t>
      </w:r>
      <w:proofErr w:type="gramEnd"/>
      <w:r>
        <w:rPr>
          <w:rStyle w:val="NormalTok"/>
        </w:rPr>
        <w:t>[</w:t>
      </w:r>
      <w:r>
        <w:rPr>
          <w:rStyle w:val="StringTok"/>
        </w:rPr>
        <w:t>'date'</w:t>
      </w:r>
      <w:r>
        <w:rPr>
          <w:rStyle w:val="NormalTok"/>
        </w:rPr>
        <w:t xml:space="preserve"> ]]</w:t>
      </w:r>
    </w:p>
    <w:p w14:paraId="51BCD524" w14:textId="77777777" w:rsidR="00000000" w:rsidRDefault="00000000">
      <w:pPr>
        <w:pStyle w:val="SourceCode"/>
      </w:pPr>
      <w:proofErr w:type="spellStart"/>
      <w:r>
        <w:rPr>
          <w:rStyle w:val="NormalTok"/>
        </w:rPr>
        <w:t>df_loc</w:t>
      </w:r>
      <w:proofErr w:type="spellEnd"/>
      <w:r>
        <w:rPr>
          <w:rStyle w:val="OperatorTok"/>
        </w:rPr>
        <w:t>=</w:t>
      </w:r>
      <w:proofErr w:type="spellStart"/>
      <w:proofErr w:type="gramStart"/>
      <w:r>
        <w:rPr>
          <w:rStyle w:val="NormalTok"/>
        </w:rPr>
        <w:t>final.groupby</w:t>
      </w:r>
      <w:proofErr w:type="spellEnd"/>
      <w:proofErr w:type="gramEnd"/>
      <w:r>
        <w:rPr>
          <w:rStyle w:val="NormalTok"/>
        </w:rPr>
        <w:t>(</w:t>
      </w:r>
      <w:r>
        <w:rPr>
          <w:rStyle w:val="StringTok"/>
        </w:rPr>
        <w:t>'location'</w:t>
      </w:r>
      <w:r>
        <w:rPr>
          <w:rStyle w:val="NormalTok"/>
        </w:rPr>
        <w:t>,</w:t>
      </w:r>
      <w:proofErr w:type="spellStart"/>
      <w:r>
        <w:rPr>
          <w:rStyle w:val="NormalTok"/>
        </w:rPr>
        <w:t>as_index</w:t>
      </w:r>
      <w:proofErr w:type="spellEnd"/>
      <w:r>
        <w:rPr>
          <w:rStyle w:val="OperatorTok"/>
        </w:rPr>
        <w:t>=</w:t>
      </w:r>
      <w:r>
        <w:rPr>
          <w:rStyle w:val="VariableTok"/>
        </w:rPr>
        <w:t>False</w:t>
      </w:r>
      <w:r>
        <w:rPr>
          <w:rStyle w:val="NormalTok"/>
        </w:rPr>
        <w:t>).</w:t>
      </w:r>
      <w:r>
        <w:rPr>
          <w:rStyle w:val="BuiltInTok"/>
        </w:rPr>
        <w:t>sum</w:t>
      </w:r>
      <w:r>
        <w:rPr>
          <w:rStyle w:val="NormalTok"/>
        </w:rPr>
        <w:t>()</w:t>
      </w:r>
    </w:p>
    <w:p w14:paraId="5449B186" w14:textId="77777777" w:rsidR="00000000" w:rsidRDefault="00000000">
      <w:pPr>
        <w:pStyle w:val="SourceCode"/>
      </w:pPr>
      <w:proofErr w:type="spellStart"/>
      <w:r>
        <w:rPr>
          <w:rStyle w:val="NormalTok"/>
        </w:rPr>
        <w:t>df_loc</w:t>
      </w:r>
      <w:proofErr w:type="spellEnd"/>
    </w:p>
    <w:p w14:paraId="2A2C4DA7" w14:textId="77777777" w:rsidR="00000000" w:rsidRDefault="00000000">
      <w:pPr>
        <w:pStyle w:val="SourceCode"/>
      </w:pPr>
      <w:r>
        <w:rPr>
          <w:rStyle w:val="VerbatimChar"/>
        </w:rPr>
        <w:t xml:space="preserve">           location   </w:t>
      </w:r>
      <w:proofErr w:type="spellStart"/>
      <w:r>
        <w:rPr>
          <w:rStyle w:val="VerbatimChar"/>
        </w:rPr>
        <w:t>total_cases</w:t>
      </w:r>
      <w:proofErr w:type="spellEnd"/>
      <w:r>
        <w:rPr>
          <w:rStyle w:val="VerbatimChar"/>
        </w:rPr>
        <w:t xml:space="preserve">    </w:t>
      </w:r>
      <w:proofErr w:type="spellStart"/>
      <w:r>
        <w:rPr>
          <w:rStyle w:val="VerbatimChar"/>
        </w:rPr>
        <w:t>new_</w:t>
      </w:r>
      <w:proofErr w:type="gramStart"/>
      <w:r>
        <w:rPr>
          <w:rStyle w:val="VerbatimChar"/>
        </w:rPr>
        <w:t>cases</w:t>
      </w:r>
      <w:proofErr w:type="spellEnd"/>
      <w:r>
        <w:rPr>
          <w:rStyle w:val="VerbatimChar"/>
        </w:rPr>
        <w:t xml:space="preserve">  </w:t>
      </w:r>
      <w:proofErr w:type="spellStart"/>
      <w:r>
        <w:rPr>
          <w:rStyle w:val="VerbatimChar"/>
        </w:rPr>
        <w:t>total</w:t>
      </w:r>
      <w:proofErr w:type="gramEnd"/>
      <w:r>
        <w:rPr>
          <w:rStyle w:val="VerbatimChar"/>
        </w:rPr>
        <w:t>_deaths</w:t>
      </w:r>
      <w:proofErr w:type="spellEnd"/>
      <w:r>
        <w:rPr>
          <w:rStyle w:val="VerbatimChar"/>
        </w:rPr>
        <w:t xml:space="preserve">  </w:t>
      </w:r>
      <w:proofErr w:type="spellStart"/>
      <w:r>
        <w:rPr>
          <w:rStyle w:val="VerbatimChar"/>
        </w:rPr>
        <w:t>new_deaths</w:t>
      </w:r>
      <w:proofErr w:type="spellEnd"/>
      <w:r>
        <w:rPr>
          <w:rStyle w:val="VerbatimChar"/>
        </w:rPr>
        <w:t xml:space="preserve">  \</w:t>
      </w:r>
      <w:r>
        <w:br/>
      </w:r>
      <w:r>
        <w:rPr>
          <w:rStyle w:val="VerbatimChar"/>
        </w:rPr>
        <w:t xml:space="preserve">0       Afghanistan  7.463695e+07     180614.0  3.243220e+06      7736.0   </w:t>
      </w:r>
      <w:r>
        <w:br/>
      </w:r>
      <w:r>
        <w:rPr>
          <w:rStyle w:val="VerbatimChar"/>
        </w:rPr>
        <w:t xml:space="preserve">1            Africa  4.254702e+09   11883114.0  1.021116e+08    253979.0   </w:t>
      </w:r>
      <w:r>
        <w:br/>
      </w:r>
      <w:r>
        <w:rPr>
          <w:rStyle w:val="VerbatimChar"/>
        </w:rPr>
        <w:t xml:space="preserve">2           Albania  9.560575e+07     276336.0  1.488508e+06      3512.0   </w:t>
      </w:r>
      <w:r>
        <w:br/>
      </w:r>
      <w:r>
        <w:rPr>
          <w:rStyle w:val="VerbatimChar"/>
        </w:rPr>
        <w:lastRenderedPageBreak/>
        <w:t xml:space="preserve">3           Algeria  1.074541e+08     265889.0  2.982005e+06      6891.0   </w:t>
      </w:r>
      <w:r>
        <w:br/>
      </w:r>
      <w:r>
        <w:rPr>
          <w:rStyle w:val="VerbatimChar"/>
        </w:rPr>
        <w:t xml:space="preserve">4           Andorra  1.161060e+07      43067.0  8.325300e+04       175.0   </w:t>
      </w:r>
      <w:r>
        <w:br/>
      </w:r>
      <w:r>
        <w:rPr>
          <w:rStyle w:val="VerbatimChar"/>
        </w:rPr>
        <w:t xml:space="preserve">..              ...           ...          ...           ...         ...   </w:t>
      </w:r>
      <w:r>
        <w:br/>
      </w:r>
      <w:r>
        <w:rPr>
          <w:rStyle w:val="VerbatimChar"/>
        </w:rPr>
        <w:t xml:space="preserve">239  Western Sahara  5.570000e+02          0.0  1.700000e+01         0.0   </w:t>
      </w:r>
      <w:r>
        <w:br/>
      </w:r>
      <w:r>
        <w:rPr>
          <w:rStyle w:val="VerbatimChar"/>
        </w:rPr>
        <w:t xml:space="preserve">240           World  1.438550e+11  530350318.0  2.563715e+09   6255973.0   </w:t>
      </w:r>
      <w:r>
        <w:br/>
      </w:r>
      <w:r>
        <w:rPr>
          <w:rStyle w:val="VerbatimChar"/>
        </w:rPr>
        <w:t xml:space="preserve">241           Yemen  4.555049e+06      11833.0  9.140290e+05      2189.0   </w:t>
      </w:r>
      <w:r>
        <w:br/>
      </w:r>
      <w:r>
        <w:rPr>
          <w:rStyle w:val="VerbatimChar"/>
        </w:rPr>
        <w:t xml:space="preserve">242          Zambia  1.029198e+08     322207.0  1.509855e+06      4003.0   </w:t>
      </w:r>
      <w:r>
        <w:br/>
      </w:r>
      <w:r>
        <w:rPr>
          <w:rStyle w:val="VerbatimChar"/>
        </w:rPr>
        <w:t xml:space="preserve">243        Zimbabwe  6.831400e+07     253242.0  1.896900e+06      5512.0   </w:t>
      </w:r>
      <w:r>
        <w:br/>
      </w:r>
      <w:r>
        <w:br/>
      </w:r>
      <w:r>
        <w:rPr>
          <w:rStyle w:val="VerbatimChar"/>
        </w:rPr>
        <w:t xml:space="preserve">     </w:t>
      </w:r>
      <w:proofErr w:type="spellStart"/>
      <w:r>
        <w:rPr>
          <w:rStyle w:val="VerbatimChar"/>
        </w:rPr>
        <w:t>total_cases_per_million</w:t>
      </w:r>
      <w:proofErr w:type="spellEnd"/>
      <w:r>
        <w:rPr>
          <w:rStyle w:val="VerbatimChar"/>
        </w:rPr>
        <w:t xml:space="preserve">  </w:t>
      </w:r>
      <w:proofErr w:type="spellStart"/>
      <w:r>
        <w:rPr>
          <w:rStyle w:val="VerbatimChar"/>
        </w:rPr>
        <w:t>new_cases_per_million</w:t>
      </w:r>
      <w:proofErr w:type="spellEnd"/>
      <w:r>
        <w:rPr>
          <w:rStyle w:val="VerbatimChar"/>
        </w:rPr>
        <w:t xml:space="preserve">  </w:t>
      </w:r>
      <w:proofErr w:type="spellStart"/>
      <w:r>
        <w:rPr>
          <w:rStyle w:val="VerbatimChar"/>
        </w:rPr>
        <w:t>total_deaths_per_million</w:t>
      </w:r>
      <w:proofErr w:type="spellEnd"/>
      <w:r>
        <w:rPr>
          <w:rStyle w:val="VerbatimChar"/>
        </w:rPr>
        <w:t xml:space="preserve">  \</w:t>
      </w:r>
      <w:r>
        <w:br/>
      </w:r>
      <w:r>
        <w:rPr>
          <w:rStyle w:val="VerbatimChar"/>
        </w:rPr>
        <w:t xml:space="preserve">0               1.873632e+06               4534.008                 81415.455   </w:t>
      </w:r>
      <w:r>
        <w:br/>
      </w:r>
      <w:r>
        <w:rPr>
          <w:rStyle w:val="VerbatimChar"/>
        </w:rPr>
        <w:t xml:space="preserve">1               3.097739e+06               8651.798                 74344.809   </w:t>
      </w:r>
      <w:r>
        <w:br/>
      </w:r>
      <w:r>
        <w:rPr>
          <w:rStyle w:val="VerbatimChar"/>
        </w:rPr>
        <w:t xml:space="preserve">2               3.327809e+07              96185.992                518114.217   </w:t>
      </w:r>
      <w:r>
        <w:br/>
      </w:r>
      <w:r>
        <w:rPr>
          <w:rStyle w:val="VerbatimChar"/>
        </w:rPr>
        <w:t xml:space="preserve">3               2.408386e+06               5959.407                 66836.197   </w:t>
      </w:r>
      <w:r>
        <w:br/>
      </w:r>
      <w:r>
        <w:rPr>
          <w:rStyle w:val="VerbatimChar"/>
        </w:rPr>
        <w:t xml:space="preserve">4               1.500970e+08             556752.077               1076259.852   </w:t>
      </w:r>
      <w:r>
        <w:br/>
      </w:r>
      <w:r>
        <w:rPr>
          <w:rStyle w:val="VerbatimChar"/>
        </w:rPr>
        <w:t xml:space="preserve">..                       ...                    ...                       ...   </w:t>
      </w:r>
      <w:r>
        <w:br/>
      </w:r>
      <w:r>
        <w:rPr>
          <w:rStyle w:val="VerbatimChar"/>
        </w:rPr>
        <w:t xml:space="preserve">239             7.100000e-02                  0.000                     0.002   </w:t>
      </w:r>
      <w:r>
        <w:br/>
      </w:r>
      <w:r>
        <w:rPr>
          <w:rStyle w:val="VerbatimChar"/>
        </w:rPr>
        <w:t xml:space="preserve">240             1.826738e+07              67346.374                325552.501   </w:t>
      </w:r>
      <w:r>
        <w:br/>
      </w:r>
      <w:r>
        <w:rPr>
          <w:rStyle w:val="VerbatimChar"/>
        </w:rPr>
        <w:t xml:space="preserve">241             1.493917e+05                388.117                 29977.389   </w:t>
      </w:r>
      <w:r>
        <w:br/>
      </w:r>
      <w:r>
        <w:rPr>
          <w:rStyle w:val="VerbatimChar"/>
        </w:rPr>
        <w:t xml:space="preserve">242             5.439545e+06              17029.407                 79799.290   </w:t>
      </w:r>
      <w:r>
        <w:br/>
      </w:r>
      <w:r>
        <w:rPr>
          <w:rStyle w:val="VerbatimChar"/>
        </w:rPr>
        <w:t xml:space="preserve">243             4.526452e+06              16779.698                125687.682   </w:t>
      </w:r>
      <w:r>
        <w:br/>
      </w:r>
      <w:r>
        <w:br/>
      </w:r>
      <w:r>
        <w:rPr>
          <w:rStyle w:val="VerbatimChar"/>
        </w:rPr>
        <w:t xml:space="preserve">     </w:t>
      </w:r>
      <w:proofErr w:type="spellStart"/>
      <w:r>
        <w:rPr>
          <w:rStyle w:val="VerbatimChar"/>
        </w:rPr>
        <w:t>new_deaths_per_million</w:t>
      </w:r>
      <w:proofErr w:type="spellEnd"/>
      <w:r>
        <w:rPr>
          <w:rStyle w:val="VerbatimChar"/>
        </w:rPr>
        <w:t xml:space="preserve">   </w:t>
      </w:r>
      <w:proofErr w:type="spellStart"/>
      <w:r>
        <w:rPr>
          <w:rStyle w:val="VerbatimChar"/>
        </w:rPr>
        <w:t>total_</w:t>
      </w:r>
      <w:proofErr w:type="gramStart"/>
      <w:r>
        <w:rPr>
          <w:rStyle w:val="VerbatimChar"/>
        </w:rPr>
        <w:t>tests</w:t>
      </w:r>
      <w:proofErr w:type="spellEnd"/>
      <w:r>
        <w:rPr>
          <w:rStyle w:val="VerbatimChar"/>
        </w:rPr>
        <w:t xml:space="preserve">  ...</w:t>
      </w:r>
      <w:proofErr w:type="gramEnd"/>
      <w:r>
        <w:rPr>
          <w:rStyle w:val="VerbatimChar"/>
        </w:rPr>
        <w:t xml:space="preserve">  </w:t>
      </w:r>
      <w:proofErr w:type="spellStart"/>
      <w:r>
        <w:rPr>
          <w:rStyle w:val="VerbatimChar"/>
        </w:rPr>
        <w:t>vacci_sputnik_</w:t>
      </w:r>
      <w:proofErr w:type="gramStart"/>
      <w:r>
        <w:rPr>
          <w:rStyle w:val="VerbatimChar"/>
        </w:rPr>
        <w:t>v</w:t>
      </w:r>
      <w:proofErr w:type="spellEnd"/>
      <w:r>
        <w:rPr>
          <w:rStyle w:val="VerbatimChar"/>
        </w:rPr>
        <w:t xml:space="preserve">  \</w:t>
      </w:r>
      <w:proofErr w:type="gramEnd"/>
      <w:r>
        <w:br/>
      </w:r>
      <w:r>
        <w:rPr>
          <w:rStyle w:val="VerbatimChar"/>
        </w:rPr>
        <w:t xml:space="preserve">0                   194.161  7.114556e+08  ...                0   </w:t>
      </w:r>
      <w:r>
        <w:br/>
      </w:r>
      <w:r>
        <w:rPr>
          <w:rStyle w:val="VerbatimChar"/>
        </w:rPr>
        <w:t xml:space="preserve">1                   </w:t>
      </w:r>
      <w:proofErr w:type="gramStart"/>
      <w:r>
        <w:rPr>
          <w:rStyle w:val="VerbatimChar"/>
        </w:rPr>
        <w:t>184.896  6</w:t>
      </w:r>
      <w:proofErr w:type="gramEnd"/>
      <w:r>
        <w:rPr>
          <w:rStyle w:val="VerbatimChar"/>
        </w:rPr>
        <w:t xml:space="preserve">.736000e+03  ...                0   </w:t>
      </w:r>
      <w:r>
        <w:br/>
      </w:r>
      <w:r>
        <w:rPr>
          <w:rStyle w:val="VerbatimChar"/>
        </w:rPr>
        <w:t xml:space="preserve">2                  </w:t>
      </w:r>
      <w:proofErr w:type="gramStart"/>
      <w:r>
        <w:rPr>
          <w:rStyle w:val="VerbatimChar"/>
        </w:rPr>
        <w:t>1222.373  5</w:t>
      </w:r>
      <w:proofErr w:type="gramEnd"/>
      <w:r>
        <w:rPr>
          <w:rStyle w:val="VerbatimChar"/>
        </w:rPr>
        <w:t xml:space="preserve">.639359e+08  ...                0   </w:t>
      </w:r>
      <w:r>
        <w:br/>
      </w:r>
      <w:r>
        <w:rPr>
          <w:rStyle w:val="VerbatimChar"/>
        </w:rPr>
        <w:t xml:space="preserve">3                   </w:t>
      </w:r>
      <w:proofErr w:type="gramStart"/>
      <w:r>
        <w:rPr>
          <w:rStyle w:val="VerbatimChar"/>
        </w:rPr>
        <w:t>154.421  1</w:t>
      </w:r>
      <w:proofErr w:type="gramEnd"/>
      <w:r>
        <w:rPr>
          <w:rStyle w:val="VerbatimChar"/>
        </w:rPr>
        <w:t xml:space="preserve">.751062e+08  ...                0   </w:t>
      </w:r>
      <w:r>
        <w:br/>
      </w:r>
      <w:r>
        <w:rPr>
          <w:rStyle w:val="VerbatimChar"/>
        </w:rPr>
        <w:t xml:space="preserve">4                  </w:t>
      </w:r>
      <w:proofErr w:type="gramStart"/>
      <w:r>
        <w:rPr>
          <w:rStyle w:val="VerbatimChar"/>
        </w:rPr>
        <w:t>2262.367  2</w:t>
      </w:r>
      <w:proofErr w:type="gramEnd"/>
      <w:r>
        <w:rPr>
          <w:rStyle w:val="VerbatimChar"/>
        </w:rPr>
        <w:t xml:space="preserve">.376456e+08  ...                0   </w:t>
      </w:r>
      <w:r>
        <w:br/>
      </w:r>
      <w:r>
        <w:rPr>
          <w:rStyle w:val="VerbatimChar"/>
        </w:rPr>
        <w:t xml:space="preserve">..                      ...           ...  ...              ...   </w:t>
      </w:r>
      <w:r>
        <w:br/>
      </w:r>
      <w:r>
        <w:rPr>
          <w:rStyle w:val="VerbatimChar"/>
        </w:rPr>
        <w:t xml:space="preserve">239                   </w:t>
      </w:r>
      <w:proofErr w:type="gramStart"/>
      <w:r>
        <w:rPr>
          <w:rStyle w:val="VerbatimChar"/>
        </w:rPr>
        <w:t>0.000  3</w:t>
      </w:r>
      <w:proofErr w:type="gramEnd"/>
      <w:r>
        <w:rPr>
          <w:rStyle w:val="VerbatimChar"/>
        </w:rPr>
        <w:t xml:space="preserve">.943000e+03  ...                0   </w:t>
      </w:r>
      <w:r>
        <w:br/>
      </w:r>
      <w:r>
        <w:rPr>
          <w:rStyle w:val="VerbatimChar"/>
        </w:rPr>
        <w:t xml:space="preserve">240                 </w:t>
      </w:r>
      <w:proofErr w:type="gramStart"/>
      <w:r>
        <w:rPr>
          <w:rStyle w:val="VerbatimChar"/>
        </w:rPr>
        <w:t>794.399  2</w:t>
      </w:r>
      <w:proofErr w:type="gramEnd"/>
      <w:r>
        <w:rPr>
          <w:rStyle w:val="VerbatimChar"/>
        </w:rPr>
        <w:t xml:space="preserve">.847675e+08  ...                0   </w:t>
      </w:r>
      <w:r>
        <w:br/>
      </w:r>
      <w:r>
        <w:rPr>
          <w:rStyle w:val="VerbatimChar"/>
        </w:rPr>
        <w:t xml:space="preserve">241                  </w:t>
      </w:r>
      <w:proofErr w:type="gramStart"/>
      <w:r>
        <w:rPr>
          <w:rStyle w:val="VerbatimChar"/>
        </w:rPr>
        <w:t>71.838  2</w:t>
      </w:r>
      <w:proofErr w:type="gramEnd"/>
      <w:r>
        <w:rPr>
          <w:rStyle w:val="VerbatimChar"/>
        </w:rPr>
        <w:t xml:space="preserve">.560731e+08  ...                0   </w:t>
      </w:r>
      <w:r>
        <w:br/>
      </w:r>
      <w:r>
        <w:rPr>
          <w:rStyle w:val="VerbatimChar"/>
        </w:rPr>
        <w:t xml:space="preserve">242                 </w:t>
      </w:r>
      <w:proofErr w:type="gramStart"/>
      <w:r>
        <w:rPr>
          <w:rStyle w:val="VerbatimChar"/>
        </w:rPr>
        <w:t>211.613  1</w:t>
      </w:r>
      <w:proofErr w:type="gramEnd"/>
      <w:r>
        <w:rPr>
          <w:rStyle w:val="VerbatimChar"/>
        </w:rPr>
        <w:t xml:space="preserve">.220336e+09  ...                0   </w:t>
      </w:r>
      <w:r>
        <w:br/>
      </w:r>
      <w:r>
        <w:rPr>
          <w:rStyle w:val="VerbatimChar"/>
        </w:rPr>
        <w:t xml:space="preserve">243                 </w:t>
      </w:r>
      <w:proofErr w:type="gramStart"/>
      <w:r>
        <w:rPr>
          <w:rStyle w:val="VerbatimChar"/>
        </w:rPr>
        <w:t>365.233  6</w:t>
      </w:r>
      <w:proofErr w:type="gramEnd"/>
      <w:r>
        <w:rPr>
          <w:rStyle w:val="VerbatimChar"/>
        </w:rPr>
        <w:t xml:space="preserve">.508981e+08  ...                0   </w:t>
      </w:r>
      <w:r>
        <w:br/>
      </w:r>
      <w:r>
        <w:br/>
      </w:r>
      <w:r>
        <w:rPr>
          <w:rStyle w:val="VerbatimChar"/>
        </w:rPr>
        <w:t xml:space="preserve">     </w:t>
      </w:r>
      <w:proofErr w:type="spellStart"/>
      <w:r>
        <w:rPr>
          <w:rStyle w:val="VerbatimChar"/>
        </w:rPr>
        <w:t>vacci_</w:t>
      </w:r>
      <w:proofErr w:type="gramStart"/>
      <w:r>
        <w:rPr>
          <w:rStyle w:val="VerbatimChar"/>
        </w:rPr>
        <w:t>cansino</w:t>
      </w:r>
      <w:proofErr w:type="spellEnd"/>
      <w:r>
        <w:rPr>
          <w:rStyle w:val="VerbatimChar"/>
        </w:rPr>
        <w:t xml:space="preserve">  </w:t>
      </w:r>
      <w:proofErr w:type="spellStart"/>
      <w:r>
        <w:rPr>
          <w:rStyle w:val="VerbatimChar"/>
        </w:rPr>
        <w:t>vacci</w:t>
      </w:r>
      <w:proofErr w:type="gramEnd"/>
      <w:r>
        <w:rPr>
          <w:rStyle w:val="VerbatimChar"/>
        </w:rPr>
        <w:t>_moderna</w:t>
      </w:r>
      <w:proofErr w:type="spellEnd"/>
      <w:r>
        <w:rPr>
          <w:rStyle w:val="VerbatimChar"/>
        </w:rPr>
        <w:t xml:space="preserve">  </w:t>
      </w:r>
      <w:proofErr w:type="spellStart"/>
      <w:r>
        <w:rPr>
          <w:rStyle w:val="VerbatimChar"/>
        </w:rPr>
        <w:t>vacci_oxford_ast</w:t>
      </w:r>
      <w:proofErr w:type="spellEnd"/>
      <w:r>
        <w:rPr>
          <w:rStyle w:val="VerbatimChar"/>
        </w:rPr>
        <w:t xml:space="preserve">  </w:t>
      </w:r>
      <w:proofErr w:type="spellStart"/>
      <w:r>
        <w:rPr>
          <w:rStyle w:val="VerbatimChar"/>
        </w:rPr>
        <w:t>vacci_pfizer_bio</w:t>
      </w:r>
      <w:proofErr w:type="spellEnd"/>
      <w:r>
        <w:rPr>
          <w:rStyle w:val="VerbatimChar"/>
        </w:rPr>
        <w:t xml:space="preserve">  \</w:t>
      </w:r>
      <w:r>
        <w:br/>
      </w:r>
      <w:r>
        <w:rPr>
          <w:rStyle w:val="VerbatimChar"/>
        </w:rPr>
        <w:t xml:space="preserve">0                0              0                 0                 0   </w:t>
      </w:r>
      <w:r>
        <w:br/>
      </w:r>
      <w:r>
        <w:rPr>
          <w:rStyle w:val="VerbatimChar"/>
        </w:rPr>
        <w:t xml:space="preserve">1                0              0                 0                 0   </w:t>
      </w:r>
      <w:r>
        <w:br/>
      </w:r>
      <w:r>
        <w:rPr>
          <w:rStyle w:val="VerbatimChar"/>
        </w:rPr>
        <w:t xml:space="preserve">2                0              0                 0                 0   </w:t>
      </w:r>
      <w:r>
        <w:br/>
      </w:r>
      <w:r>
        <w:rPr>
          <w:rStyle w:val="VerbatimChar"/>
        </w:rPr>
        <w:t xml:space="preserve">3                0              0                 0                 0   </w:t>
      </w:r>
      <w:r>
        <w:br/>
      </w:r>
      <w:r>
        <w:rPr>
          <w:rStyle w:val="VerbatimChar"/>
        </w:rPr>
        <w:t xml:space="preserve">4                0              0                 0                 0   </w:t>
      </w:r>
      <w:r>
        <w:br/>
      </w:r>
      <w:r>
        <w:rPr>
          <w:rStyle w:val="VerbatimChar"/>
        </w:rPr>
        <w:t xml:space="preserve">..             ...            ...               ...               ...   </w:t>
      </w:r>
      <w:r>
        <w:br/>
      </w:r>
      <w:r>
        <w:rPr>
          <w:rStyle w:val="VerbatimChar"/>
        </w:rPr>
        <w:t xml:space="preserve">239              0              0                 0                 0   </w:t>
      </w:r>
      <w:r>
        <w:br/>
      </w:r>
      <w:r>
        <w:rPr>
          <w:rStyle w:val="VerbatimChar"/>
        </w:rPr>
        <w:t xml:space="preserve">240              0              0                 0                 0   </w:t>
      </w:r>
      <w:r>
        <w:br/>
      </w:r>
      <w:r>
        <w:rPr>
          <w:rStyle w:val="VerbatimChar"/>
        </w:rPr>
        <w:t xml:space="preserve">241              0              0                 0                 0   </w:t>
      </w:r>
      <w:r>
        <w:br/>
      </w:r>
      <w:r>
        <w:rPr>
          <w:rStyle w:val="VerbatimChar"/>
        </w:rPr>
        <w:t xml:space="preserve">242              0              0                 0                 0   </w:t>
      </w:r>
      <w:r>
        <w:br/>
      </w:r>
      <w:r>
        <w:rPr>
          <w:rStyle w:val="VerbatimChar"/>
        </w:rPr>
        <w:t xml:space="preserve">243              0              0                 0                 0   </w:t>
      </w:r>
      <w:r>
        <w:br/>
      </w:r>
      <w:r>
        <w:br/>
      </w:r>
      <w:r>
        <w:rPr>
          <w:rStyle w:val="VerbatimChar"/>
        </w:rPr>
        <w:lastRenderedPageBreak/>
        <w:t xml:space="preserve">     </w:t>
      </w:r>
      <w:proofErr w:type="spellStart"/>
      <w:r>
        <w:rPr>
          <w:rStyle w:val="VerbatimChar"/>
        </w:rPr>
        <w:t>vacci_sinopharm</w:t>
      </w:r>
      <w:proofErr w:type="spellEnd"/>
      <w:r>
        <w:rPr>
          <w:rStyle w:val="VerbatimChar"/>
        </w:rPr>
        <w:t xml:space="preserve">_  </w:t>
      </w:r>
      <w:proofErr w:type="spellStart"/>
      <w:r>
        <w:rPr>
          <w:rStyle w:val="VerbatimChar"/>
        </w:rPr>
        <w:t>vacci_johnson&amp;jo</w:t>
      </w:r>
      <w:proofErr w:type="spellEnd"/>
      <w:r>
        <w:rPr>
          <w:rStyle w:val="VerbatimChar"/>
        </w:rPr>
        <w:t xml:space="preserve">  </w:t>
      </w:r>
      <w:proofErr w:type="spellStart"/>
      <w:r>
        <w:rPr>
          <w:rStyle w:val="VerbatimChar"/>
        </w:rPr>
        <w:t>vacci_novavax</w:t>
      </w:r>
      <w:proofErr w:type="spellEnd"/>
      <w:r>
        <w:rPr>
          <w:rStyle w:val="VerbatimChar"/>
        </w:rPr>
        <w:t xml:space="preserve">  </w:t>
      </w:r>
      <w:proofErr w:type="spellStart"/>
      <w:r>
        <w:rPr>
          <w:rStyle w:val="VerbatimChar"/>
        </w:rPr>
        <w:t>vacci_sinovac</w:t>
      </w:r>
      <w:proofErr w:type="spellEnd"/>
      <w:r>
        <w:rPr>
          <w:rStyle w:val="VerbatimChar"/>
        </w:rPr>
        <w:t xml:space="preserve">  \</w:t>
      </w:r>
      <w:r>
        <w:br/>
      </w:r>
      <w:r>
        <w:rPr>
          <w:rStyle w:val="VerbatimChar"/>
        </w:rPr>
        <w:t xml:space="preserve">0                   0                 0              0              0   </w:t>
      </w:r>
      <w:r>
        <w:br/>
      </w:r>
      <w:r>
        <w:rPr>
          <w:rStyle w:val="VerbatimChar"/>
        </w:rPr>
        <w:t xml:space="preserve">1                   0                 0              0              0   </w:t>
      </w:r>
      <w:r>
        <w:br/>
      </w:r>
      <w:r>
        <w:rPr>
          <w:rStyle w:val="VerbatimChar"/>
        </w:rPr>
        <w:t xml:space="preserve">2                   0                 0              0              0   </w:t>
      </w:r>
      <w:r>
        <w:br/>
      </w:r>
      <w:r>
        <w:rPr>
          <w:rStyle w:val="VerbatimChar"/>
        </w:rPr>
        <w:t xml:space="preserve">3                   0                 0              0              0   </w:t>
      </w:r>
      <w:r>
        <w:br/>
      </w:r>
      <w:r>
        <w:rPr>
          <w:rStyle w:val="VerbatimChar"/>
        </w:rPr>
        <w:t xml:space="preserve">4                   0                 0              0              0   </w:t>
      </w:r>
      <w:r>
        <w:br/>
      </w:r>
      <w:r>
        <w:rPr>
          <w:rStyle w:val="VerbatimChar"/>
        </w:rPr>
        <w:t xml:space="preserve">..                ...               ...            ...            ...   </w:t>
      </w:r>
      <w:r>
        <w:br/>
      </w:r>
      <w:r>
        <w:rPr>
          <w:rStyle w:val="VerbatimChar"/>
        </w:rPr>
        <w:t xml:space="preserve">239                 0                 0              0              0   </w:t>
      </w:r>
      <w:r>
        <w:br/>
      </w:r>
      <w:r>
        <w:rPr>
          <w:rStyle w:val="VerbatimChar"/>
        </w:rPr>
        <w:t xml:space="preserve">240                 0                 0              0              0   </w:t>
      </w:r>
      <w:r>
        <w:br/>
      </w:r>
      <w:r>
        <w:rPr>
          <w:rStyle w:val="VerbatimChar"/>
        </w:rPr>
        <w:t xml:space="preserve">241                 0                 0              0              0   </w:t>
      </w:r>
      <w:r>
        <w:br/>
      </w:r>
      <w:r>
        <w:rPr>
          <w:rStyle w:val="VerbatimChar"/>
        </w:rPr>
        <w:t xml:space="preserve">242                 0                 0              0              0   </w:t>
      </w:r>
      <w:r>
        <w:br/>
      </w:r>
      <w:r>
        <w:rPr>
          <w:rStyle w:val="VerbatimChar"/>
        </w:rPr>
        <w:t xml:space="preserve">243                 0                 0              0              0   </w:t>
      </w:r>
      <w:r>
        <w:br/>
      </w:r>
      <w:r>
        <w:br/>
      </w:r>
      <w:r>
        <w:rPr>
          <w:rStyle w:val="VerbatimChar"/>
        </w:rPr>
        <w:t xml:space="preserve">     </w:t>
      </w:r>
      <w:proofErr w:type="spellStart"/>
      <w:r>
        <w:rPr>
          <w:rStyle w:val="VerbatimChar"/>
        </w:rPr>
        <w:t>vacci_covaxin</w:t>
      </w:r>
      <w:proofErr w:type="spellEnd"/>
      <w:r>
        <w:rPr>
          <w:rStyle w:val="VerbatimChar"/>
        </w:rPr>
        <w:t xml:space="preserve">  </w:t>
      </w:r>
      <w:r>
        <w:br/>
      </w:r>
      <w:r>
        <w:rPr>
          <w:rStyle w:val="VerbatimChar"/>
        </w:rPr>
        <w:t xml:space="preserve">0                0  </w:t>
      </w:r>
      <w:r>
        <w:br/>
      </w:r>
      <w:r>
        <w:rPr>
          <w:rStyle w:val="VerbatimChar"/>
        </w:rPr>
        <w:t xml:space="preserve">1                0  </w:t>
      </w:r>
      <w:r>
        <w:br/>
      </w:r>
      <w:r>
        <w:rPr>
          <w:rStyle w:val="VerbatimChar"/>
        </w:rPr>
        <w:t xml:space="preserve">2                0  </w:t>
      </w:r>
      <w:r>
        <w:br/>
      </w:r>
      <w:r>
        <w:rPr>
          <w:rStyle w:val="VerbatimChar"/>
        </w:rPr>
        <w:t xml:space="preserve">3                0  </w:t>
      </w:r>
      <w:r>
        <w:br/>
      </w:r>
      <w:r>
        <w:rPr>
          <w:rStyle w:val="VerbatimChar"/>
        </w:rPr>
        <w:t xml:space="preserve">4                0  </w:t>
      </w:r>
      <w:r>
        <w:br/>
      </w:r>
      <w:r>
        <w:rPr>
          <w:rStyle w:val="VerbatimChar"/>
        </w:rPr>
        <w:t xml:space="preserve">..             ...  </w:t>
      </w:r>
      <w:r>
        <w:br/>
      </w:r>
      <w:r>
        <w:rPr>
          <w:rStyle w:val="VerbatimChar"/>
        </w:rPr>
        <w:t xml:space="preserve">239              0  </w:t>
      </w:r>
      <w:r>
        <w:br/>
      </w:r>
      <w:r>
        <w:rPr>
          <w:rStyle w:val="VerbatimChar"/>
        </w:rPr>
        <w:t xml:space="preserve">240              0  </w:t>
      </w:r>
      <w:r>
        <w:br/>
      </w:r>
      <w:r>
        <w:rPr>
          <w:rStyle w:val="VerbatimChar"/>
        </w:rPr>
        <w:t xml:space="preserve">241              0  </w:t>
      </w:r>
      <w:r>
        <w:br/>
      </w:r>
      <w:r>
        <w:rPr>
          <w:rStyle w:val="VerbatimChar"/>
        </w:rPr>
        <w:t xml:space="preserve">242              0  </w:t>
      </w:r>
      <w:r>
        <w:br/>
      </w:r>
      <w:r>
        <w:rPr>
          <w:rStyle w:val="VerbatimChar"/>
        </w:rPr>
        <w:t xml:space="preserve">243              0  </w:t>
      </w:r>
      <w:r>
        <w:br/>
      </w:r>
      <w:r>
        <w:br/>
      </w:r>
      <w:r>
        <w:rPr>
          <w:rStyle w:val="VerbatimChar"/>
        </w:rPr>
        <w:t>[244 rows x 40 columns]</w:t>
      </w:r>
    </w:p>
    <w:p w14:paraId="00ABCFB2" w14:textId="77777777" w:rsidR="00000000" w:rsidRDefault="00000000">
      <w:pPr>
        <w:pStyle w:val="SourceCode"/>
      </w:pPr>
      <w:r>
        <w:rPr>
          <w:rStyle w:val="NormalTok"/>
        </w:rPr>
        <w:t xml:space="preserve">fig </w:t>
      </w:r>
      <w:r>
        <w:rPr>
          <w:rStyle w:val="OperatorTok"/>
        </w:rPr>
        <w:t>=</w:t>
      </w:r>
      <w:r>
        <w:rPr>
          <w:rStyle w:val="NormalTok"/>
        </w:rPr>
        <w:t xml:space="preserve"> </w:t>
      </w:r>
      <w:proofErr w:type="spellStart"/>
      <w:proofErr w:type="gramStart"/>
      <w:r>
        <w:rPr>
          <w:rStyle w:val="NormalTok"/>
        </w:rPr>
        <w:t>px.treemap</w:t>
      </w:r>
      <w:proofErr w:type="spellEnd"/>
      <w:proofErr w:type="gramEnd"/>
      <w:r>
        <w:rPr>
          <w:rStyle w:val="NormalTok"/>
        </w:rPr>
        <w:t>(</w:t>
      </w:r>
      <w:proofErr w:type="spellStart"/>
      <w:r>
        <w:rPr>
          <w:rStyle w:val="NormalTok"/>
        </w:rPr>
        <w:t>df_loc</w:t>
      </w:r>
      <w:proofErr w:type="spellEnd"/>
      <w:r>
        <w:rPr>
          <w:rStyle w:val="NormalTok"/>
        </w:rPr>
        <w:t>, path</w:t>
      </w:r>
      <w:r>
        <w:rPr>
          <w:rStyle w:val="OperatorTok"/>
        </w:rPr>
        <w:t>=</w:t>
      </w:r>
      <w:r>
        <w:rPr>
          <w:rStyle w:val="NormalTok"/>
        </w:rPr>
        <w:t>[</w:t>
      </w:r>
      <w:proofErr w:type="spellStart"/>
      <w:r>
        <w:rPr>
          <w:rStyle w:val="NormalTok"/>
        </w:rPr>
        <w:t>px.Constant</w:t>
      </w:r>
      <w:proofErr w:type="spellEnd"/>
      <w:r>
        <w:rPr>
          <w:rStyle w:val="NormalTok"/>
        </w:rPr>
        <w:t>(</w:t>
      </w:r>
      <w:r>
        <w:rPr>
          <w:rStyle w:val="StringTok"/>
        </w:rPr>
        <w:t>'</w:t>
      </w:r>
      <w:proofErr w:type="spellStart"/>
      <w:r>
        <w:rPr>
          <w:rStyle w:val="StringTok"/>
        </w:rPr>
        <w:t>gdp_per_capita</w:t>
      </w:r>
      <w:proofErr w:type="spellEnd"/>
      <w:r>
        <w:rPr>
          <w:rStyle w:val="StringTok"/>
        </w:rPr>
        <w:t>'</w:t>
      </w:r>
      <w:r>
        <w:rPr>
          <w:rStyle w:val="NormalTok"/>
        </w:rPr>
        <w:t>),</w:t>
      </w:r>
      <w:r>
        <w:rPr>
          <w:rStyle w:val="StringTok"/>
        </w:rPr>
        <w:t>'location'</w:t>
      </w:r>
      <w:r>
        <w:rPr>
          <w:rStyle w:val="NormalTok"/>
        </w:rPr>
        <w:t>], values</w:t>
      </w:r>
      <w:r>
        <w:rPr>
          <w:rStyle w:val="OperatorTok"/>
        </w:rPr>
        <w:t>=</w:t>
      </w:r>
      <w:r>
        <w:rPr>
          <w:rStyle w:val="StringTok"/>
        </w:rPr>
        <w:t>'</w:t>
      </w:r>
      <w:proofErr w:type="spellStart"/>
      <w:r>
        <w:rPr>
          <w:rStyle w:val="StringTok"/>
        </w:rPr>
        <w:t>gdp_per_capita</w:t>
      </w:r>
      <w:proofErr w:type="spellEnd"/>
      <w:r>
        <w:rPr>
          <w:rStyle w:val="StringTok"/>
        </w:rPr>
        <w:t>'</w:t>
      </w:r>
      <w:r>
        <w:rPr>
          <w:rStyle w:val="NormalTok"/>
        </w:rPr>
        <w:t>,</w:t>
      </w:r>
      <w:r>
        <w:br/>
      </w:r>
      <w:r>
        <w:rPr>
          <w:rStyle w:val="NormalTok"/>
        </w:rPr>
        <w:t xml:space="preserve">                   </w:t>
      </w:r>
      <w:proofErr w:type="spellStart"/>
      <w:r>
        <w:rPr>
          <w:rStyle w:val="NormalTok"/>
        </w:rPr>
        <w:t>hover_data</w:t>
      </w:r>
      <w:proofErr w:type="spellEnd"/>
      <w:r>
        <w:rPr>
          <w:rStyle w:val="OperatorTok"/>
        </w:rPr>
        <w:t>=</w:t>
      </w:r>
      <w:r>
        <w:rPr>
          <w:rStyle w:val="NormalTok"/>
        </w:rPr>
        <w:t>[</w:t>
      </w:r>
      <w:r>
        <w:rPr>
          <w:rStyle w:val="StringTok"/>
        </w:rPr>
        <w:t>'location'</w:t>
      </w:r>
      <w:r>
        <w:rPr>
          <w:rStyle w:val="NormalTok"/>
        </w:rPr>
        <w:t>])</w:t>
      </w:r>
      <w:r>
        <w:br/>
      </w:r>
      <w:proofErr w:type="spellStart"/>
      <w:r>
        <w:rPr>
          <w:rStyle w:val="NormalTok"/>
        </w:rPr>
        <w:t>fig.show</w:t>
      </w:r>
      <w:proofErr w:type="spellEnd"/>
      <w:r>
        <w:rPr>
          <w:rStyle w:val="NormalTok"/>
        </w:rPr>
        <w:t>()</w:t>
      </w:r>
    </w:p>
    <w:p w14:paraId="5A4B92D7" w14:textId="77777777" w:rsidR="00000000" w:rsidRDefault="00000000">
      <w:pPr>
        <w:pStyle w:val="SourceCode"/>
      </w:pPr>
      <w:r>
        <w:rPr>
          <w:rStyle w:val="FunctionTok"/>
        </w:rPr>
        <w:t>{</w:t>
      </w:r>
      <w:r>
        <w:rPr>
          <w:rStyle w:val="DataTypeTok"/>
        </w:rPr>
        <w:t>"config"</w:t>
      </w:r>
      <w:r>
        <w:rPr>
          <w:rStyle w:val="FunctionTok"/>
        </w:rPr>
        <w:t>:{</w:t>
      </w:r>
      <w:r>
        <w:rPr>
          <w:rStyle w:val="DataTypeTok"/>
        </w:rPr>
        <w:t>"plotlyServerURL"</w:t>
      </w:r>
      <w:r>
        <w:rPr>
          <w:rStyle w:val="FunctionTok"/>
        </w:rPr>
        <w:t>:</w:t>
      </w:r>
      <w:r>
        <w:rPr>
          <w:rStyle w:val="StringTok"/>
        </w:rPr>
        <w:t>"https://plot.ly"</w:t>
      </w:r>
      <w:r>
        <w:rPr>
          <w:rStyle w:val="FunctionTok"/>
        </w:rPr>
        <w:t>},</w:t>
      </w:r>
      <w:r>
        <w:rPr>
          <w:rStyle w:val="DataTypeTok"/>
        </w:rPr>
        <w:t>"data"</w:t>
      </w:r>
      <w:r>
        <w:rPr>
          <w:rStyle w:val="FunctionTok"/>
        </w:rPr>
        <w:t>:</w:t>
      </w:r>
      <w:r>
        <w:rPr>
          <w:rStyle w:val="OtherTok"/>
        </w:rPr>
        <w:t>[</w:t>
      </w:r>
      <w:r>
        <w:rPr>
          <w:rStyle w:val="FunctionTok"/>
        </w:rPr>
        <w:t>{</w:t>
      </w:r>
      <w:r>
        <w:rPr>
          <w:rStyle w:val="DataTypeTok"/>
        </w:rPr>
        <w:t>"branchvalues"</w:t>
      </w:r>
      <w:r>
        <w:rPr>
          <w:rStyle w:val="FunctionTok"/>
        </w:rPr>
        <w:t>:</w:t>
      </w:r>
      <w:r>
        <w:rPr>
          <w:rStyle w:val="StringTok"/>
        </w:rPr>
        <w:t>"total"</w:t>
      </w:r>
      <w:r>
        <w:rPr>
          <w:rStyle w:val="FunctionTok"/>
        </w:rPr>
        <w:t>,</w:t>
      </w:r>
      <w:r>
        <w:rPr>
          <w:rStyle w:val="DataTypeTok"/>
        </w:rPr>
        <w:t>"customdata"</w:t>
      </w:r>
      <w:r>
        <w:rPr>
          <w:rStyle w:val="FunctionTok"/>
        </w:rPr>
        <w:t>:</w:t>
      </w:r>
      <w:r>
        <w:rPr>
          <w:rStyle w:val="OtherTok"/>
        </w:rPr>
        <w:t>[[</w:t>
      </w:r>
      <w:r>
        <w:rPr>
          <w:rStyle w:val="StringTok"/>
        </w:rPr>
        <w:t>"Afghanistan"</w:t>
      </w:r>
      <w:r>
        <w:rPr>
          <w:rStyle w:val="OtherTok"/>
        </w:rPr>
        <w:t>],[</w:t>
      </w:r>
      <w:r>
        <w:rPr>
          <w:rStyle w:val="StringTok"/>
        </w:rPr>
        <w:t>"Africa"</w:t>
      </w:r>
      <w:r>
        <w:rPr>
          <w:rStyle w:val="OtherTok"/>
        </w:rPr>
        <w:t>],[</w:t>
      </w:r>
      <w:r>
        <w:rPr>
          <w:rStyle w:val="StringTok"/>
        </w:rPr>
        <w:t>"Albania"</w:t>
      </w:r>
      <w:r>
        <w:rPr>
          <w:rStyle w:val="OtherTok"/>
        </w:rPr>
        <w:t>],[</w:t>
      </w:r>
      <w:r>
        <w:rPr>
          <w:rStyle w:val="StringTok"/>
        </w:rPr>
        <w:t>"Algeria"</w:t>
      </w:r>
      <w:r>
        <w:rPr>
          <w:rStyle w:val="OtherTok"/>
        </w:rPr>
        <w:t>],[</w:t>
      </w:r>
      <w:r>
        <w:rPr>
          <w:rStyle w:val="StringTok"/>
        </w:rPr>
        <w:t>"Andorra"</w:t>
      </w:r>
      <w:r>
        <w:rPr>
          <w:rStyle w:val="OtherTok"/>
        </w:rPr>
        <w:t>],[</w:t>
      </w:r>
      <w:r>
        <w:rPr>
          <w:rStyle w:val="StringTok"/>
        </w:rPr>
        <w:t>"Angola"</w:t>
      </w:r>
      <w:r>
        <w:rPr>
          <w:rStyle w:val="OtherTok"/>
        </w:rPr>
        <w:t>],[</w:t>
      </w:r>
      <w:r>
        <w:rPr>
          <w:rStyle w:val="StringTok"/>
        </w:rPr>
        <w:t>"Anguilla"</w:t>
      </w:r>
      <w:r>
        <w:rPr>
          <w:rStyle w:val="OtherTok"/>
        </w:rPr>
        <w:t>],[</w:t>
      </w:r>
      <w:r>
        <w:rPr>
          <w:rStyle w:val="StringTok"/>
        </w:rPr>
        <w:t>"Antigua and Barbuda"</w:t>
      </w:r>
      <w:r>
        <w:rPr>
          <w:rStyle w:val="OtherTok"/>
        </w:rPr>
        <w:t>],[</w:t>
      </w:r>
      <w:r>
        <w:rPr>
          <w:rStyle w:val="StringTok"/>
        </w:rPr>
        <w:t>"Argentina"</w:t>
      </w:r>
      <w:r>
        <w:rPr>
          <w:rStyle w:val="OtherTok"/>
        </w:rPr>
        <w:t>],[</w:t>
      </w:r>
      <w:r>
        <w:rPr>
          <w:rStyle w:val="StringTok"/>
        </w:rPr>
        <w:t>"Armenia"</w:t>
      </w:r>
      <w:r>
        <w:rPr>
          <w:rStyle w:val="OtherTok"/>
        </w:rPr>
        <w:t>],[</w:t>
      </w:r>
      <w:r>
        <w:rPr>
          <w:rStyle w:val="StringTok"/>
        </w:rPr>
        <w:t>"Aruba"</w:t>
      </w:r>
      <w:r>
        <w:rPr>
          <w:rStyle w:val="OtherTok"/>
        </w:rPr>
        <w:t>],[</w:t>
      </w:r>
      <w:r>
        <w:rPr>
          <w:rStyle w:val="StringTok"/>
        </w:rPr>
        <w:t>"Asia"</w:t>
      </w:r>
      <w:r>
        <w:rPr>
          <w:rStyle w:val="OtherTok"/>
        </w:rPr>
        <w:t>],[</w:t>
      </w:r>
      <w:r>
        <w:rPr>
          <w:rStyle w:val="StringTok"/>
        </w:rPr>
        <w:t>"Australia"</w:t>
      </w:r>
      <w:r>
        <w:rPr>
          <w:rStyle w:val="OtherTok"/>
        </w:rPr>
        <w:t>],[</w:t>
      </w:r>
      <w:r>
        <w:rPr>
          <w:rStyle w:val="StringTok"/>
        </w:rPr>
        <w:t>"Austria"</w:t>
      </w:r>
      <w:r>
        <w:rPr>
          <w:rStyle w:val="OtherTok"/>
        </w:rPr>
        <w:t>],[</w:t>
      </w:r>
      <w:r>
        <w:rPr>
          <w:rStyle w:val="StringTok"/>
        </w:rPr>
        <w:t>"Azerbaijan"</w:t>
      </w:r>
      <w:r>
        <w:rPr>
          <w:rStyle w:val="OtherTok"/>
        </w:rPr>
        <w:t>],[</w:t>
      </w:r>
      <w:r>
        <w:rPr>
          <w:rStyle w:val="StringTok"/>
        </w:rPr>
        <w:t>"Bahamas"</w:t>
      </w:r>
      <w:r>
        <w:rPr>
          <w:rStyle w:val="OtherTok"/>
        </w:rPr>
        <w:t>],[</w:t>
      </w:r>
      <w:r>
        <w:rPr>
          <w:rStyle w:val="StringTok"/>
        </w:rPr>
        <w:t>"Bahrain"</w:t>
      </w:r>
      <w:r>
        <w:rPr>
          <w:rStyle w:val="OtherTok"/>
        </w:rPr>
        <w:t>],[</w:t>
      </w:r>
      <w:r>
        <w:rPr>
          <w:rStyle w:val="StringTok"/>
        </w:rPr>
        <w:t>"Bangladesh"</w:t>
      </w:r>
      <w:r>
        <w:rPr>
          <w:rStyle w:val="OtherTok"/>
        </w:rPr>
        <w:t>],[</w:t>
      </w:r>
      <w:r>
        <w:rPr>
          <w:rStyle w:val="StringTok"/>
        </w:rPr>
        <w:t>"Barbados"</w:t>
      </w:r>
      <w:r>
        <w:rPr>
          <w:rStyle w:val="OtherTok"/>
        </w:rPr>
        <w:t>],[</w:t>
      </w:r>
      <w:r>
        <w:rPr>
          <w:rStyle w:val="StringTok"/>
        </w:rPr>
        <w:t>"Belarus"</w:t>
      </w:r>
      <w:r>
        <w:rPr>
          <w:rStyle w:val="OtherTok"/>
        </w:rPr>
        <w:t>],[</w:t>
      </w:r>
      <w:r>
        <w:rPr>
          <w:rStyle w:val="StringTok"/>
        </w:rPr>
        <w:t>"Belgium"</w:t>
      </w:r>
      <w:r>
        <w:rPr>
          <w:rStyle w:val="OtherTok"/>
        </w:rPr>
        <w:t>],[</w:t>
      </w:r>
      <w:r>
        <w:rPr>
          <w:rStyle w:val="StringTok"/>
        </w:rPr>
        <w:t>"Belize"</w:t>
      </w:r>
      <w:r>
        <w:rPr>
          <w:rStyle w:val="OtherTok"/>
        </w:rPr>
        <w:t>],[</w:t>
      </w:r>
      <w:r>
        <w:rPr>
          <w:rStyle w:val="StringTok"/>
        </w:rPr>
        <w:t>"Benin"</w:t>
      </w:r>
      <w:r>
        <w:rPr>
          <w:rStyle w:val="OtherTok"/>
        </w:rPr>
        <w:t>],[</w:t>
      </w:r>
      <w:r>
        <w:rPr>
          <w:rStyle w:val="StringTok"/>
        </w:rPr>
        <w:t>"Bermuda"</w:t>
      </w:r>
      <w:r>
        <w:rPr>
          <w:rStyle w:val="OtherTok"/>
        </w:rPr>
        <w:t>],[</w:t>
      </w:r>
      <w:r>
        <w:rPr>
          <w:rStyle w:val="StringTok"/>
        </w:rPr>
        <w:t>"Bhutan"</w:t>
      </w:r>
      <w:r>
        <w:rPr>
          <w:rStyle w:val="OtherTok"/>
        </w:rPr>
        <w:t>],[</w:t>
      </w:r>
      <w:r>
        <w:rPr>
          <w:rStyle w:val="StringTok"/>
        </w:rPr>
        <w:t>"Bolivia"</w:t>
      </w:r>
      <w:r>
        <w:rPr>
          <w:rStyle w:val="OtherTok"/>
        </w:rPr>
        <w:t>],[</w:t>
      </w:r>
      <w:r>
        <w:rPr>
          <w:rStyle w:val="StringTok"/>
        </w:rPr>
        <w:t>"Bonaire Sint Eustatius and Saba"</w:t>
      </w:r>
      <w:r>
        <w:rPr>
          <w:rStyle w:val="OtherTok"/>
        </w:rPr>
        <w:t>],[</w:t>
      </w:r>
      <w:r>
        <w:rPr>
          <w:rStyle w:val="StringTok"/>
        </w:rPr>
        <w:t>"Bosnia and Herzegovina"</w:t>
      </w:r>
      <w:r>
        <w:rPr>
          <w:rStyle w:val="OtherTok"/>
        </w:rPr>
        <w:t>],[</w:t>
      </w:r>
      <w:r>
        <w:rPr>
          <w:rStyle w:val="StringTok"/>
        </w:rPr>
        <w:t>"Botswana"</w:t>
      </w:r>
      <w:r>
        <w:rPr>
          <w:rStyle w:val="OtherTok"/>
        </w:rPr>
        <w:t>],[</w:t>
      </w:r>
      <w:r>
        <w:rPr>
          <w:rStyle w:val="StringTok"/>
        </w:rPr>
        <w:t>"Brazil"</w:t>
      </w:r>
      <w:r>
        <w:rPr>
          <w:rStyle w:val="OtherTok"/>
        </w:rPr>
        <w:t>],[</w:t>
      </w:r>
      <w:r>
        <w:rPr>
          <w:rStyle w:val="StringTok"/>
        </w:rPr>
        <w:t>"British Virgin Islands"</w:t>
      </w:r>
      <w:r>
        <w:rPr>
          <w:rStyle w:val="OtherTok"/>
        </w:rPr>
        <w:t>],[</w:t>
      </w:r>
      <w:r>
        <w:rPr>
          <w:rStyle w:val="StringTok"/>
        </w:rPr>
        <w:t>"Brunei"</w:t>
      </w:r>
      <w:r>
        <w:rPr>
          <w:rStyle w:val="OtherTok"/>
        </w:rPr>
        <w:t>],[</w:t>
      </w:r>
      <w:r>
        <w:rPr>
          <w:rStyle w:val="StringTok"/>
        </w:rPr>
        <w:t>"Bulgaria"</w:t>
      </w:r>
      <w:r>
        <w:rPr>
          <w:rStyle w:val="OtherTok"/>
        </w:rPr>
        <w:t>],[</w:t>
      </w:r>
      <w:r>
        <w:rPr>
          <w:rStyle w:val="StringTok"/>
        </w:rPr>
        <w:t>"Burkina Faso"</w:t>
      </w:r>
      <w:r>
        <w:rPr>
          <w:rStyle w:val="OtherTok"/>
        </w:rPr>
        <w:t>],[</w:t>
      </w:r>
      <w:r>
        <w:rPr>
          <w:rStyle w:val="StringTok"/>
        </w:rPr>
        <w:t>"Burundi"</w:t>
      </w:r>
      <w:r>
        <w:rPr>
          <w:rStyle w:val="OtherTok"/>
        </w:rPr>
        <w:t>],[</w:t>
      </w:r>
      <w:r>
        <w:rPr>
          <w:rStyle w:val="StringTok"/>
        </w:rPr>
        <w:t>"Cambodia"</w:t>
      </w:r>
      <w:r>
        <w:rPr>
          <w:rStyle w:val="OtherTok"/>
        </w:rPr>
        <w:t>],[</w:t>
      </w:r>
      <w:r>
        <w:rPr>
          <w:rStyle w:val="StringTok"/>
        </w:rPr>
        <w:t>"Cameroon"</w:t>
      </w:r>
      <w:r>
        <w:rPr>
          <w:rStyle w:val="OtherTok"/>
        </w:rPr>
        <w:t>],[</w:t>
      </w:r>
      <w:r>
        <w:rPr>
          <w:rStyle w:val="StringTok"/>
        </w:rPr>
        <w:t>"Canada"</w:t>
      </w:r>
      <w:r>
        <w:rPr>
          <w:rStyle w:val="OtherTok"/>
        </w:rPr>
        <w:t>],[</w:t>
      </w:r>
      <w:r>
        <w:rPr>
          <w:rStyle w:val="StringTok"/>
        </w:rPr>
        <w:t>"Cape Verde"</w:t>
      </w:r>
      <w:r>
        <w:rPr>
          <w:rStyle w:val="OtherTok"/>
        </w:rPr>
        <w:t>],[</w:t>
      </w:r>
      <w:r>
        <w:rPr>
          <w:rStyle w:val="StringTok"/>
        </w:rPr>
        <w:t>"Cayman Islands"</w:t>
      </w:r>
      <w:r>
        <w:rPr>
          <w:rStyle w:val="OtherTok"/>
        </w:rPr>
        <w:t>],[</w:t>
      </w:r>
      <w:r>
        <w:rPr>
          <w:rStyle w:val="StringTok"/>
        </w:rPr>
        <w:t>"Central African Republic"</w:t>
      </w:r>
      <w:r>
        <w:rPr>
          <w:rStyle w:val="OtherTok"/>
        </w:rPr>
        <w:t>],[</w:t>
      </w:r>
      <w:r>
        <w:rPr>
          <w:rStyle w:val="StringTok"/>
        </w:rPr>
        <w:t>"Chad"</w:t>
      </w:r>
      <w:r>
        <w:rPr>
          <w:rStyle w:val="OtherTok"/>
        </w:rPr>
        <w:t>],[</w:t>
      </w:r>
      <w:r>
        <w:rPr>
          <w:rStyle w:val="StringTok"/>
        </w:rPr>
        <w:t>"Chile"</w:t>
      </w:r>
      <w:r>
        <w:rPr>
          <w:rStyle w:val="OtherTok"/>
        </w:rPr>
        <w:t>],[</w:t>
      </w:r>
      <w:r>
        <w:rPr>
          <w:rStyle w:val="StringTok"/>
        </w:rPr>
        <w:t>"China"</w:t>
      </w:r>
      <w:r>
        <w:rPr>
          <w:rStyle w:val="OtherTok"/>
        </w:rPr>
        <w:t>],[</w:t>
      </w:r>
      <w:r>
        <w:rPr>
          <w:rStyle w:val="StringTok"/>
        </w:rPr>
        <w:t>"Colombia"</w:t>
      </w:r>
      <w:r>
        <w:rPr>
          <w:rStyle w:val="OtherTok"/>
        </w:rPr>
        <w:t>],[</w:t>
      </w:r>
      <w:r>
        <w:rPr>
          <w:rStyle w:val="StringTok"/>
        </w:rPr>
        <w:t>"Comoros"</w:t>
      </w:r>
      <w:r>
        <w:rPr>
          <w:rStyle w:val="OtherTok"/>
        </w:rPr>
        <w:t>],[</w:t>
      </w:r>
      <w:r>
        <w:rPr>
          <w:rStyle w:val="StringTok"/>
        </w:rPr>
        <w:t>"Congo"</w:t>
      </w:r>
      <w:r>
        <w:rPr>
          <w:rStyle w:val="OtherTok"/>
        </w:rPr>
        <w:t>],[</w:t>
      </w:r>
      <w:r>
        <w:rPr>
          <w:rStyle w:val="StringTok"/>
        </w:rPr>
        <w:t>"Cook Islands"</w:t>
      </w:r>
      <w:r>
        <w:rPr>
          <w:rStyle w:val="OtherTok"/>
        </w:rPr>
        <w:t>],[</w:t>
      </w:r>
      <w:r>
        <w:rPr>
          <w:rStyle w:val="StringTok"/>
        </w:rPr>
        <w:t>"Costa Rica"</w:t>
      </w:r>
      <w:r>
        <w:rPr>
          <w:rStyle w:val="OtherTok"/>
        </w:rPr>
        <w:t>],[</w:t>
      </w:r>
      <w:r>
        <w:rPr>
          <w:rStyle w:val="StringTok"/>
        </w:rPr>
        <w:t>"Cote d'Ivoire"</w:t>
      </w:r>
      <w:r>
        <w:rPr>
          <w:rStyle w:val="OtherTok"/>
        </w:rPr>
        <w:t>],[</w:t>
      </w:r>
      <w:r>
        <w:rPr>
          <w:rStyle w:val="StringTok"/>
        </w:rPr>
        <w:t>"Croatia"</w:t>
      </w:r>
      <w:r>
        <w:rPr>
          <w:rStyle w:val="OtherTok"/>
        </w:rPr>
        <w:t>],[</w:t>
      </w:r>
      <w:r>
        <w:rPr>
          <w:rStyle w:val="StringTok"/>
        </w:rPr>
        <w:t>"Cuba"</w:t>
      </w:r>
      <w:r>
        <w:rPr>
          <w:rStyle w:val="OtherTok"/>
        </w:rPr>
        <w:t>],[</w:t>
      </w:r>
      <w:r>
        <w:rPr>
          <w:rStyle w:val="StringTok"/>
        </w:rPr>
        <w:t>"Curacao"</w:t>
      </w:r>
      <w:r>
        <w:rPr>
          <w:rStyle w:val="OtherTok"/>
        </w:rPr>
        <w:t>],[</w:t>
      </w:r>
      <w:r>
        <w:rPr>
          <w:rStyle w:val="StringTok"/>
        </w:rPr>
        <w:t>"Cyprus"</w:t>
      </w:r>
      <w:r>
        <w:rPr>
          <w:rStyle w:val="OtherTok"/>
        </w:rPr>
        <w:t>],[</w:t>
      </w:r>
      <w:r>
        <w:rPr>
          <w:rStyle w:val="StringTok"/>
        </w:rPr>
        <w:t>"Czechia"</w:t>
      </w:r>
      <w:r>
        <w:rPr>
          <w:rStyle w:val="OtherTok"/>
        </w:rPr>
        <w:t>],[</w:t>
      </w:r>
      <w:r>
        <w:rPr>
          <w:rStyle w:val="StringTok"/>
        </w:rPr>
        <w:t>"Democratic Republic of Congo"</w:t>
      </w:r>
      <w:r>
        <w:rPr>
          <w:rStyle w:val="OtherTok"/>
        </w:rPr>
        <w:t>],[</w:t>
      </w:r>
      <w:r>
        <w:rPr>
          <w:rStyle w:val="StringTok"/>
        </w:rPr>
        <w:t>"Denmark"</w:t>
      </w:r>
      <w:r>
        <w:rPr>
          <w:rStyle w:val="OtherTok"/>
        </w:rPr>
        <w:t>],[</w:t>
      </w:r>
      <w:r>
        <w:rPr>
          <w:rStyle w:val="StringTok"/>
        </w:rPr>
        <w:t>"Djibouti"</w:t>
      </w:r>
      <w:r>
        <w:rPr>
          <w:rStyle w:val="OtherTok"/>
        </w:rPr>
        <w:t>],[</w:t>
      </w:r>
      <w:r>
        <w:rPr>
          <w:rStyle w:val="StringTok"/>
        </w:rPr>
        <w:t>"Dominica"</w:t>
      </w:r>
      <w:r>
        <w:rPr>
          <w:rStyle w:val="OtherTok"/>
        </w:rPr>
        <w:t>],[</w:t>
      </w:r>
      <w:r>
        <w:rPr>
          <w:rStyle w:val="StringTok"/>
        </w:rPr>
        <w:t>"Dominican Republic"</w:t>
      </w:r>
      <w:r>
        <w:rPr>
          <w:rStyle w:val="OtherTok"/>
        </w:rPr>
        <w:t>],[</w:t>
      </w:r>
      <w:r>
        <w:rPr>
          <w:rStyle w:val="StringTok"/>
        </w:rPr>
        <w:t>"Ecuador"</w:t>
      </w:r>
      <w:r>
        <w:rPr>
          <w:rStyle w:val="OtherTok"/>
        </w:rPr>
        <w:t>],[</w:t>
      </w:r>
      <w:r>
        <w:rPr>
          <w:rStyle w:val="StringTok"/>
        </w:rPr>
        <w:t>"Egypt"</w:t>
      </w:r>
      <w:r>
        <w:rPr>
          <w:rStyle w:val="OtherTok"/>
        </w:rPr>
        <w:t>],[</w:t>
      </w:r>
      <w:r>
        <w:rPr>
          <w:rStyle w:val="StringTok"/>
        </w:rPr>
        <w:t>"El Salvador"</w:t>
      </w:r>
      <w:r>
        <w:rPr>
          <w:rStyle w:val="OtherTok"/>
        </w:rPr>
        <w:t>],[</w:t>
      </w:r>
      <w:r>
        <w:rPr>
          <w:rStyle w:val="StringTok"/>
        </w:rPr>
        <w:t>"Equatorial Guinea"</w:t>
      </w:r>
      <w:r>
        <w:rPr>
          <w:rStyle w:val="OtherTok"/>
        </w:rPr>
        <w:t>],[</w:t>
      </w:r>
      <w:r>
        <w:rPr>
          <w:rStyle w:val="StringTok"/>
        </w:rPr>
        <w:t>"Eritrea"</w:t>
      </w:r>
      <w:r>
        <w:rPr>
          <w:rStyle w:val="OtherTok"/>
        </w:rPr>
        <w:t>],[</w:t>
      </w:r>
      <w:r>
        <w:rPr>
          <w:rStyle w:val="StringTok"/>
        </w:rPr>
        <w:t>"Estonia"</w:t>
      </w:r>
      <w:r>
        <w:rPr>
          <w:rStyle w:val="OtherTok"/>
        </w:rPr>
        <w:t>],[</w:t>
      </w:r>
      <w:r>
        <w:rPr>
          <w:rStyle w:val="StringTok"/>
        </w:rPr>
        <w:t>"Eswatini"</w:t>
      </w:r>
      <w:r>
        <w:rPr>
          <w:rStyle w:val="OtherTok"/>
        </w:rPr>
        <w:t>],[</w:t>
      </w:r>
      <w:r>
        <w:rPr>
          <w:rStyle w:val="StringTok"/>
        </w:rPr>
        <w:t>"Ethiopia"</w:t>
      </w:r>
      <w:r>
        <w:rPr>
          <w:rStyle w:val="OtherTok"/>
        </w:rPr>
        <w:t>],[</w:t>
      </w:r>
      <w:r>
        <w:rPr>
          <w:rStyle w:val="StringTok"/>
        </w:rPr>
        <w:t>"Europe"</w:t>
      </w:r>
      <w:r>
        <w:rPr>
          <w:rStyle w:val="OtherTok"/>
        </w:rPr>
        <w:t>],[</w:t>
      </w:r>
      <w:r>
        <w:rPr>
          <w:rStyle w:val="StringTok"/>
        </w:rPr>
        <w:t>"Europ</w:t>
      </w:r>
      <w:r>
        <w:rPr>
          <w:rStyle w:val="StringTok"/>
        </w:rPr>
        <w:lastRenderedPageBreak/>
        <w:t>ean Union"</w:t>
      </w:r>
      <w:r>
        <w:rPr>
          <w:rStyle w:val="OtherTok"/>
        </w:rPr>
        <w:t>],[</w:t>
      </w:r>
      <w:r>
        <w:rPr>
          <w:rStyle w:val="StringTok"/>
        </w:rPr>
        <w:t>"Faeroe Islands"</w:t>
      </w:r>
      <w:r>
        <w:rPr>
          <w:rStyle w:val="OtherTok"/>
        </w:rPr>
        <w:t>],[</w:t>
      </w:r>
      <w:r>
        <w:rPr>
          <w:rStyle w:val="StringTok"/>
        </w:rPr>
        <w:t>"Falkland Islands"</w:t>
      </w:r>
      <w:r>
        <w:rPr>
          <w:rStyle w:val="OtherTok"/>
        </w:rPr>
        <w:t>],[</w:t>
      </w:r>
      <w:r>
        <w:rPr>
          <w:rStyle w:val="StringTok"/>
        </w:rPr>
        <w:t>"Fiji"</w:t>
      </w:r>
      <w:r>
        <w:rPr>
          <w:rStyle w:val="OtherTok"/>
        </w:rPr>
        <w:t>],[</w:t>
      </w:r>
      <w:r>
        <w:rPr>
          <w:rStyle w:val="StringTok"/>
        </w:rPr>
        <w:t>"Finland"</w:t>
      </w:r>
      <w:r>
        <w:rPr>
          <w:rStyle w:val="OtherTok"/>
        </w:rPr>
        <w:t>],[</w:t>
      </w:r>
      <w:r>
        <w:rPr>
          <w:rStyle w:val="StringTok"/>
        </w:rPr>
        <w:t>"France"</w:t>
      </w:r>
      <w:r>
        <w:rPr>
          <w:rStyle w:val="OtherTok"/>
        </w:rPr>
        <w:t>],[</w:t>
      </w:r>
      <w:r>
        <w:rPr>
          <w:rStyle w:val="StringTok"/>
        </w:rPr>
        <w:t>"French Polynesia"</w:t>
      </w:r>
      <w:r>
        <w:rPr>
          <w:rStyle w:val="OtherTok"/>
        </w:rPr>
        <w:t>],[</w:t>
      </w:r>
      <w:r>
        <w:rPr>
          <w:rStyle w:val="StringTok"/>
        </w:rPr>
        <w:t>"Gabon"</w:t>
      </w:r>
      <w:r>
        <w:rPr>
          <w:rStyle w:val="OtherTok"/>
        </w:rPr>
        <w:t>],[</w:t>
      </w:r>
      <w:r>
        <w:rPr>
          <w:rStyle w:val="StringTok"/>
        </w:rPr>
        <w:t>"Gambia"</w:t>
      </w:r>
      <w:r>
        <w:rPr>
          <w:rStyle w:val="OtherTok"/>
        </w:rPr>
        <w:t>],[</w:t>
      </w:r>
      <w:r>
        <w:rPr>
          <w:rStyle w:val="StringTok"/>
        </w:rPr>
        <w:t>"Georgia"</w:t>
      </w:r>
      <w:r>
        <w:rPr>
          <w:rStyle w:val="OtherTok"/>
        </w:rPr>
        <w:t>],[</w:t>
      </w:r>
      <w:r>
        <w:rPr>
          <w:rStyle w:val="StringTok"/>
        </w:rPr>
        <w:t>"Germany"</w:t>
      </w:r>
      <w:r>
        <w:rPr>
          <w:rStyle w:val="OtherTok"/>
        </w:rPr>
        <w:t>],[</w:t>
      </w:r>
      <w:r>
        <w:rPr>
          <w:rStyle w:val="StringTok"/>
        </w:rPr>
        <w:t>"Ghana"</w:t>
      </w:r>
      <w:r>
        <w:rPr>
          <w:rStyle w:val="OtherTok"/>
        </w:rPr>
        <w:t>],[</w:t>
      </w:r>
      <w:r>
        <w:rPr>
          <w:rStyle w:val="StringTok"/>
        </w:rPr>
        <w:t>"Gibraltar"</w:t>
      </w:r>
      <w:r>
        <w:rPr>
          <w:rStyle w:val="OtherTok"/>
        </w:rPr>
        <w:t>],[</w:t>
      </w:r>
      <w:r>
        <w:rPr>
          <w:rStyle w:val="StringTok"/>
        </w:rPr>
        <w:t>"Greece"</w:t>
      </w:r>
      <w:r>
        <w:rPr>
          <w:rStyle w:val="OtherTok"/>
        </w:rPr>
        <w:t>],[</w:t>
      </w:r>
      <w:r>
        <w:rPr>
          <w:rStyle w:val="StringTok"/>
        </w:rPr>
        <w:t>"Greenland"</w:t>
      </w:r>
      <w:r>
        <w:rPr>
          <w:rStyle w:val="OtherTok"/>
        </w:rPr>
        <w:t>],[</w:t>
      </w:r>
      <w:r>
        <w:rPr>
          <w:rStyle w:val="StringTok"/>
        </w:rPr>
        <w:t>"Grenada"</w:t>
      </w:r>
      <w:r>
        <w:rPr>
          <w:rStyle w:val="OtherTok"/>
        </w:rPr>
        <w:t>],[</w:t>
      </w:r>
      <w:r>
        <w:rPr>
          <w:rStyle w:val="StringTok"/>
        </w:rPr>
        <w:t>"Guam"</w:t>
      </w:r>
      <w:r>
        <w:rPr>
          <w:rStyle w:val="OtherTok"/>
        </w:rPr>
        <w:t>],[</w:t>
      </w:r>
      <w:r>
        <w:rPr>
          <w:rStyle w:val="StringTok"/>
        </w:rPr>
        <w:t>"Guatemala"</w:t>
      </w:r>
      <w:r>
        <w:rPr>
          <w:rStyle w:val="OtherTok"/>
        </w:rPr>
        <w:t>],[</w:t>
      </w:r>
      <w:r>
        <w:rPr>
          <w:rStyle w:val="StringTok"/>
        </w:rPr>
        <w:t>"Guernsey"</w:t>
      </w:r>
      <w:r>
        <w:rPr>
          <w:rStyle w:val="OtherTok"/>
        </w:rPr>
        <w:t>],[</w:t>
      </w:r>
      <w:r>
        <w:rPr>
          <w:rStyle w:val="StringTok"/>
        </w:rPr>
        <w:t>"Guinea"</w:t>
      </w:r>
      <w:r>
        <w:rPr>
          <w:rStyle w:val="OtherTok"/>
        </w:rPr>
        <w:t>],[</w:t>
      </w:r>
      <w:r>
        <w:rPr>
          <w:rStyle w:val="StringTok"/>
        </w:rPr>
        <w:t>"Guinea-Bissau"</w:t>
      </w:r>
      <w:r>
        <w:rPr>
          <w:rStyle w:val="OtherTok"/>
        </w:rPr>
        <w:t>],[</w:t>
      </w:r>
      <w:r>
        <w:rPr>
          <w:rStyle w:val="StringTok"/>
        </w:rPr>
        <w:t>"Guyana"</w:t>
      </w:r>
      <w:r>
        <w:rPr>
          <w:rStyle w:val="OtherTok"/>
        </w:rPr>
        <w:t>],[</w:t>
      </w:r>
      <w:r>
        <w:rPr>
          <w:rStyle w:val="StringTok"/>
        </w:rPr>
        <w:t>"Haiti"</w:t>
      </w:r>
      <w:r>
        <w:rPr>
          <w:rStyle w:val="OtherTok"/>
        </w:rPr>
        <w:t>],[</w:t>
      </w:r>
      <w:r>
        <w:rPr>
          <w:rStyle w:val="StringTok"/>
        </w:rPr>
        <w:t>"High income"</w:t>
      </w:r>
      <w:r>
        <w:rPr>
          <w:rStyle w:val="OtherTok"/>
        </w:rPr>
        <w:t>],[</w:t>
      </w:r>
      <w:r>
        <w:rPr>
          <w:rStyle w:val="StringTok"/>
        </w:rPr>
        <w:t>"Honduras"</w:t>
      </w:r>
      <w:r>
        <w:rPr>
          <w:rStyle w:val="OtherTok"/>
        </w:rPr>
        <w:t>],[</w:t>
      </w:r>
      <w:r>
        <w:rPr>
          <w:rStyle w:val="StringTok"/>
        </w:rPr>
        <w:t>"Hong Kong"</w:t>
      </w:r>
      <w:r>
        <w:rPr>
          <w:rStyle w:val="OtherTok"/>
        </w:rPr>
        <w:t>],[</w:t>
      </w:r>
      <w:r>
        <w:rPr>
          <w:rStyle w:val="StringTok"/>
        </w:rPr>
        <w:t>"Hungary"</w:t>
      </w:r>
      <w:r>
        <w:rPr>
          <w:rStyle w:val="OtherTok"/>
        </w:rPr>
        <w:t>],[</w:t>
      </w:r>
      <w:r>
        <w:rPr>
          <w:rStyle w:val="StringTok"/>
        </w:rPr>
        <w:t>"Iceland"</w:t>
      </w:r>
      <w:r>
        <w:rPr>
          <w:rStyle w:val="OtherTok"/>
        </w:rPr>
        <w:t>],[</w:t>
      </w:r>
      <w:r>
        <w:rPr>
          <w:rStyle w:val="StringTok"/>
        </w:rPr>
        <w:t>"India"</w:t>
      </w:r>
      <w:r>
        <w:rPr>
          <w:rStyle w:val="OtherTok"/>
        </w:rPr>
        <w:t>],[</w:t>
      </w:r>
      <w:r>
        <w:rPr>
          <w:rStyle w:val="StringTok"/>
        </w:rPr>
        <w:t>"Indonesia"</w:t>
      </w:r>
      <w:r>
        <w:rPr>
          <w:rStyle w:val="OtherTok"/>
        </w:rPr>
        <w:t>],[</w:t>
      </w:r>
      <w:r>
        <w:rPr>
          <w:rStyle w:val="StringTok"/>
        </w:rPr>
        <w:t>"International"</w:t>
      </w:r>
      <w:r>
        <w:rPr>
          <w:rStyle w:val="OtherTok"/>
        </w:rPr>
        <w:t>],[</w:t>
      </w:r>
      <w:r>
        <w:rPr>
          <w:rStyle w:val="StringTok"/>
        </w:rPr>
        <w:t>"Iran"</w:t>
      </w:r>
      <w:r>
        <w:rPr>
          <w:rStyle w:val="OtherTok"/>
        </w:rPr>
        <w:t>],[</w:t>
      </w:r>
      <w:r>
        <w:rPr>
          <w:rStyle w:val="StringTok"/>
        </w:rPr>
        <w:t>"Iraq"</w:t>
      </w:r>
      <w:r>
        <w:rPr>
          <w:rStyle w:val="OtherTok"/>
        </w:rPr>
        <w:t>],[</w:t>
      </w:r>
      <w:r>
        <w:rPr>
          <w:rStyle w:val="StringTok"/>
        </w:rPr>
        <w:t>"Ireland"</w:t>
      </w:r>
      <w:r>
        <w:rPr>
          <w:rStyle w:val="OtherTok"/>
        </w:rPr>
        <w:t>],[</w:t>
      </w:r>
      <w:r>
        <w:rPr>
          <w:rStyle w:val="StringTok"/>
        </w:rPr>
        <w:t>"Isle of Man"</w:t>
      </w:r>
      <w:r>
        <w:rPr>
          <w:rStyle w:val="OtherTok"/>
        </w:rPr>
        <w:t>],[</w:t>
      </w:r>
      <w:r>
        <w:rPr>
          <w:rStyle w:val="StringTok"/>
        </w:rPr>
        <w:t>"Israel"</w:t>
      </w:r>
      <w:r>
        <w:rPr>
          <w:rStyle w:val="OtherTok"/>
        </w:rPr>
        <w:t>],[</w:t>
      </w:r>
      <w:r>
        <w:rPr>
          <w:rStyle w:val="StringTok"/>
        </w:rPr>
        <w:t>"Italy"</w:t>
      </w:r>
      <w:r>
        <w:rPr>
          <w:rStyle w:val="OtherTok"/>
        </w:rPr>
        <w:t>],[</w:t>
      </w:r>
      <w:r>
        <w:rPr>
          <w:rStyle w:val="StringTok"/>
        </w:rPr>
        <w:t>"Jamaica"</w:t>
      </w:r>
      <w:r>
        <w:rPr>
          <w:rStyle w:val="OtherTok"/>
        </w:rPr>
        <w:t>],[</w:t>
      </w:r>
      <w:r>
        <w:rPr>
          <w:rStyle w:val="StringTok"/>
        </w:rPr>
        <w:t>"Japan"</w:t>
      </w:r>
      <w:r>
        <w:rPr>
          <w:rStyle w:val="OtherTok"/>
        </w:rPr>
        <w:t>],[</w:t>
      </w:r>
      <w:r>
        <w:rPr>
          <w:rStyle w:val="StringTok"/>
        </w:rPr>
        <w:t>"Jersey"</w:t>
      </w:r>
      <w:r>
        <w:rPr>
          <w:rStyle w:val="OtherTok"/>
        </w:rPr>
        <w:t>],[</w:t>
      </w:r>
      <w:r>
        <w:rPr>
          <w:rStyle w:val="StringTok"/>
        </w:rPr>
        <w:t>"Jordan"</w:t>
      </w:r>
      <w:r>
        <w:rPr>
          <w:rStyle w:val="OtherTok"/>
        </w:rPr>
        <w:t>],[</w:t>
      </w:r>
      <w:r>
        <w:rPr>
          <w:rStyle w:val="StringTok"/>
        </w:rPr>
        <w:t>"Kazakhstan"</w:t>
      </w:r>
      <w:r>
        <w:rPr>
          <w:rStyle w:val="OtherTok"/>
        </w:rPr>
        <w:t>],[</w:t>
      </w:r>
      <w:r>
        <w:rPr>
          <w:rStyle w:val="StringTok"/>
        </w:rPr>
        <w:t>"Kenya"</w:t>
      </w:r>
      <w:r>
        <w:rPr>
          <w:rStyle w:val="OtherTok"/>
        </w:rPr>
        <w:t>],[</w:t>
      </w:r>
      <w:r>
        <w:rPr>
          <w:rStyle w:val="StringTok"/>
        </w:rPr>
        <w:t>"Kiribati"</w:t>
      </w:r>
      <w:r>
        <w:rPr>
          <w:rStyle w:val="OtherTok"/>
        </w:rPr>
        <w:t>],[</w:t>
      </w:r>
      <w:r>
        <w:rPr>
          <w:rStyle w:val="StringTok"/>
        </w:rPr>
        <w:t>"Kosovo"</w:t>
      </w:r>
      <w:r>
        <w:rPr>
          <w:rStyle w:val="OtherTok"/>
        </w:rPr>
        <w:t>],[</w:t>
      </w:r>
      <w:r>
        <w:rPr>
          <w:rStyle w:val="StringTok"/>
        </w:rPr>
        <w:t>"Kuwait"</w:t>
      </w:r>
      <w:r>
        <w:rPr>
          <w:rStyle w:val="OtherTok"/>
        </w:rPr>
        <w:t>],[</w:t>
      </w:r>
      <w:r>
        <w:rPr>
          <w:rStyle w:val="StringTok"/>
        </w:rPr>
        <w:t>"Kyrgyzstan"</w:t>
      </w:r>
      <w:r>
        <w:rPr>
          <w:rStyle w:val="OtherTok"/>
        </w:rPr>
        <w:t>],[</w:t>
      </w:r>
      <w:r>
        <w:rPr>
          <w:rStyle w:val="StringTok"/>
        </w:rPr>
        <w:t>"Laos"</w:t>
      </w:r>
      <w:r>
        <w:rPr>
          <w:rStyle w:val="OtherTok"/>
        </w:rPr>
        <w:t>],[</w:t>
      </w:r>
      <w:r>
        <w:rPr>
          <w:rStyle w:val="StringTok"/>
        </w:rPr>
        <w:t>"Latvia"</w:t>
      </w:r>
      <w:r>
        <w:rPr>
          <w:rStyle w:val="OtherTok"/>
        </w:rPr>
        <w:t>],[</w:t>
      </w:r>
      <w:r>
        <w:rPr>
          <w:rStyle w:val="StringTok"/>
        </w:rPr>
        <w:t>"Lebanon"</w:t>
      </w:r>
      <w:r>
        <w:rPr>
          <w:rStyle w:val="OtherTok"/>
        </w:rPr>
        <w:t>],[</w:t>
      </w:r>
      <w:r>
        <w:rPr>
          <w:rStyle w:val="StringTok"/>
        </w:rPr>
        <w:t>"Lesotho"</w:t>
      </w:r>
      <w:r>
        <w:rPr>
          <w:rStyle w:val="OtherTok"/>
        </w:rPr>
        <w:t>],[</w:t>
      </w:r>
      <w:r>
        <w:rPr>
          <w:rStyle w:val="StringTok"/>
        </w:rPr>
        <w:t>"Liberia"</w:t>
      </w:r>
      <w:r>
        <w:rPr>
          <w:rStyle w:val="OtherTok"/>
        </w:rPr>
        <w:t>],[</w:t>
      </w:r>
      <w:r>
        <w:rPr>
          <w:rStyle w:val="StringTok"/>
        </w:rPr>
        <w:t>"Libya"</w:t>
      </w:r>
      <w:r>
        <w:rPr>
          <w:rStyle w:val="OtherTok"/>
        </w:rPr>
        <w:t>],[</w:t>
      </w:r>
      <w:r>
        <w:rPr>
          <w:rStyle w:val="StringTok"/>
        </w:rPr>
        <w:t>"Liechtenstein"</w:t>
      </w:r>
      <w:r>
        <w:rPr>
          <w:rStyle w:val="OtherTok"/>
        </w:rPr>
        <w:t>],[</w:t>
      </w:r>
      <w:r>
        <w:rPr>
          <w:rStyle w:val="StringTok"/>
        </w:rPr>
        <w:t>"Lithuania"</w:t>
      </w:r>
      <w:r>
        <w:rPr>
          <w:rStyle w:val="OtherTok"/>
        </w:rPr>
        <w:t>],[</w:t>
      </w:r>
      <w:r>
        <w:rPr>
          <w:rStyle w:val="StringTok"/>
        </w:rPr>
        <w:t>"Low income"</w:t>
      </w:r>
      <w:r>
        <w:rPr>
          <w:rStyle w:val="OtherTok"/>
        </w:rPr>
        <w:t>],[</w:t>
      </w:r>
      <w:r>
        <w:rPr>
          <w:rStyle w:val="StringTok"/>
        </w:rPr>
        <w:t>"Lower middle income"</w:t>
      </w:r>
      <w:r>
        <w:rPr>
          <w:rStyle w:val="OtherTok"/>
        </w:rPr>
        <w:t>],[</w:t>
      </w:r>
      <w:r>
        <w:rPr>
          <w:rStyle w:val="StringTok"/>
        </w:rPr>
        <w:t>"Luxembourg"</w:t>
      </w:r>
      <w:r>
        <w:rPr>
          <w:rStyle w:val="OtherTok"/>
        </w:rPr>
        <w:t>],[</w:t>
      </w:r>
      <w:r>
        <w:rPr>
          <w:rStyle w:val="StringTok"/>
        </w:rPr>
        <w:t>"Macao"</w:t>
      </w:r>
      <w:r>
        <w:rPr>
          <w:rStyle w:val="OtherTok"/>
        </w:rPr>
        <w:t>],[</w:t>
      </w:r>
      <w:r>
        <w:rPr>
          <w:rStyle w:val="StringTok"/>
        </w:rPr>
        <w:t>"Madagascar"</w:t>
      </w:r>
      <w:r>
        <w:rPr>
          <w:rStyle w:val="OtherTok"/>
        </w:rPr>
        <w:t>],[</w:t>
      </w:r>
      <w:r>
        <w:rPr>
          <w:rStyle w:val="StringTok"/>
        </w:rPr>
        <w:t>"Malawi"</w:t>
      </w:r>
      <w:r>
        <w:rPr>
          <w:rStyle w:val="OtherTok"/>
        </w:rPr>
        <w:t>],[</w:t>
      </w:r>
      <w:r>
        <w:rPr>
          <w:rStyle w:val="StringTok"/>
        </w:rPr>
        <w:t>"Malaysia"</w:t>
      </w:r>
      <w:r>
        <w:rPr>
          <w:rStyle w:val="OtherTok"/>
        </w:rPr>
        <w:t>],[</w:t>
      </w:r>
      <w:r>
        <w:rPr>
          <w:rStyle w:val="StringTok"/>
        </w:rPr>
        <w:t>"Maldives"</w:t>
      </w:r>
      <w:r>
        <w:rPr>
          <w:rStyle w:val="OtherTok"/>
        </w:rPr>
        <w:t>],[</w:t>
      </w:r>
      <w:r>
        <w:rPr>
          <w:rStyle w:val="StringTok"/>
        </w:rPr>
        <w:t>"Mali"</w:t>
      </w:r>
      <w:r>
        <w:rPr>
          <w:rStyle w:val="OtherTok"/>
        </w:rPr>
        <w:t>],[</w:t>
      </w:r>
      <w:r>
        <w:rPr>
          <w:rStyle w:val="StringTok"/>
        </w:rPr>
        <w:t>"Malta"</w:t>
      </w:r>
      <w:r>
        <w:rPr>
          <w:rStyle w:val="OtherTok"/>
        </w:rPr>
        <w:t>],[</w:t>
      </w:r>
      <w:r>
        <w:rPr>
          <w:rStyle w:val="StringTok"/>
        </w:rPr>
        <w:t>"Marshall Islands"</w:t>
      </w:r>
      <w:r>
        <w:rPr>
          <w:rStyle w:val="OtherTok"/>
        </w:rPr>
        <w:t>],[</w:t>
      </w:r>
      <w:r>
        <w:rPr>
          <w:rStyle w:val="StringTok"/>
        </w:rPr>
        <w:t>"Mauritania"</w:t>
      </w:r>
      <w:r>
        <w:rPr>
          <w:rStyle w:val="OtherTok"/>
        </w:rPr>
        <w:t>],[</w:t>
      </w:r>
      <w:r>
        <w:rPr>
          <w:rStyle w:val="StringTok"/>
        </w:rPr>
        <w:t>"Mauritius"</w:t>
      </w:r>
      <w:r>
        <w:rPr>
          <w:rStyle w:val="OtherTok"/>
        </w:rPr>
        <w:t>],[</w:t>
      </w:r>
      <w:r>
        <w:rPr>
          <w:rStyle w:val="StringTok"/>
        </w:rPr>
        <w:t>"Mexico"</w:t>
      </w:r>
      <w:r>
        <w:rPr>
          <w:rStyle w:val="OtherTok"/>
        </w:rPr>
        <w:t>],[</w:t>
      </w:r>
      <w:r>
        <w:rPr>
          <w:rStyle w:val="StringTok"/>
        </w:rPr>
        <w:t>"Micronesia (country)"</w:t>
      </w:r>
      <w:r>
        <w:rPr>
          <w:rStyle w:val="OtherTok"/>
        </w:rPr>
        <w:t>],[</w:t>
      </w:r>
      <w:r>
        <w:rPr>
          <w:rStyle w:val="StringTok"/>
        </w:rPr>
        <w:t>"Moldova"</w:t>
      </w:r>
      <w:r>
        <w:rPr>
          <w:rStyle w:val="OtherTok"/>
        </w:rPr>
        <w:t>],[</w:t>
      </w:r>
      <w:r>
        <w:rPr>
          <w:rStyle w:val="StringTok"/>
        </w:rPr>
        <w:t>"Monaco"</w:t>
      </w:r>
      <w:r>
        <w:rPr>
          <w:rStyle w:val="OtherTok"/>
        </w:rPr>
        <w:t>],[</w:t>
      </w:r>
      <w:r>
        <w:rPr>
          <w:rStyle w:val="StringTok"/>
        </w:rPr>
        <w:t>"Mongolia"</w:t>
      </w:r>
      <w:r>
        <w:rPr>
          <w:rStyle w:val="OtherTok"/>
        </w:rPr>
        <w:t>],[</w:t>
      </w:r>
      <w:r>
        <w:rPr>
          <w:rStyle w:val="StringTok"/>
        </w:rPr>
        <w:t>"Montenegro"</w:t>
      </w:r>
      <w:r>
        <w:rPr>
          <w:rStyle w:val="OtherTok"/>
        </w:rPr>
        <w:t>],[</w:t>
      </w:r>
      <w:r>
        <w:rPr>
          <w:rStyle w:val="StringTok"/>
        </w:rPr>
        <w:t>"Montserrat"</w:t>
      </w:r>
      <w:r>
        <w:rPr>
          <w:rStyle w:val="OtherTok"/>
        </w:rPr>
        <w:t>],[</w:t>
      </w:r>
      <w:r>
        <w:rPr>
          <w:rStyle w:val="StringTok"/>
        </w:rPr>
        <w:t>"Morocco"</w:t>
      </w:r>
      <w:r>
        <w:rPr>
          <w:rStyle w:val="OtherTok"/>
        </w:rPr>
        <w:t>],[</w:t>
      </w:r>
      <w:r>
        <w:rPr>
          <w:rStyle w:val="StringTok"/>
        </w:rPr>
        <w:t>"Mozambique"</w:t>
      </w:r>
      <w:r>
        <w:rPr>
          <w:rStyle w:val="OtherTok"/>
        </w:rPr>
        <w:t>],[</w:t>
      </w:r>
      <w:r>
        <w:rPr>
          <w:rStyle w:val="StringTok"/>
        </w:rPr>
        <w:t>"Myanmar"</w:t>
      </w:r>
      <w:r>
        <w:rPr>
          <w:rStyle w:val="OtherTok"/>
        </w:rPr>
        <w:t>],[</w:t>
      </w:r>
      <w:r>
        <w:rPr>
          <w:rStyle w:val="StringTok"/>
        </w:rPr>
        <w:t>"Namibia"</w:t>
      </w:r>
      <w:r>
        <w:rPr>
          <w:rStyle w:val="OtherTok"/>
        </w:rPr>
        <w:t>],[</w:t>
      </w:r>
      <w:r>
        <w:rPr>
          <w:rStyle w:val="StringTok"/>
        </w:rPr>
        <w:t>"Nauru"</w:t>
      </w:r>
      <w:r>
        <w:rPr>
          <w:rStyle w:val="OtherTok"/>
        </w:rPr>
        <w:t>],[</w:t>
      </w:r>
      <w:r>
        <w:rPr>
          <w:rStyle w:val="StringTok"/>
        </w:rPr>
        <w:t>"Nepal"</w:t>
      </w:r>
      <w:r>
        <w:rPr>
          <w:rStyle w:val="OtherTok"/>
        </w:rPr>
        <w:t>],[</w:t>
      </w:r>
      <w:r>
        <w:rPr>
          <w:rStyle w:val="StringTok"/>
        </w:rPr>
        <w:t>"Netherlands"</w:t>
      </w:r>
      <w:r>
        <w:rPr>
          <w:rStyle w:val="OtherTok"/>
        </w:rPr>
        <w:t>],[</w:t>
      </w:r>
      <w:r>
        <w:rPr>
          <w:rStyle w:val="StringTok"/>
        </w:rPr>
        <w:t>"New Caledonia"</w:t>
      </w:r>
      <w:r>
        <w:rPr>
          <w:rStyle w:val="OtherTok"/>
        </w:rPr>
        <w:t>],[</w:t>
      </w:r>
      <w:r>
        <w:rPr>
          <w:rStyle w:val="StringTok"/>
        </w:rPr>
        <w:t>"New Zealand"</w:t>
      </w:r>
      <w:r>
        <w:rPr>
          <w:rStyle w:val="OtherTok"/>
        </w:rPr>
        <w:t>],[</w:t>
      </w:r>
      <w:r>
        <w:rPr>
          <w:rStyle w:val="StringTok"/>
        </w:rPr>
        <w:t>"Nicaragua"</w:t>
      </w:r>
      <w:r>
        <w:rPr>
          <w:rStyle w:val="OtherTok"/>
        </w:rPr>
        <w:t>],[</w:t>
      </w:r>
      <w:r>
        <w:rPr>
          <w:rStyle w:val="StringTok"/>
        </w:rPr>
        <w:t>"Niger"</w:t>
      </w:r>
      <w:r>
        <w:rPr>
          <w:rStyle w:val="OtherTok"/>
        </w:rPr>
        <w:t>],[</w:t>
      </w:r>
      <w:r>
        <w:rPr>
          <w:rStyle w:val="StringTok"/>
        </w:rPr>
        <w:t>"Nigeria"</w:t>
      </w:r>
      <w:r>
        <w:rPr>
          <w:rStyle w:val="OtherTok"/>
        </w:rPr>
        <w:t>],[</w:t>
      </w:r>
      <w:r>
        <w:rPr>
          <w:rStyle w:val="StringTok"/>
        </w:rPr>
        <w:t>"Niue"</w:t>
      </w:r>
      <w:r>
        <w:rPr>
          <w:rStyle w:val="OtherTok"/>
        </w:rPr>
        <w:t>],[</w:t>
      </w:r>
      <w:r>
        <w:rPr>
          <w:rStyle w:val="StringTok"/>
        </w:rPr>
        <w:t>"North America"</w:t>
      </w:r>
      <w:r>
        <w:rPr>
          <w:rStyle w:val="OtherTok"/>
        </w:rPr>
        <w:t>],[</w:t>
      </w:r>
      <w:r>
        <w:rPr>
          <w:rStyle w:val="StringTok"/>
        </w:rPr>
        <w:t>"North Korea"</w:t>
      </w:r>
      <w:r>
        <w:rPr>
          <w:rStyle w:val="OtherTok"/>
        </w:rPr>
        <w:t>],[</w:t>
      </w:r>
      <w:r>
        <w:rPr>
          <w:rStyle w:val="StringTok"/>
        </w:rPr>
        <w:t>"North Macedonia"</w:t>
      </w:r>
      <w:r>
        <w:rPr>
          <w:rStyle w:val="OtherTok"/>
        </w:rPr>
        <w:t>],[</w:t>
      </w:r>
      <w:r>
        <w:rPr>
          <w:rStyle w:val="StringTok"/>
        </w:rPr>
        <w:t>"Northern Cyprus"</w:t>
      </w:r>
      <w:r>
        <w:rPr>
          <w:rStyle w:val="OtherTok"/>
        </w:rPr>
        <w:t>],[</w:t>
      </w:r>
      <w:r>
        <w:rPr>
          <w:rStyle w:val="StringTok"/>
        </w:rPr>
        <w:t>"Northern Mariana Islands"</w:t>
      </w:r>
      <w:r>
        <w:rPr>
          <w:rStyle w:val="OtherTok"/>
        </w:rPr>
        <w:t>],[</w:t>
      </w:r>
      <w:r>
        <w:rPr>
          <w:rStyle w:val="StringTok"/>
        </w:rPr>
        <w:t>"Norway"</w:t>
      </w:r>
      <w:r>
        <w:rPr>
          <w:rStyle w:val="OtherTok"/>
        </w:rPr>
        <w:t>],[</w:t>
      </w:r>
      <w:r>
        <w:rPr>
          <w:rStyle w:val="StringTok"/>
        </w:rPr>
        <w:t>"Oceania"</w:t>
      </w:r>
      <w:r>
        <w:rPr>
          <w:rStyle w:val="OtherTok"/>
        </w:rPr>
        <w:t>],[</w:t>
      </w:r>
      <w:r>
        <w:rPr>
          <w:rStyle w:val="StringTok"/>
        </w:rPr>
        <w:t>"Oman"</w:t>
      </w:r>
      <w:r>
        <w:rPr>
          <w:rStyle w:val="OtherTok"/>
        </w:rPr>
        <w:t>],[</w:t>
      </w:r>
      <w:r>
        <w:rPr>
          <w:rStyle w:val="StringTok"/>
        </w:rPr>
        <w:t>"Pakistan"</w:t>
      </w:r>
      <w:r>
        <w:rPr>
          <w:rStyle w:val="OtherTok"/>
        </w:rPr>
        <w:t>],[</w:t>
      </w:r>
      <w:r>
        <w:rPr>
          <w:rStyle w:val="StringTok"/>
        </w:rPr>
        <w:t>"Palau"</w:t>
      </w:r>
      <w:r>
        <w:rPr>
          <w:rStyle w:val="OtherTok"/>
        </w:rPr>
        <w:t>],[</w:t>
      </w:r>
      <w:r>
        <w:rPr>
          <w:rStyle w:val="StringTok"/>
        </w:rPr>
        <w:t>"Palestine"</w:t>
      </w:r>
      <w:r>
        <w:rPr>
          <w:rStyle w:val="OtherTok"/>
        </w:rPr>
        <w:t>],[</w:t>
      </w:r>
      <w:r>
        <w:rPr>
          <w:rStyle w:val="StringTok"/>
        </w:rPr>
        <w:t>"Panama"</w:t>
      </w:r>
      <w:r>
        <w:rPr>
          <w:rStyle w:val="OtherTok"/>
        </w:rPr>
        <w:t>],[</w:t>
      </w:r>
      <w:r>
        <w:rPr>
          <w:rStyle w:val="StringTok"/>
        </w:rPr>
        <w:t>"Papua New Guinea"</w:t>
      </w:r>
      <w:r>
        <w:rPr>
          <w:rStyle w:val="OtherTok"/>
        </w:rPr>
        <w:t>],[</w:t>
      </w:r>
      <w:r>
        <w:rPr>
          <w:rStyle w:val="StringTok"/>
        </w:rPr>
        <w:t>"Paraguay"</w:t>
      </w:r>
      <w:r>
        <w:rPr>
          <w:rStyle w:val="OtherTok"/>
        </w:rPr>
        <w:t>],[</w:t>
      </w:r>
      <w:r>
        <w:rPr>
          <w:rStyle w:val="StringTok"/>
        </w:rPr>
        <w:t>"Peru"</w:t>
      </w:r>
      <w:r>
        <w:rPr>
          <w:rStyle w:val="OtherTok"/>
        </w:rPr>
        <w:t>],[</w:t>
      </w:r>
      <w:r>
        <w:rPr>
          <w:rStyle w:val="StringTok"/>
        </w:rPr>
        <w:t>"Philippines"</w:t>
      </w:r>
      <w:r>
        <w:rPr>
          <w:rStyle w:val="OtherTok"/>
        </w:rPr>
        <w:t>],[</w:t>
      </w:r>
      <w:r>
        <w:rPr>
          <w:rStyle w:val="StringTok"/>
        </w:rPr>
        <w:t>"Pitcairn"</w:t>
      </w:r>
      <w:r>
        <w:rPr>
          <w:rStyle w:val="OtherTok"/>
        </w:rPr>
        <w:t>],[</w:t>
      </w:r>
      <w:r>
        <w:rPr>
          <w:rStyle w:val="StringTok"/>
        </w:rPr>
        <w:t>"Poland"</w:t>
      </w:r>
      <w:r>
        <w:rPr>
          <w:rStyle w:val="OtherTok"/>
        </w:rPr>
        <w:t>],[</w:t>
      </w:r>
      <w:r>
        <w:rPr>
          <w:rStyle w:val="StringTok"/>
        </w:rPr>
        <w:t>"Portugal"</w:t>
      </w:r>
      <w:r>
        <w:rPr>
          <w:rStyle w:val="OtherTok"/>
        </w:rPr>
        <w:t>],[</w:t>
      </w:r>
      <w:r>
        <w:rPr>
          <w:rStyle w:val="StringTok"/>
        </w:rPr>
        <w:t>"Puerto Rico"</w:t>
      </w:r>
      <w:r>
        <w:rPr>
          <w:rStyle w:val="OtherTok"/>
        </w:rPr>
        <w:t>],[</w:t>
      </w:r>
      <w:r>
        <w:rPr>
          <w:rStyle w:val="StringTok"/>
        </w:rPr>
        <w:t>"Qatar"</w:t>
      </w:r>
      <w:r>
        <w:rPr>
          <w:rStyle w:val="OtherTok"/>
        </w:rPr>
        <w:t>],[</w:t>
      </w:r>
      <w:r>
        <w:rPr>
          <w:rStyle w:val="StringTok"/>
        </w:rPr>
        <w:t>"Romania"</w:t>
      </w:r>
      <w:r>
        <w:rPr>
          <w:rStyle w:val="OtherTok"/>
        </w:rPr>
        <w:t>],[</w:t>
      </w:r>
      <w:r>
        <w:rPr>
          <w:rStyle w:val="StringTok"/>
        </w:rPr>
        <w:t>"Russia"</w:t>
      </w:r>
      <w:r>
        <w:rPr>
          <w:rStyle w:val="OtherTok"/>
        </w:rPr>
        <w:t>],[</w:t>
      </w:r>
      <w:r>
        <w:rPr>
          <w:rStyle w:val="StringTok"/>
        </w:rPr>
        <w:t>"Rwanda"</w:t>
      </w:r>
      <w:r>
        <w:rPr>
          <w:rStyle w:val="OtherTok"/>
        </w:rPr>
        <w:t>],[</w:t>
      </w:r>
      <w:r>
        <w:rPr>
          <w:rStyle w:val="StringTok"/>
        </w:rPr>
        <w:t>"Saint Helena"</w:t>
      </w:r>
      <w:r>
        <w:rPr>
          <w:rStyle w:val="OtherTok"/>
        </w:rPr>
        <w:t>],[</w:t>
      </w:r>
      <w:r>
        <w:rPr>
          <w:rStyle w:val="StringTok"/>
        </w:rPr>
        <w:t>"Saint Kitts and Nevis"</w:t>
      </w:r>
      <w:r>
        <w:rPr>
          <w:rStyle w:val="OtherTok"/>
        </w:rPr>
        <w:t>],[</w:t>
      </w:r>
      <w:r>
        <w:rPr>
          <w:rStyle w:val="StringTok"/>
        </w:rPr>
        <w:t>"Saint Lucia"</w:t>
      </w:r>
      <w:r>
        <w:rPr>
          <w:rStyle w:val="OtherTok"/>
        </w:rPr>
        <w:t>],[</w:t>
      </w:r>
      <w:r>
        <w:rPr>
          <w:rStyle w:val="StringTok"/>
        </w:rPr>
        <w:t>"Saint Pierre and Miquelon"</w:t>
      </w:r>
      <w:r>
        <w:rPr>
          <w:rStyle w:val="OtherTok"/>
        </w:rPr>
        <w:t>],[</w:t>
      </w:r>
      <w:r>
        <w:rPr>
          <w:rStyle w:val="StringTok"/>
        </w:rPr>
        <w:t>"Saint Vincent and the Grenadines"</w:t>
      </w:r>
      <w:r>
        <w:rPr>
          <w:rStyle w:val="OtherTok"/>
        </w:rPr>
        <w:t>],[</w:t>
      </w:r>
      <w:r>
        <w:rPr>
          <w:rStyle w:val="StringTok"/>
        </w:rPr>
        <w:t>"Samoa"</w:t>
      </w:r>
      <w:r>
        <w:rPr>
          <w:rStyle w:val="OtherTok"/>
        </w:rPr>
        <w:t>],[</w:t>
      </w:r>
      <w:r>
        <w:rPr>
          <w:rStyle w:val="StringTok"/>
        </w:rPr>
        <w:t>"San Marino"</w:t>
      </w:r>
      <w:r>
        <w:rPr>
          <w:rStyle w:val="OtherTok"/>
        </w:rPr>
        <w:t>],[</w:t>
      </w:r>
      <w:r>
        <w:rPr>
          <w:rStyle w:val="StringTok"/>
        </w:rPr>
        <w:t>"Sao Tome and Principe"</w:t>
      </w:r>
      <w:r>
        <w:rPr>
          <w:rStyle w:val="OtherTok"/>
        </w:rPr>
        <w:t>],[</w:t>
      </w:r>
      <w:r>
        <w:rPr>
          <w:rStyle w:val="StringTok"/>
        </w:rPr>
        <w:t>"Saudi Arabia"</w:t>
      </w:r>
      <w:r>
        <w:rPr>
          <w:rStyle w:val="OtherTok"/>
        </w:rPr>
        <w:t>],[</w:t>
      </w:r>
      <w:r>
        <w:rPr>
          <w:rStyle w:val="StringTok"/>
        </w:rPr>
        <w:t>"Senegal"</w:t>
      </w:r>
      <w:r>
        <w:rPr>
          <w:rStyle w:val="OtherTok"/>
        </w:rPr>
        <w:t>],[</w:t>
      </w:r>
      <w:r>
        <w:rPr>
          <w:rStyle w:val="StringTok"/>
        </w:rPr>
        <w:t>"Serbia"</w:t>
      </w:r>
      <w:r>
        <w:rPr>
          <w:rStyle w:val="OtherTok"/>
        </w:rPr>
        <w:t>],[</w:t>
      </w:r>
      <w:r>
        <w:rPr>
          <w:rStyle w:val="StringTok"/>
        </w:rPr>
        <w:t>"Seychelles"</w:t>
      </w:r>
      <w:r>
        <w:rPr>
          <w:rStyle w:val="OtherTok"/>
        </w:rPr>
        <w:t>],[</w:t>
      </w:r>
      <w:r>
        <w:rPr>
          <w:rStyle w:val="StringTok"/>
        </w:rPr>
        <w:t>"Sierra Leone"</w:t>
      </w:r>
      <w:r>
        <w:rPr>
          <w:rStyle w:val="OtherTok"/>
        </w:rPr>
        <w:t>],[</w:t>
      </w:r>
      <w:r>
        <w:rPr>
          <w:rStyle w:val="StringTok"/>
        </w:rPr>
        <w:t>"Singapore"</w:t>
      </w:r>
      <w:r>
        <w:rPr>
          <w:rStyle w:val="OtherTok"/>
        </w:rPr>
        <w:t>],[</w:t>
      </w:r>
      <w:r>
        <w:rPr>
          <w:rStyle w:val="StringTok"/>
        </w:rPr>
        <w:t>"Sint Maarten (Dutch part)"</w:t>
      </w:r>
      <w:r>
        <w:rPr>
          <w:rStyle w:val="OtherTok"/>
        </w:rPr>
        <w:t>],[</w:t>
      </w:r>
      <w:r>
        <w:rPr>
          <w:rStyle w:val="StringTok"/>
        </w:rPr>
        <w:t>"Slovakia"</w:t>
      </w:r>
      <w:r>
        <w:rPr>
          <w:rStyle w:val="OtherTok"/>
        </w:rPr>
        <w:t>],[</w:t>
      </w:r>
      <w:r>
        <w:rPr>
          <w:rStyle w:val="StringTok"/>
        </w:rPr>
        <w:t>"Slovenia"</w:t>
      </w:r>
      <w:r>
        <w:rPr>
          <w:rStyle w:val="OtherTok"/>
        </w:rPr>
        <w:t>],[</w:t>
      </w:r>
      <w:r>
        <w:rPr>
          <w:rStyle w:val="StringTok"/>
        </w:rPr>
        <w:t>"Solomon Islands"</w:t>
      </w:r>
      <w:r>
        <w:rPr>
          <w:rStyle w:val="OtherTok"/>
        </w:rPr>
        <w:t>],[</w:t>
      </w:r>
      <w:r>
        <w:rPr>
          <w:rStyle w:val="StringTok"/>
        </w:rPr>
        <w:t>"Somalia"</w:t>
      </w:r>
      <w:r>
        <w:rPr>
          <w:rStyle w:val="OtherTok"/>
        </w:rPr>
        <w:t>],[</w:t>
      </w:r>
      <w:r>
        <w:rPr>
          <w:rStyle w:val="StringTok"/>
        </w:rPr>
        <w:t>"South Africa"</w:t>
      </w:r>
      <w:r>
        <w:rPr>
          <w:rStyle w:val="OtherTok"/>
        </w:rPr>
        <w:t>],[</w:t>
      </w:r>
      <w:r>
        <w:rPr>
          <w:rStyle w:val="StringTok"/>
        </w:rPr>
        <w:t>"South America"</w:t>
      </w:r>
      <w:r>
        <w:rPr>
          <w:rStyle w:val="OtherTok"/>
        </w:rPr>
        <w:t>],[</w:t>
      </w:r>
      <w:r>
        <w:rPr>
          <w:rStyle w:val="StringTok"/>
        </w:rPr>
        <w:t>"South Korea"</w:t>
      </w:r>
      <w:r>
        <w:rPr>
          <w:rStyle w:val="OtherTok"/>
        </w:rPr>
        <w:t>],[</w:t>
      </w:r>
      <w:r>
        <w:rPr>
          <w:rStyle w:val="StringTok"/>
        </w:rPr>
        <w:t>"South Sudan"</w:t>
      </w:r>
      <w:r>
        <w:rPr>
          <w:rStyle w:val="OtherTok"/>
        </w:rPr>
        <w:t>],[</w:t>
      </w:r>
      <w:r>
        <w:rPr>
          <w:rStyle w:val="StringTok"/>
        </w:rPr>
        <w:t>"Spain"</w:t>
      </w:r>
      <w:r>
        <w:rPr>
          <w:rStyle w:val="OtherTok"/>
        </w:rPr>
        <w:t>],[</w:t>
      </w:r>
      <w:r>
        <w:rPr>
          <w:rStyle w:val="StringTok"/>
        </w:rPr>
        <w:t>"Sri Lanka"</w:t>
      </w:r>
      <w:r>
        <w:rPr>
          <w:rStyle w:val="OtherTok"/>
        </w:rPr>
        <w:t>],[</w:t>
      </w:r>
      <w:r>
        <w:rPr>
          <w:rStyle w:val="StringTok"/>
        </w:rPr>
        <w:t>"Sudan"</w:t>
      </w:r>
      <w:r>
        <w:rPr>
          <w:rStyle w:val="OtherTok"/>
        </w:rPr>
        <w:t>],[</w:t>
      </w:r>
      <w:r>
        <w:rPr>
          <w:rStyle w:val="StringTok"/>
        </w:rPr>
        <w:t>"Suriname"</w:t>
      </w:r>
      <w:r>
        <w:rPr>
          <w:rStyle w:val="OtherTok"/>
        </w:rPr>
        <w:t>],[</w:t>
      </w:r>
      <w:r>
        <w:rPr>
          <w:rStyle w:val="StringTok"/>
        </w:rPr>
        <w:t>"Sweden"</w:t>
      </w:r>
      <w:r>
        <w:rPr>
          <w:rStyle w:val="OtherTok"/>
        </w:rPr>
        <w:t>],[</w:t>
      </w:r>
      <w:r>
        <w:rPr>
          <w:rStyle w:val="StringTok"/>
        </w:rPr>
        <w:t>"Switzerland"</w:t>
      </w:r>
      <w:r>
        <w:rPr>
          <w:rStyle w:val="OtherTok"/>
        </w:rPr>
        <w:t>],[</w:t>
      </w:r>
      <w:r>
        <w:rPr>
          <w:rStyle w:val="StringTok"/>
        </w:rPr>
        <w:t>"Syria"</w:t>
      </w:r>
      <w:r>
        <w:rPr>
          <w:rStyle w:val="OtherTok"/>
        </w:rPr>
        <w:t>],[</w:t>
      </w:r>
      <w:r>
        <w:rPr>
          <w:rStyle w:val="StringTok"/>
        </w:rPr>
        <w:t>"Taiwan"</w:t>
      </w:r>
      <w:r>
        <w:rPr>
          <w:rStyle w:val="OtherTok"/>
        </w:rPr>
        <w:t>],[</w:t>
      </w:r>
      <w:r>
        <w:rPr>
          <w:rStyle w:val="StringTok"/>
        </w:rPr>
        <w:t>"Tajikistan"</w:t>
      </w:r>
      <w:r>
        <w:rPr>
          <w:rStyle w:val="OtherTok"/>
        </w:rPr>
        <w:t>],[</w:t>
      </w:r>
      <w:r>
        <w:rPr>
          <w:rStyle w:val="StringTok"/>
        </w:rPr>
        <w:t>"Tanzania"</w:t>
      </w:r>
      <w:r>
        <w:rPr>
          <w:rStyle w:val="OtherTok"/>
        </w:rPr>
        <w:t>],[</w:t>
      </w:r>
      <w:r>
        <w:rPr>
          <w:rStyle w:val="StringTok"/>
        </w:rPr>
        <w:t>"Thailand"</w:t>
      </w:r>
      <w:r>
        <w:rPr>
          <w:rStyle w:val="OtherTok"/>
        </w:rPr>
        <w:t>],[</w:t>
      </w:r>
      <w:r>
        <w:rPr>
          <w:rStyle w:val="StringTok"/>
        </w:rPr>
        <w:t>"Timor"</w:t>
      </w:r>
      <w:r>
        <w:rPr>
          <w:rStyle w:val="OtherTok"/>
        </w:rPr>
        <w:t>],[</w:t>
      </w:r>
      <w:r>
        <w:rPr>
          <w:rStyle w:val="StringTok"/>
        </w:rPr>
        <w:t>"Togo"</w:t>
      </w:r>
      <w:r>
        <w:rPr>
          <w:rStyle w:val="OtherTok"/>
        </w:rPr>
        <w:t>],[</w:t>
      </w:r>
      <w:r>
        <w:rPr>
          <w:rStyle w:val="StringTok"/>
        </w:rPr>
        <w:t>"Tokelau"</w:t>
      </w:r>
      <w:r>
        <w:rPr>
          <w:rStyle w:val="OtherTok"/>
        </w:rPr>
        <w:t>],[</w:t>
      </w:r>
      <w:r>
        <w:rPr>
          <w:rStyle w:val="StringTok"/>
        </w:rPr>
        <w:t>"Tonga"</w:t>
      </w:r>
      <w:r>
        <w:rPr>
          <w:rStyle w:val="OtherTok"/>
        </w:rPr>
        <w:t>],[</w:t>
      </w:r>
      <w:r>
        <w:rPr>
          <w:rStyle w:val="StringTok"/>
        </w:rPr>
        <w:t>"Trinidad and Tobago"</w:t>
      </w:r>
      <w:r>
        <w:rPr>
          <w:rStyle w:val="OtherTok"/>
        </w:rPr>
        <w:t>],[</w:t>
      </w:r>
      <w:r>
        <w:rPr>
          <w:rStyle w:val="StringTok"/>
        </w:rPr>
        <w:t>"Tunisia"</w:t>
      </w:r>
      <w:r>
        <w:rPr>
          <w:rStyle w:val="OtherTok"/>
        </w:rPr>
        <w:t>],[</w:t>
      </w:r>
      <w:r>
        <w:rPr>
          <w:rStyle w:val="StringTok"/>
        </w:rPr>
        <w:t>"Turkey"</w:t>
      </w:r>
      <w:r>
        <w:rPr>
          <w:rStyle w:val="OtherTok"/>
        </w:rPr>
        <w:t>],[</w:t>
      </w:r>
      <w:r>
        <w:rPr>
          <w:rStyle w:val="StringTok"/>
        </w:rPr>
        <w:t>"Turkmenistan"</w:t>
      </w:r>
      <w:r>
        <w:rPr>
          <w:rStyle w:val="OtherTok"/>
        </w:rPr>
        <w:t>],[</w:t>
      </w:r>
      <w:r>
        <w:rPr>
          <w:rStyle w:val="StringTok"/>
        </w:rPr>
        <w:t>"Turks and Caicos Islands"</w:t>
      </w:r>
      <w:r>
        <w:rPr>
          <w:rStyle w:val="OtherTok"/>
        </w:rPr>
        <w:t>],[</w:t>
      </w:r>
      <w:r>
        <w:rPr>
          <w:rStyle w:val="StringTok"/>
        </w:rPr>
        <w:t>"Tuvalu"</w:t>
      </w:r>
      <w:r>
        <w:rPr>
          <w:rStyle w:val="OtherTok"/>
        </w:rPr>
        <w:t>],[</w:t>
      </w:r>
      <w:r>
        <w:rPr>
          <w:rStyle w:val="StringTok"/>
        </w:rPr>
        <w:t>"Uganda"</w:t>
      </w:r>
      <w:r>
        <w:rPr>
          <w:rStyle w:val="OtherTok"/>
        </w:rPr>
        <w:t>],[</w:t>
      </w:r>
      <w:r>
        <w:rPr>
          <w:rStyle w:val="StringTok"/>
        </w:rPr>
        <w:t>"Ukraine"</w:t>
      </w:r>
      <w:r>
        <w:rPr>
          <w:rStyle w:val="OtherTok"/>
        </w:rPr>
        <w:t>],[</w:t>
      </w:r>
      <w:r>
        <w:rPr>
          <w:rStyle w:val="StringTok"/>
        </w:rPr>
        <w:t>"United Arab Emirates"</w:t>
      </w:r>
      <w:r>
        <w:rPr>
          <w:rStyle w:val="OtherTok"/>
        </w:rPr>
        <w:t>],[</w:t>
      </w:r>
      <w:r>
        <w:rPr>
          <w:rStyle w:val="StringTok"/>
        </w:rPr>
        <w:t>"United Kingdom"</w:t>
      </w:r>
      <w:r>
        <w:rPr>
          <w:rStyle w:val="OtherTok"/>
        </w:rPr>
        <w:t>],[</w:t>
      </w:r>
      <w:r>
        <w:rPr>
          <w:rStyle w:val="StringTok"/>
        </w:rPr>
        <w:t>"United States"</w:t>
      </w:r>
      <w:r>
        <w:rPr>
          <w:rStyle w:val="OtherTok"/>
        </w:rPr>
        <w:t>],[</w:t>
      </w:r>
      <w:r>
        <w:rPr>
          <w:rStyle w:val="StringTok"/>
        </w:rPr>
        <w:t>"United States Virgin Islands"</w:t>
      </w:r>
      <w:r>
        <w:rPr>
          <w:rStyle w:val="OtherTok"/>
        </w:rPr>
        <w:t>],[</w:t>
      </w:r>
      <w:r>
        <w:rPr>
          <w:rStyle w:val="StringTok"/>
        </w:rPr>
        <w:t>"Upper middle income"</w:t>
      </w:r>
      <w:r>
        <w:rPr>
          <w:rStyle w:val="OtherTok"/>
        </w:rPr>
        <w:t>],[</w:t>
      </w:r>
      <w:r>
        <w:rPr>
          <w:rStyle w:val="StringTok"/>
        </w:rPr>
        <w:t>"Uruguay"</w:t>
      </w:r>
      <w:r>
        <w:rPr>
          <w:rStyle w:val="OtherTok"/>
        </w:rPr>
        <w:t>],[</w:t>
      </w:r>
      <w:r>
        <w:rPr>
          <w:rStyle w:val="StringTok"/>
        </w:rPr>
        <w:t>"Uzbekistan"</w:t>
      </w:r>
      <w:r>
        <w:rPr>
          <w:rStyle w:val="OtherTok"/>
        </w:rPr>
        <w:t>],[</w:t>
      </w:r>
      <w:r>
        <w:rPr>
          <w:rStyle w:val="StringTok"/>
        </w:rPr>
        <w:t>"Vanuatu"</w:t>
      </w:r>
      <w:r>
        <w:rPr>
          <w:rStyle w:val="OtherTok"/>
        </w:rPr>
        <w:t>],[</w:t>
      </w:r>
      <w:r>
        <w:rPr>
          <w:rStyle w:val="StringTok"/>
        </w:rPr>
        <w:t>"Vatican"</w:t>
      </w:r>
      <w:r>
        <w:rPr>
          <w:rStyle w:val="OtherTok"/>
        </w:rPr>
        <w:t>],[</w:t>
      </w:r>
      <w:r>
        <w:rPr>
          <w:rStyle w:val="StringTok"/>
        </w:rPr>
        <w:t>"Venezuela"</w:t>
      </w:r>
      <w:r>
        <w:rPr>
          <w:rStyle w:val="OtherTok"/>
        </w:rPr>
        <w:t>],[</w:t>
      </w:r>
      <w:r>
        <w:rPr>
          <w:rStyle w:val="StringTok"/>
        </w:rPr>
        <w:t>"Vietnam"</w:t>
      </w:r>
      <w:r>
        <w:rPr>
          <w:rStyle w:val="OtherTok"/>
        </w:rPr>
        <w:t>],[</w:t>
      </w:r>
      <w:r>
        <w:rPr>
          <w:rStyle w:val="StringTok"/>
        </w:rPr>
        <w:t>"Wallis and Futuna"</w:t>
      </w:r>
      <w:r>
        <w:rPr>
          <w:rStyle w:val="OtherTok"/>
        </w:rPr>
        <w:t>],[</w:t>
      </w:r>
      <w:r>
        <w:rPr>
          <w:rStyle w:val="StringTok"/>
        </w:rPr>
        <w:t>"Western Sahara"</w:t>
      </w:r>
      <w:r>
        <w:rPr>
          <w:rStyle w:val="OtherTok"/>
        </w:rPr>
        <w:t>],[</w:t>
      </w:r>
      <w:r>
        <w:rPr>
          <w:rStyle w:val="StringTok"/>
        </w:rPr>
        <w:t>"World"</w:t>
      </w:r>
      <w:r>
        <w:rPr>
          <w:rStyle w:val="OtherTok"/>
        </w:rPr>
        <w:t>],[</w:t>
      </w:r>
      <w:r>
        <w:rPr>
          <w:rStyle w:val="StringTok"/>
        </w:rPr>
        <w:t>"Yemen"</w:t>
      </w:r>
      <w:r>
        <w:rPr>
          <w:rStyle w:val="OtherTok"/>
        </w:rPr>
        <w:t>],[</w:t>
      </w:r>
      <w:r>
        <w:rPr>
          <w:rStyle w:val="StringTok"/>
        </w:rPr>
        <w:t>"Zambia"</w:t>
      </w:r>
      <w:r>
        <w:rPr>
          <w:rStyle w:val="OtherTok"/>
        </w:rPr>
        <w:t>],[</w:t>
      </w:r>
      <w:r>
        <w:rPr>
          <w:rStyle w:val="StringTok"/>
        </w:rPr>
        <w:t>"Zimbabwe"</w:t>
      </w:r>
      <w:r>
        <w:rPr>
          <w:rStyle w:val="OtherTok"/>
        </w:rPr>
        <w:t>],[</w:t>
      </w:r>
      <w:r>
        <w:rPr>
          <w:rStyle w:val="StringTok"/>
        </w:rPr>
        <w:t>"(?)"</w:t>
      </w:r>
      <w:r>
        <w:rPr>
          <w:rStyle w:val="OtherTok"/>
        </w:rPr>
        <w:t>]]</w:t>
      </w:r>
      <w:r>
        <w:rPr>
          <w:rStyle w:val="FunctionTok"/>
        </w:rPr>
        <w:t>,</w:t>
      </w:r>
      <w:r>
        <w:rPr>
          <w:rStyle w:val="DataTypeTok"/>
        </w:rPr>
        <w:t>"domain"</w:t>
      </w:r>
      <w:r>
        <w:rPr>
          <w:rStyle w:val="FunctionTok"/>
        </w:rPr>
        <w:t>:{</w:t>
      </w:r>
      <w:r>
        <w:rPr>
          <w:rStyle w:val="DataTypeTok"/>
        </w:rPr>
        <w:t>"x"</w:t>
      </w:r>
      <w:r>
        <w:rPr>
          <w:rStyle w:val="FunctionTok"/>
        </w:rPr>
        <w:t>:</w:t>
      </w:r>
      <w:r>
        <w:rPr>
          <w:rStyle w:val="OtherTok"/>
        </w:rPr>
        <w:t>[</w:t>
      </w:r>
      <w:r>
        <w:rPr>
          <w:rStyle w:val="DecValTok"/>
        </w:rPr>
        <w:t>0</w:t>
      </w:r>
      <w:r>
        <w:rPr>
          <w:rStyle w:val="OtherTok"/>
        </w:rPr>
        <w:t>,</w:t>
      </w:r>
      <w:r>
        <w:rPr>
          <w:rStyle w:val="DecValTok"/>
        </w:rPr>
        <w:t>1</w:t>
      </w:r>
      <w:r>
        <w:rPr>
          <w:rStyle w:val="OtherTok"/>
        </w:rPr>
        <w:t>]</w:t>
      </w:r>
      <w:r>
        <w:rPr>
          <w:rStyle w:val="FunctionTok"/>
        </w:rPr>
        <w:t>,</w:t>
      </w:r>
      <w:r>
        <w:rPr>
          <w:rStyle w:val="DataTypeTok"/>
        </w:rPr>
        <w:t>"y"</w:t>
      </w:r>
      <w:r>
        <w:rPr>
          <w:rStyle w:val="FunctionTok"/>
        </w:rPr>
        <w:t>:</w:t>
      </w:r>
      <w:r>
        <w:rPr>
          <w:rStyle w:val="OtherTok"/>
        </w:rPr>
        <w:t>[</w:t>
      </w:r>
      <w:r>
        <w:rPr>
          <w:rStyle w:val="DecValTok"/>
        </w:rPr>
        <w:t>0</w:t>
      </w:r>
      <w:r>
        <w:rPr>
          <w:rStyle w:val="OtherTok"/>
        </w:rPr>
        <w:t>,</w:t>
      </w:r>
      <w:r>
        <w:rPr>
          <w:rStyle w:val="DecValTok"/>
        </w:rPr>
        <w:t>1</w:t>
      </w:r>
      <w:r>
        <w:rPr>
          <w:rStyle w:val="OtherTok"/>
        </w:rPr>
        <w:t>]</w:t>
      </w:r>
      <w:r>
        <w:rPr>
          <w:rStyle w:val="FunctionTok"/>
        </w:rPr>
        <w:t>},</w:t>
      </w:r>
      <w:r>
        <w:rPr>
          <w:rStyle w:val="DataTypeTok"/>
        </w:rPr>
        <w:t>"hovertemplate"</w:t>
      </w:r>
      <w:r>
        <w:rPr>
          <w:rStyle w:val="FunctionTok"/>
        </w:rPr>
        <w:t>:</w:t>
      </w:r>
      <w:r>
        <w:rPr>
          <w:rStyle w:val="StringTok"/>
        </w:rPr>
        <w:t>"labels=%{label}&lt;br&gt;gdp_per_capita=%{value}&lt;br&gt;parent=%{parent}&lt;br&gt;id=%{id}&lt;br&gt;location=%{customdata[0]}&lt;extra&gt;&lt;/extra&gt;"</w:t>
      </w:r>
      <w:r>
        <w:rPr>
          <w:rStyle w:val="FunctionTok"/>
        </w:rPr>
        <w:t>,</w:t>
      </w:r>
      <w:r>
        <w:rPr>
          <w:rStyle w:val="DataTypeTok"/>
        </w:rPr>
        <w:t>"ids"</w:t>
      </w:r>
      <w:r>
        <w:rPr>
          <w:rStyle w:val="FunctionTok"/>
        </w:rPr>
        <w:t>:</w:t>
      </w:r>
      <w:r>
        <w:rPr>
          <w:rStyle w:val="OtherTok"/>
        </w:rPr>
        <w:t>[</w:t>
      </w:r>
      <w:r>
        <w:rPr>
          <w:rStyle w:val="StringTok"/>
        </w:rPr>
        <w:t>"gdp_per_capita/Afghanistan"</w:t>
      </w:r>
      <w:r>
        <w:rPr>
          <w:rStyle w:val="OtherTok"/>
        </w:rPr>
        <w:t>,</w:t>
      </w:r>
      <w:r>
        <w:rPr>
          <w:rStyle w:val="StringTok"/>
        </w:rPr>
        <w:t>"gdp_per_capita/Africa"</w:t>
      </w:r>
      <w:r>
        <w:rPr>
          <w:rStyle w:val="OtherTok"/>
        </w:rPr>
        <w:t>,</w:t>
      </w:r>
      <w:r>
        <w:rPr>
          <w:rStyle w:val="StringTok"/>
        </w:rPr>
        <w:t>"gdp_per_capita/Albania"</w:t>
      </w:r>
      <w:r>
        <w:rPr>
          <w:rStyle w:val="OtherTok"/>
        </w:rPr>
        <w:t>,</w:t>
      </w:r>
      <w:r>
        <w:rPr>
          <w:rStyle w:val="StringTok"/>
        </w:rPr>
        <w:t>"gdp_per_capita/Algeria"</w:t>
      </w:r>
      <w:r>
        <w:rPr>
          <w:rStyle w:val="OtherTok"/>
        </w:rPr>
        <w:t>,</w:t>
      </w:r>
      <w:r>
        <w:rPr>
          <w:rStyle w:val="StringTok"/>
        </w:rPr>
        <w:t>"gdp_per_capita/Andorra"</w:t>
      </w:r>
      <w:r>
        <w:rPr>
          <w:rStyle w:val="OtherTok"/>
        </w:rPr>
        <w:t>,</w:t>
      </w:r>
      <w:r>
        <w:rPr>
          <w:rStyle w:val="StringTok"/>
        </w:rPr>
        <w:t>"gdp_per_capita/Angola"</w:t>
      </w:r>
      <w:r>
        <w:rPr>
          <w:rStyle w:val="OtherTok"/>
        </w:rPr>
        <w:t>,</w:t>
      </w:r>
      <w:r>
        <w:rPr>
          <w:rStyle w:val="StringTok"/>
        </w:rPr>
        <w:t>"gdp_per_capita/Anguilla"</w:t>
      </w:r>
      <w:r>
        <w:rPr>
          <w:rStyle w:val="OtherTok"/>
        </w:rPr>
        <w:t>,</w:t>
      </w:r>
      <w:r>
        <w:rPr>
          <w:rStyle w:val="StringTok"/>
        </w:rPr>
        <w:t>"gdp_per_capita/Antigua and Barbuda"</w:t>
      </w:r>
      <w:r>
        <w:rPr>
          <w:rStyle w:val="OtherTok"/>
        </w:rPr>
        <w:t>,</w:t>
      </w:r>
      <w:r>
        <w:rPr>
          <w:rStyle w:val="StringTok"/>
        </w:rPr>
        <w:t>"gdp_per_capita/Argentina"</w:t>
      </w:r>
      <w:r>
        <w:rPr>
          <w:rStyle w:val="OtherTok"/>
        </w:rPr>
        <w:t>,</w:t>
      </w:r>
      <w:r>
        <w:rPr>
          <w:rStyle w:val="StringTok"/>
        </w:rPr>
        <w:t>"gdp_per_capita/Armenia"</w:t>
      </w:r>
      <w:r>
        <w:rPr>
          <w:rStyle w:val="OtherTok"/>
        </w:rPr>
        <w:t>,</w:t>
      </w:r>
      <w:r>
        <w:rPr>
          <w:rStyle w:val="StringTok"/>
        </w:rPr>
        <w:t>"gdp_per_capita/Aruba"</w:t>
      </w:r>
      <w:r>
        <w:rPr>
          <w:rStyle w:val="OtherTok"/>
        </w:rPr>
        <w:t>,</w:t>
      </w:r>
      <w:r>
        <w:rPr>
          <w:rStyle w:val="StringTok"/>
        </w:rPr>
        <w:t>"gdp_per_capita/Asia"</w:t>
      </w:r>
      <w:r>
        <w:rPr>
          <w:rStyle w:val="OtherTok"/>
        </w:rPr>
        <w:t>,</w:t>
      </w:r>
      <w:r>
        <w:rPr>
          <w:rStyle w:val="StringTok"/>
        </w:rPr>
        <w:t>"gdp_per_capita/Australia"</w:t>
      </w:r>
      <w:r>
        <w:rPr>
          <w:rStyle w:val="OtherTok"/>
        </w:rPr>
        <w:t>,</w:t>
      </w:r>
      <w:r>
        <w:rPr>
          <w:rStyle w:val="StringTok"/>
        </w:rPr>
        <w:t>"gdp_per_capita/Austria"</w:t>
      </w:r>
      <w:r>
        <w:rPr>
          <w:rStyle w:val="OtherTok"/>
        </w:rPr>
        <w:t>,</w:t>
      </w:r>
      <w:r>
        <w:rPr>
          <w:rStyle w:val="StringTok"/>
        </w:rPr>
        <w:t>"gdp_per_capita/Azerbaijan"</w:t>
      </w:r>
      <w:r>
        <w:rPr>
          <w:rStyle w:val="OtherTok"/>
        </w:rPr>
        <w:t>,</w:t>
      </w:r>
      <w:r>
        <w:rPr>
          <w:rStyle w:val="StringTok"/>
        </w:rPr>
        <w:t>"gdp_per_capita/Bahamas"</w:t>
      </w:r>
      <w:r>
        <w:rPr>
          <w:rStyle w:val="OtherTok"/>
        </w:rPr>
        <w:t>,</w:t>
      </w:r>
      <w:r>
        <w:rPr>
          <w:rStyle w:val="StringTok"/>
        </w:rPr>
        <w:t>"gdp_per_capita/Bahrain"</w:t>
      </w:r>
      <w:r>
        <w:rPr>
          <w:rStyle w:val="OtherTok"/>
        </w:rPr>
        <w:t>,</w:t>
      </w:r>
      <w:r>
        <w:rPr>
          <w:rStyle w:val="StringTok"/>
        </w:rPr>
        <w:t>"gdp_per_capita/Bangladesh"</w:t>
      </w:r>
      <w:r>
        <w:rPr>
          <w:rStyle w:val="OtherTok"/>
        </w:rPr>
        <w:t>,</w:t>
      </w:r>
      <w:r>
        <w:rPr>
          <w:rStyle w:val="StringTok"/>
        </w:rPr>
        <w:t>"gdp_per_capita/Barbados"</w:t>
      </w:r>
      <w:r>
        <w:rPr>
          <w:rStyle w:val="OtherTok"/>
        </w:rPr>
        <w:t>,</w:t>
      </w:r>
      <w:r>
        <w:rPr>
          <w:rStyle w:val="StringTok"/>
        </w:rPr>
        <w:t>"gdp_per_capita/Be</w:t>
      </w:r>
      <w:r>
        <w:rPr>
          <w:rStyle w:val="StringTok"/>
        </w:rPr>
        <w:lastRenderedPageBreak/>
        <w:t>larus"</w:t>
      </w:r>
      <w:r>
        <w:rPr>
          <w:rStyle w:val="OtherTok"/>
        </w:rPr>
        <w:t>,</w:t>
      </w:r>
      <w:r>
        <w:rPr>
          <w:rStyle w:val="StringTok"/>
        </w:rPr>
        <w:t>"gdp_per_capita/Belgium"</w:t>
      </w:r>
      <w:r>
        <w:rPr>
          <w:rStyle w:val="OtherTok"/>
        </w:rPr>
        <w:t>,</w:t>
      </w:r>
      <w:r>
        <w:rPr>
          <w:rStyle w:val="StringTok"/>
        </w:rPr>
        <w:t>"gdp_per_capita/Belize"</w:t>
      </w:r>
      <w:r>
        <w:rPr>
          <w:rStyle w:val="OtherTok"/>
        </w:rPr>
        <w:t>,</w:t>
      </w:r>
      <w:r>
        <w:rPr>
          <w:rStyle w:val="StringTok"/>
        </w:rPr>
        <w:t>"gdp_per_capita/Benin"</w:t>
      </w:r>
      <w:r>
        <w:rPr>
          <w:rStyle w:val="OtherTok"/>
        </w:rPr>
        <w:t>,</w:t>
      </w:r>
      <w:r>
        <w:rPr>
          <w:rStyle w:val="StringTok"/>
        </w:rPr>
        <w:t>"gdp_per_capita/Bermuda"</w:t>
      </w:r>
      <w:r>
        <w:rPr>
          <w:rStyle w:val="OtherTok"/>
        </w:rPr>
        <w:t>,</w:t>
      </w:r>
      <w:r>
        <w:rPr>
          <w:rStyle w:val="StringTok"/>
        </w:rPr>
        <w:t>"gdp_per_capita/Bhutan"</w:t>
      </w:r>
      <w:r>
        <w:rPr>
          <w:rStyle w:val="OtherTok"/>
        </w:rPr>
        <w:t>,</w:t>
      </w:r>
      <w:r>
        <w:rPr>
          <w:rStyle w:val="StringTok"/>
        </w:rPr>
        <w:t>"gdp_per_capita/Bolivia"</w:t>
      </w:r>
      <w:r>
        <w:rPr>
          <w:rStyle w:val="OtherTok"/>
        </w:rPr>
        <w:t>,</w:t>
      </w:r>
      <w:r>
        <w:rPr>
          <w:rStyle w:val="StringTok"/>
        </w:rPr>
        <w:t>"gdp_per_capita/Bonaire Sint Eustatius and Saba"</w:t>
      </w:r>
      <w:r>
        <w:rPr>
          <w:rStyle w:val="OtherTok"/>
        </w:rPr>
        <w:t>,</w:t>
      </w:r>
      <w:r>
        <w:rPr>
          <w:rStyle w:val="StringTok"/>
        </w:rPr>
        <w:t>"</w:t>
      </w:r>
      <w:proofErr w:type="spellStart"/>
      <w:r>
        <w:rPr>
          <w:rStyle w:val="StringTok"/>
        </w:rPr>
        <w:t>gdp_per_capita</w:t>
      </w:r>
      <w:proofErr w:type="spellEnd"/>
      <w:r>
        <w:rPr>
          <w:rStyle w:val="StringTok"/>
        </w:rPr>
        <w:t>/Bosnia and Herzegovina"</w:t>
      </w:r>
      <w:r>
        <w:rPr>
          <w:rStyle w:val="OtherTok"/>
        </w:rPr>
        <w:t>,</w:t>
      </w:r>
      <w:r>
        <w:rPr>
          <w:rStyle w:val="StringTok"/>
        </w:rPr>
        <w:t>"gdp_per_capita/Botswana"</w:t>
      </w:r>
      <w:r>
        <w:rPr>
          <w:rStyle w:val="OtherTok"/>
        </w:rPr>
        <w:t>,</w:t>
      </w:r>
      <w:r>
        <w:rPr>
          <w:rStyle w:val="StringTok"/>
        </w:rPr>
        <w:t>"gdp_per_capita/Brazil"</w:t>
      </w:r>
      <w:r>
        <w:rPr>
          <w:rStyle w:val="OtherTok"/>
        </w:rPr>
        <w:t>,</w:t>
      </w:r>
      <w:r>
        <w:rPr>
          <w:rStyle w:val="StringTok"/>
        </w:rPr>
        <w:t>"gdp_per_capita/British Virgin Islands"</w:t>
      </w:r>
      <w:r>
        <w:rPr>
          <w:rStyle w:val="OtherTok"/>
        </w:rPr>
        <w:t>,</w:t>
      </w:r>
      <w:r>
        <w:rPr>
          <w:rStyle w:val="StringTok"/>
        </w:rPr>
        <w:t>"gdp_per_capita/Brunei"</w:t>
      </w:r>
      <w:r>
        <w:rPr>
          <w:rStyle w:val="OtherTok"/>
        </w:rPr>
        <w:t>,</w:t>
      </w:r>
      <w:r>
        <w:rPr>
          <w:rStyle w:val="StringTok"/>
        </w:rPr>
        <w:t>"gdp_per_capita/Bulgaria"</w:t>
      </w:r>
      <w:r>
        <w:rPr>
          <w:rStyle w:val="OtherTok"/>
        </w:rPr>
        <w:t>,</w:t>
      </w:r>
      <w:r>
        <w:rPr>
          <w:rStyle w:val="StringTok"/>
        </w:rPr>
        <w:t>"gdp_per_capita/Burkina Faso"</w:t>
      </w:r>
      <w:r>
        <w:rPr>
          <w:rStyle w:val="OtherTok"/>
        </w:rPr>
        <w:t>,</w:t>
      </w:r>
      <w:r>
        <w:rPr>
          <w:rStyle w:val="StringTok"/>
        </w:rPr>
        <w:t>"gdp_per_capita/Burundi"</w:t>
      </w:r>
      <w:r>
        <w:rPr>
          <w:rStyle w:val="OtherTok"/>
        </w:rPr>
        <w:t>,</w:t>
      </w:r>
      <w:r>
        <w:rPr>
          <w:rStyle w:val="StringTok"/>
        </w:rPr>
        <w:t>"gdp_per_capita/Cambodia"</w:t>
      </w:r>
      <w:r>
        <w:rPr>
          <w:rStyle w:val="OtherTok"/>
        </w:rPr>
        <w:t>,</w:t>
      </w:r>
      <w:r>
        <w:rPr>
          <w:rStyle w:val="StringTok"/>
        </w:rPr>
        <w:t>"gdp_per_capita/Cameroon"</w:t>
      </w:r>
      <w:r>
        <w:rPr>
          <w:rStyle w:val="OtherTok"/>
        </w:rPr>
        <w:t>,</w:t>
      </w:r>
      <w:r>
        <w:rPr>
          <w:rStyle w:val="StringTok"/>
        </w:rPr>
        <w:t>"gdp_per_capita/Canada"</w:t>
      </w:r>
      <w:r>
        <w:rPr>
          <w:rStyle w:val="OtherTok"/>
        </w:rPr>
        <w:t>,</w:t>
      </w:r>
      <w:r>
        <w:rPr>
          <w:rStyle w:val="StringTok"/>
        </w:rPr>
        <w:t>"gdp_per_capita/Cape Verde"</w:t>
      </w:r>
      <w:r>
        <w:rPr>
          <w:rStyle w:val="OtherTok"/>
        </w:rPr>
        <w:t>,</w:t>
      </w:r>
      <w:r>
        <w:rPr>
          <w:rStyle w:val="StringTok"/>
        </w:rPr>
        <w:t>"</w:t>
      </w:r>
      <w:proofErr w:type="spellStart"/>
      <w:r>
        <w:rPr>
          <w:rStyle w:val="StringTok"/>
        </w:rPr>
        <w:t>gdp_per_capita</w:t>
      </w:r>
      <w:proofErr w:type="spellEnd"/>
      <w:r>
        <w:rPr>
          <w:rStyle w:val="StringTok"/>
        </w:rPr>
        <w:t>/Cayman Islands"</w:t>
      </w:r>
      <w:r>
        <w:rPr>
          <w:rStyle w:val="OtherTok"/>
        </w:rPr>
        <w:t>,</w:t>
      </w:r>
      <w:r>
        <w:rPr>
          <w:rStyle w:val="StringTok"/>
        </w:rPr>
        <w:t>"</w:t>
      </w:r>
      <w:proofErr w:type="spellStart"/>
      <w:r>
        <w:rPr>
          <w:rStyle w:val="StringTok"/>
        </w:rPr>
        <w:t>gdp_per_capita</w:t>
      </w:r>
      <w:proofErr w:type="spellEnd"/>
      <w:r>
        <w:rPr>
          <w:rStyle w:val="StringTok"/>
        </w:rPr>
        <w:t>/Central African Republic"</w:t>
      </w:r>
      <w:r>
        <w:rPr>
          <w:rStyle w:val="OtherTok"/>
        </w:rPr>
        <w:t>,</w:t>
      </w:r>
      <w:r>
        <w:rPr>
          <w:rStyle w:val="StringTok"/>
        </w:rPr>
        <w:t>"gdp_per_capita/Chad"</w:t>
      </w:r>
      <w:r>
        <w:rPr>
          <w:rStyle w:val="OtherTok"/>
        </w:rPr>
        <w:t>,</w:t>
      </w:r>
      <w:r>
        <w:rPr>
          <w:rStyle w:val="StringTok"/>
        </w:rPr>
        <w:t>"gdp_per_capita/Chile"</w:t>
      </w:r>
      <w:r>
        <w:rPr>
          <w:rStyle w:val="OtherTok"/>
        </w:rPr>
        <w:t>,</w:t>
      </w:r>
      <w:r>
        <w:rPr>
          <w:rStyle w:val="StringTok"/>
        </w:rPr>
        <w:t>"gdp_per_capita/China"</w:t>
      </w:r>
      <w:r>
        <w:rPr>
          <w:rStyle w:val="OtherTok"/>
        </w:rPr>
        <w:t>,</w:t>
      </w:r>
      <w:r>
        <w:rPr>
          <w:rStyle w:val="StringTok"/>
        </w:rPr>
        <w:t>"gdp_per_capita/Colombia"</w:t>
      </w:r>
      <w:r>
        <w:rPr>
          <w:rStyle w:val="OtherTok"/>
        </w:rPr>
        <w:t>,</w:t>
      </w:r>
      <w:r>
        <w:rPr>
          <w:rStyle w:val="StringTok"/>
        </w:rPr>
        <w:t>"gdp_per_capita/Comoros"</w:t>
      </w:r>
      <w:r>
        <w:rPr>
          <w:rStyle w:val="OtherTok"/>
        </w:rPr>
        <w:t>,</w:t>
      </w:r>
      <w:r>
        <w:rPr>
          <w:rStyle w:val="StringTok"/>
        </w:rPr>
        <w:t>"gdp_per_capita/Congo"</w:t>
      </w:r>
      <w:r>
        <w:rPr>
          <w:rStyle w:val="OtherTok"/>
        </w:rPr>
        <w:t>,</w:t>
      </w:r>
      <w:r>
        <w:rPr>
          <w:rStyle w:val="StringTok"/>
        </w:rPr>
        <w:t>"gdp_per_capita/Cook Islands"</w:t>
      </w:r>
      <w:r>
        <w:rPr>
          <w:rStyle w:val="OtherTok"/>
        </w:rPr>
        <w:t>,</w:t>
      </w:r>
      <w:r>
        <w:rPr>
          <w:rStyle w:val="StringTok"/>
        </w:rPr>
        <w:t>"</w:t>
      </w:r>
      <w:proofErr w:type="spellStart"/>
      <w:r>
        <w:rPr>
          <w:rStyle w:val="StringTok"/>
        </w:rPr>
        <w:t>gdp_per_capita</w:t>
      </w:r>
      <w:proofErr w:type="spellEnd"/>
      <w:r>
        <w:rPr>
          <w:rStyle w:val="StringTok"/>
        </w:rPr>
        <w:t>/Costa Rica"</w:t>
      </w:r>
      <w:r>
        <w:rPr>
          <w:rStyle w:val="OtherTok"/>
        </w:rPr>
        <w:t>,</w:t>
      </w:r>
      <w:r>
        <w:rPr>
          <w:rStyle w:val="StringTok"/>
        </w:rPr>
        <w:t>"</w:t>
      </w:r>
      <w:proofErr w:type="spellStart"/>
      <w:r>
        <w:rPr>
          <w:rStyle w:val="StringTok"/>
        </w:rPr>
        <w:t>gdp_per_capita</w:t>
      </w:r>
      <w:proofErr w:type="spellEnd"/>
      <w:r>
        <w:rPr>
          <w:rStyle w:val="StringTok"/>
        </w:rPr>
        <w:t>/Cote d'Ivoire"</w:t>
      </w:r>
      <w:r>
        <w:rPr>
          <w:rStyle w:val="OtherTok"/>
        </w:rPr>
        <w:t>,</w:t>
      </w:r>
      <w:r>
        <w:rPr>
          <w:rStyle w:val="StringTok"/>
        </w:rPr>
        <w:t>"gdp_per_capita/Croatia"</w:t>
      </w:r>
      <w:r>
        <w:rPr>
          <w:rStyle w:val="OtherTok"/>
        </w:rPr>
        <w:t>,</w:t>
      </w:r>
      <w:r>
        <w:rPr>
          <w:rStyle w:val="StringTok"/>
        </w:rPr>
        <w:t>"gdp_per_capita/Cuba"</w:t>
      </w:r>
      <w:r>
        <w:rPr>
          <w:rStyle w:val="OtherTok"/>
        </w:rPr>
        <w:t>,</w:t>
      </w:r>
      <w:r>
        <w:rPr>
          <w:rStyle w:val="StringTok"/>
        </w:rPr>
        <w:t>"gdp_per_capita/Curacao"</w:t>
      </w:r>
      <w:r>
        <w:rPr>
          <w:rStyle w:val="OtherTok"/>
        </w:rPr>
        <w:t>,</w:t>
      </w:r>
      <w:r>
        <w:rPr>
          <w:rStyle w:val="StringTok"/>
        </w:rPr>
        <w:t>"gdp_per_capita/Cyprus"</w:t>
      </w:r>
      <w:r>
        <w:rPr>
          <w:rStyle w:val="OtherTok"/>
        </w:rPr>
        <w:t>,</w:t>
      </w:r>
      <w:r>
        <w:rPr>
          <w:rStyle w:val="StringTok"/>
        </w:rPr>
        <w:t>"gdp_per_capita/Czechia"</w:t>
      </w:r>
      <w:r>
        <w:rPr>
          <w:rStyle w:val="OtherTok"/>
        </w:rPr>
        <w:t>,</w:t>
      </w:r>
      <w:r>
        <w:rPr>
          <w:rStyle w:val="StringTok"/>
        </w:rPr>
        <w:t>"gdp_per_capita/Democratic Republic of Congo"</w:t>
      </w:r>
      <w:r>
        <w:rPr>
          <w:rStyle w:val="OtherTok"/>
        </w:rPr>
        <w:t>,</w:t>
      </w:r>
      <w:r>
        <w:rPr>
          <w:rStyle w:val="StringTok"/>
        </w:rPr>
        <w:t>"gdp_per_capita/Denmark"</w:t>
      </w:r>
      <w:r>
        <w:rPr>
          <w:rStyle w:val="OtherTok"/>
        </w:rPr>
        <w:t>,</w:t>
      </w:r>
      <w:r>
        <w:rPr>
          <w:rStyle w:val="StringTok"/>
        </w:rPr>
        <w:t>"gdp_per_capita/Djibouti"</w:t>
      </w:r>
      <w:r>
        <w:rPr>
          <w:rStyle w:val="OtherTok"/>
        </w:rPr>
        <w:t>,</w:t>
      </w:r>
      <w:r>
        <w:rPr>
          <w:rStyle w:val="StringTok"/>
        </w:rPr>
        <w:t>"gdp_per_capita/Dominica"</w:t>
      </w:r>
      <w:r>
        <w:rPr>
          <w:rStyle w:val="OtherTok"/>
        </w:rPr>
        <w:t>,</w:t>
      </w:r>
      <w:r>
        <w:rPr>
          <w:rStyle w:val="StringTok"/>
        </w:rPr>
        <w:t>"gdp_per_capita/Dominican Republic"</w:t>
      </w:r>
      <w:r>
        <w:rPr>
          <w:rStyle w:val="OtherTok"/>
        </w:rPr>
        <w:t>,</w:t>
      </w:r>
      <w:r>
        <w:rPr>
          <w:rStyle w:val="StringTok"/>
        </w:rPr>
        <w:t>"gdp_per_capita/Ecuador"</w:t>
      </w:r>
      <w:r>
        <w:rPr>
          <w:rStyle w:val="OtherTok"/>
        </w:rPr>
        <w:t>,</w:t>
      </w:r>
      <w:r>
        <w:rPr>
          <w:rStyle w:val="StringTok"/>
        </w:rPr>
        <w:t>"gdp_per_capita/Egypt"</w:t>
      </w:r>
      <w:r>
        <w:rPr>
          <w:rStyle w:val="OtherTok"/>
        </w:rPr>
        <w:t>,</w:t>
      </w:r>
      <w:r>
        <w:rPr>
          <w:rStyle w:val="StringTok"/>
        </w:rPr>
        <w:t>"gdp_per_capita/El Salvador"</w:t>
      </w:r>
      <w:r>
        <w:rPr>
          <w:rStyle w:val="OtherTok"/>
        </w:rPr>
        <w:t>,</w:t>
      </w:r>
      <w:r>
        <w:rPr>
          <w:rStyle w:val="StringTok"/>
        </w:rPr>
        <w:t>"</w:t>
      </w:r>
      <w:proofErr w:type="spellStart"/>
      <w:r>
        <w:rPr>
          <w:rStyle w:val="StringTok"/>
        </w:rPr>
        <w:t>gdp_per_capita</w:t>
      </w:r>
      <w:proofErr w:type="spellEnd"/>
      <w:r>
        <w:rPr>
          <w:rStyle w:val="StringTok"/>
        </w:rPr>
        <w:t>/Equatorial Guinea"</w:t>
      </w:r>
      <w:r>
        <w:rPr>
          <w:rStyle w:val="OtherTok"/>
        </w:rPr>
        <w:t>,</w:t>
      </w:r>
      <w:r>
        <w:rPr>
          <w:rStyle w:val="StringTok"/>
        </w:rPr>
        <w:t>"gdp_per_capita/Eritrea"</w:t>
      </w:r>
      <w:r>
        <w:rPr>
          <w:rStyle w:val="OtherTok"/>
        </w:rPr>
        <w:t>,</w:t>
      </w:r>
      <w:r>
        <w:rPr>
          <w:rStyle w:val="StringTok"/>
        </w:rPr>
        <w:t>"gdp_per_capita/Estonia"</w:t>
      </w:r>
      <w:r>
        <w:rPr>
          <w:rStyle w:val="OtherTok"/>
        </w:rPr>
        <w:t>,</w:t>
      </w:r>
      <w:r>
        <w:rPr>
          <w:rStyle w:val="StringTok"/>
        </w:rPr>
        <w:t>"gdp_per_capita/Eswatini"</w:t>
      </w:r>
      <w:r>
        <w:rPr>
          <w:rStyle w:val="OtherTok"/>
        </w:rPr>
        <w:t>,</w:t>
      </w:r>
      <w:r>
        <w:rPr>
          <w:rStyle w:val="StringTok"/>
        </w:rPr>
        <w:t>"gdp_per_capita/Ethiopia"</w:t>
      </w:r>
      <w:r>
        <w:rPr>
          <w:rStyle w:val="OtherTok"/>
        </w:rPr>
        <w:t>,</w:t>
      </w:r>
      <w:r>
        <w:rPr>
          <w:rStyle w:val="StringTok"/>
        </w:rPr>
        <w:t>"gdp_per_capita/Europe"</w:t>
      </w:r>
      <w:r>
        <w:rPr>
          <w:rStyle w:val="OtherTok"/>
        </w:rPr>
        <w:t>,</w:t>
      </w:r>
      <w:r>
        <w:rPr>
          <w:rStyle w:val="StringTok"/>
        </w:rPr>
        <w:t>"gdp_per_capita/European Union"</w:t>
      </w:r>
      <w:r>
        <w:rPr>
          <w:rStyle w:val="OtherTok"/>
        </w:rPr>
        <w:t>,</w:t>
      </w:r>
      <w:r>
        <w:rPr>
          <w:rStyle w:val="StringTok"/>
        </w:rPr>
        <w:t>"</w:t>
      </w:r>
      <w:proofErr w:type="spellStart"/>
      <w:r>
        <w:rPr>
          <w:rStyle w:val="StringTok"/>
        </w:rPr>
        <w:t>gdp_per_capita</w:t>
      </w:r>
      <w:proofErr w:type="spellEnd"/>
      <w:r>
        <w:rPr>
          <w:rStyle w:val="StringTok"/>
        </w:rPr>
        <w:t>/Faeroe Islands"</w:t>
      </w:r>
      <w:r>
        <w:rPr>
          <w:rStyle w:val="OtherTok"/>
        </w:rPr>
        <w:t>,</w:t>
      </w:r>
      <w:r>
        <w:rPr>
          <w:rStyle w:val="StringTok"/>
        </w:rPr>
        <w:t>"</w:t>
      </w:r>
      <w:proofErr w:type="spellStart"/>
      <w:r>
        <w:rPr>
          <w:rStyle w:val="StringTok"/>
        </w:rPr>
        <w:t>gdp_per_capita</w:t>
      </w:r>
      <w:proofErr w:type="spellEnd"/>
      <w:r>
        <w:rPr>
          <w:rStyle w:val="StringTok"/>
        </w:rPr>
        <w:t>/Falkland Islands"</w:t>
      </w:r>
      <w:r>
        <w:rPr>
          <w:rStyle w:val="OtherTok"/>
        </w:rPr>
        <w:t>,</w:t>
      </w:r>
      <w:r>
        <w:rPr>
          <w:rStyle w:val="StringTok"/>
        </w:rPr>
        <w:t>"gdp_per_capita/Fiji"</w:t>
      </w:r>
      <w:r>
        <w:rPr>
          <w:rStyle w:val="OtherTok"/>
        </w:rPr>
        <w:t>,</w:t>
      </w:r>
      <w:r>
        <w:rPr>
          <w:rStyle w:val="StringTok"/>
        </w:rPr>
        <w:t>"gdp_per_capita/Finland"</w:t>
      </w:r>
      <w:r>
        <w:rPr>
          <w:rStyle w:val="OtherTok"/>
        </w:rPr>
        <w:t>,</w:t>
      </w:r>
      <w:r>
        <w:rPr>
          <w:rStyle w:val="StringTok"/>
        </w:rPr>
        <w:t>"gdp_per_capita/France"</w:t>
      </w:r>
      <w:r>
        <w:rPr>
          <w:rStyle w:val="OtherTok"/>
        </w:rPr>
        <w:t>,</w:t>
      </w:r>
      <w:r>
        <w:rPr>
          <w:rStyle w:val="StringTok"/>
        </w:rPr>
        <w:t>"gdp_per_capita/French Polynesia"</w:t>
      </w:r>
      <w:r>
        <w:rPr>
          <w:rStyle w:val="OtherTok"/>
        </w:rPr>
        <w:t>,</w:t>
      </w:r>
      <w:r>
        <w:rPr>
          <w:rStyle w:val="StringTok"/>
        </w:rPr>
        <w:t>"gdp_per_capita/Gabon"</w:t>
      </w:r>
      <w:r>
        <w:rPr>
          <w:rStyle w:val="OtherTok"/>
        </w:rPr>
        <w:t>,</w:t>
      </w:r>
      <w:r>
        <w:rPr>
          <w:rStyle w:val="StringTok"/>
        </w:rPr>
        <w:t>"gdp_per_capita/Gambia"</w:t>
      </w:r>
      <w:r>
        <w:rPr>
          <w:rStyle w:val="OtherTok"/>
        </w:rPr>
        <w:t>,</w:t>
      </w:r>
      <w:r>
        <w:rPr>
          <w:rStyle w:val="StringTok"/>
        </w:rPr>
        <w:t>"gdp_per_capita/Georgia"</w:t>
      </w:r>
      <w:r>
        <w:rPr>
          <w:rStyle w:val="OtherTok"/>
        </w:rPr>
        <w:t>,</w:t>
      </w:r>
      <w:r>
        <w:rPr>
          <w:rStyle w:val="StringTok"/>
        </w:rPr>
        <w:t>"gdp_per_capita/Germany"</w:t>
      </w:r>
      <w:r>
        <w:rPr>
          <w:rStyle w:val="OtherTok"/>
        </w:rPr>
        <w:t>,</w:t>
      </w:r>
      <w:r>
        <w:rPr>
          <w:rStyle w:val="StringTok"/>
        </w:rPr>
        <w:t>"gdp_per_capita/Ghana"</w:t>
      </w:r>
      <w:r>
        <w:rPr>
          <w:rStyle w:val="OtherTok"/>
        </w:rPr>
        <w:t>,</w:t>
      </w:r>
      <w:r>
        <w:rPr>
          <w:rStyle w:val="StringTok"/>
        </w:rPr>
        <w:t>"gdp_per_capita/Gibraltar"</w:t>
      </w:r>
      <w:r>
        <w:rPr>
          <w:rStyle w:val="OtherTok"/>
        </w:rPr>
        <w:t>,</w:t>
      </w:r>
      <w:r>
        <w:rPr>
          <w:rStyle w:val="StringTok"/>
        </w:rPr>
        <w:t>"gdp_per_capita/Greece"</w:t>
      </w:r>
      <w:r>
        <w:rPr>
          <w:rStyle w:val="OtherTok"/>
        </w:rPr>
        <w:t>,</w:t>
      </w:r>
      <w:r>
        <w:rPr>
          <w:rStyle w:val="StringTok"/>
        </w:rPr>
        <w:t>"gdp_per_capita/Greenland"</w:t>
      </w:r>
      <w:r>
        <w:rPr>
          <w:rStyle w:val="OtherTok"/>
        </w:rPr>
        <w:t>,</w:t>
      </w:r>
      <w:r>
        <w:rPr>
          <w:rStyle w:val="StringTok"/>
        </w:rPr>
        <w:t>"gdp_per_capita/Grenada"</w:t>
      </w:r>
      <w:r>
        <w:rPr>
          <w:rStyle w:val="OtherTok"/>
        </w:rPr>
        <w:t>,</w:t>
      </w:r>
      <w:r>
        <w:rPr>
          <w:rStyle w:val="StringTok"/>
        </w:rPr>
        <w:t>"gdp_per_capita/Guam"</w:t>
      </w:r>
      <w:r>
        <w:rPr>
          <w:rStyle w:val="OtherTok"/>
        </w:rPr>
        <w:t>,</w:t>
      </w:r>
      <w:r>
        <w:rPr>
          <w:rStyle w:val="StringTok"/>
        </w:rPr>
        <w:t>"gdp_per_capita/Guatemala"</w:t>
      </w:r>
      <w:r>
        <w:rPr>
          <w:rStyle w:val="OtherTok"/>
        </w:rPr>
        <w:t>,</w:t>
      </w:r>
      <w:r>
        <w:rPr>
          <w:rStyle w:val="StringTok"/>
        </w:rPr>
        <w:t>"gdp_per_capita/Guernsey"</w:t>
      </w:r>
      <w:r>
        <w:rPr>
          <w:rStyle w:val="OtherTok"/>
        </w:rPr>
        <w:t>,</w:t>
      </w:r>
      <w:r>
        <w:rPr>
          <w:rStyle w:val="StringTok"/>
        </w:rPr>
        <w:t>"gdp_per_capita/Guinea"</w:t>
      </w:r>
      <w:r>
        <w:rPr>
          <w:rStyle w:val="OtherTok"/>
        </w:rPr>
        <w:t>,</w:t>
      </w:r>
      <w:r>
        <w:rPr>
          <w:rStyle w:val="StringTok"/>
        </w:rPr>
        <w:t>"gdp_per_capita/Guinea-Bissau"</w:t>
      </w:r>
      <w:r>
        <w:rPr>
          <w:rStyle w:val="OtherTok"/>
        </w:rPr>
        <w:t>,</w:t>
      </w:r>
      <w:r>
        <w:rPr>
          <w:rStyle w:val="StringTok"/>
        </w:rPr>
        <w:t>"gdp_per_capita/Guyana"</w:t>
      </w:r>
      <w:r>
        <w:rPr>
          <w:rStyle w:val="OtherTok"/>
        </w:rPr>
        <w:t>,</w:t>
      </w:r>
      <w:r>
        <w:rPr>
          <w:rStyle w:val="StringTok"/>
        </w:rPr>
        <w:t>"gdp_per_capita/Haiti"</w:t>
      </w:r>
      <w:r>
        <w:rPr>
          <w:rStyle w:val="OtherTok"/>
        </w:rPr>
        <w:t>,</w:t>
      </w:r>
      <w:r>
        <w:rPr>
          <w:rStyle w:val="StringTok"/>
        </w:rPr>
        <w:t>"gdp_per_capita/High income"</w:t>
      </w:r>
      <w:r>
        <w:rPr>
          <w:rStyle w:val="OtherTok"/>
        </w:rPr>
        <w:t>,</w:t>
      </w:r>
      <w:r>
        <w:rPr>
          <w:rStyle w:val="StringTok"/>
        </w:rPr>
        <w:t>"</w:t>
      </w:r>
      <w:proofErr w:type="spellStart"/>
      <w:r>
        <w:rPr>
          <w:rStyle w:val="StringTok"/>
        </w:rPr>
        <w:t>gdp_per_capita</w:t>
      </w:r>
      <w:proofErr w:type="spellEnd"/>
      <w:r>
        <w:rPr>
          <w:rStyle w:val="StringTok"/>
        </w:rPr>
        <w:t>/Honduras"</w:t>
      </w:r>
      <w:r>
        <w:rPr>
          <w:rStyle w:val="OtherTok"/>
        </w:rPr>
        <w:t>,</w:t>
      </w:r>
      <w:r>
        <w:rPr>
          <w:rStyle w:val="StringTok"/>
        </w:rPr>
        <w:t>"</w:t>
      </w:r>
      <w:proofErr w:type="spellStart"/>
      <w:r>
        <w:rPr>
          <w:rStyle w:val="StringTok"/>
        </w:rPr>
        <w:t>gdp_per_capita</w:t>
      </w:r>
      <w:proofErr w:type="spellEnd"/>
      <w:r>
        <w:rPr>
          <w:rStyle w:val="StringTok"/>
        </w:rPr>
        <w:t>/Hong Kong"</w:t>
      </w:r>
      <w:r>
        <w:rPr>
          <w:rStyle w:val="OtherTok"/>
        </w:rPr>
        <w:t>,</w:t>
      </w:r>
      <w:r>
        <w:rPr>
          <w:rStyle w:val="StringTok"/>
        </w:rPr>
        <w:t>"gdp_per_capita/Hungary"</w:t>
      </w:r>
      <w:r>
        <w:rPr>
          <w:rStyle w:val="OtherTok"/>
        </w:rPr>
        <w:t>,</w:t>
      </w:r>
      <w:r>
        <w:rPr>
          <w:rStyle w:val="StringTok"/>
        </w:rPr>
        <w:t>"gdp_per_capita/Iceland"</w:t>
      </w:r>
      <w:r>
        <w:rPr>
          <w:rStyle w:val="OtherTok"/>
        </w:rPr>
        <w:t>,</w:t>
      </w:r>
      <w:r>
        <w:rPr>
          <w:rStyle w:val="StringTok"/>
        </w:rPr>
        <w:t>"gdp_per_capita/India"</w:t>
      </w:r>
      <w:r>
        <w:rPr>
          <w:rStyle w:val="OtherTok"/>
        </w:rPr>
        <w:t>,</w:t>
      </w:r>
      <w:r>
        <w:rPr>
          <w:rStyle w:val="StringTok"/>
        </w:rPr>
        <w:t>"gdp_per_capita/Indonesia"</w:t>
      </w:r>
      <w:r>
        <w:rPr>
          <w:rStyle w:val="OtherTok"/>
        </w:rPr>
        <w:t>,</w:t>
      </w:r>
      <w:r>
        <w:rPr>
          <w:rStyle w:val="StringTok"/>
        </w:rPr>
        <w:t>"gdp_per_capita/International"</w:t>
      </w:r>
      <w:r>
        <w:rPr>
          <w:rStyle w:val="OtherTok"/>
        </w:rPr>
        <w:t>,</w:t>
      </w:r>
      <w:r>
        <w:rPr>
          <w:rStyle w:val="StringTok"/>
        </w:rPr>
        <w:t>"gdp_per_capita/Iran"</w:t>
      </w:r>
      <w:r>
        <w:rPr>
          <w:rStyle w:val="OtherTok"/>
        </w:rPr>
        <w:t>,</w:t>
      </w:r>
      <w:r>
        <w:rPr>
          <w:rStyle w:val="StringTok"/>
        </w:rPr>
        <w:t>"gdp_per_capita/Iraq"</w:t>
      </w:r>
      <w:r>
        <w:rPr>
          <w:rStyle w:val="OtherTok"/>
        </w:rPr>
        <w:t>,</w:t>
      </w:r>
      <w:r>
        <w:rPr>
          <w:rStyle w:val="StringTok"/>
        </w:rPr>
        <w:t>"gdp_per_capita/Ireland"</w:t>
      </w:r>
      <w:r>
        <w:rPr>
          <w:rStyle w:val="OtherTok"/>
        </w:rPr>
        <w:t>,</w:t>
      </w:r>
      <w:r>
        <w:rPr>
          <w:rStyle w:val="StringTok"/>
        </w:rPr>
        <w:t>"gdp_per_capita/Isle of Man"</w:t>
      </w:r>
      <w:r>
        <w:rPr>
          <w:rStyle w:val="OtherTok"/>
        </w:rPr>
        <w:t>,</w:t>
      </w:r>
      <w:r>
        <w:rPr>
          <w:rStyle w:val="StringTok"/>
        </w:rPr>
        <w:t>"gdp_per_capita/Israel"</w:t>
      </w:r>
      <w:r>
        <w:rPr>
          <w:rStyle w:val="OtherTok"/>
        </w:rPr>
        <w:t>,</w:t>
      </w:r>
      <w:r>
        <w:rPr>
          <w:rStyle w:val="StringTok"/>
        </w:rPr>
        <w:t>"gdp_per_capita/Italy"</w:t>
      </w:r>
      <w:r>
        <w:rPr>
          <w:rStyle w:val="OtherTok"/>
        </w:rPr>
        <w:t>,</w:t>
      </w:r>
      <w:r>
        <w:rPr>
          <w:rStyle w:val="StringTok"/>
        </w:rPr>
        <w:t>"gdp_per_capita/Jamaica"</w:t>
      </w:r>
      <w:r>
        <w:rPr>
          <w:rStyle w:val="OtherTok"/>
        </w:rPr>
        <w:t>,</w:t>
      </w:r>
      <w:r>
        <w:rPr>
          <w:rStyle w:val="StringTok"/>
        </w:rPr>
        <w:t>"gdp_per_capita/Japan"</w:t>
      </w:r>
      <w:r>
        <w:rPr>
          <w:rStyle w:val="OtherTok"/>
        </w:rPr>
        <w:t>,</w:t>
      </w:r>
      <w:r>
        <w:rPr>
          <w:rStyle w:val="StringTok"/>
        </w:rPr>
        <w:t>"gdp_per_capita/Jersey"</w:t>
      </w:r>
      <w:r>
        <w:rPr>
          <w:rStyle w:val="OtherTok"/>
        </w:rPr>
        <w:t>,</w:t>
      </w:r>
      <w:r>
        <w:rPr>
          <w:rStyle w:val="StringTok"/>
        </w:rPr>
        <w:t>"gdp_per_capita/Jordan"</w:t>
      </w:r>
      <w:r>
        <w:rPr>
          <w:rStyle w:val="OtherTok"/>
        </w:rPr>
        <w:t>,</w:t>
      </w:r>
      <w:r>
        <w:rPr>
          <w:rStyle w:val="StringTok"/>
        </w:rPr>
        <w:t>"gdp_per_capita/Kazakhstan"</w:t>
      </w:r>
      <w:r>
        <w:rPr>
          <w:rStyle w:val="OtherTok"/>
        </w:rPr>
        <w:t>,</w:t>
      </w:r>
      <w:r>
        <w:rPr>
          <w:rStyle w:val="StringTok"/>
        </w:rPr>
        <w:t>"gdp_per_capita/Kenya"</w:t>
      </w:r>
      <w:r>
        <w:rPr>
          <w:rStyle w:val="OtherTok"/>
        </w:rPr>
        <w:t>,</w:t>
      </w:r>
      <w:r>
        <w:rPr>
          <w:rStyle w:val="StringTok"/>
        </w:rPr>
        <w:t>"gdp_per_capita/Kiribati"</w:t>
      </w:r>
      <w:r>
        <w:rPr>
          <w:rStyle w:val="OtherTok"/>
        </w:rPr>
        <w:t>,</w:t>
      </w:r>
      <w:r>
        <w:rPr>
          <w:rStyle w:val="StringTok"/>
        </w:rPr>
        <w:t>"gdp_per_capita/Kosovo"</w:t>
      </w:r>
      <w:r>
        <w:rPr>
          <w:rStyle w:val="OtherTok"/>
        </w:rPr>
        <w:t>,</w:t>
      </w:r>
      <w:r>
        <w:rPr>
          <w:rStyle w:val="StringTok"/>
        </w:rPr>
        <w:t>"gdp_per_capita/Kuwait"</w:t>
      </w:r>
      <w:r>
        <w:rPr>
          <w:rStyle w:val="OtherTok"/>
        </w:rPr>
        <w:t>,</w:t>
      </w:r>
      <w:r>
        <w:rPr>
          <w:rStyle w:val="StringTok"/>
        </w:rPr>
        <w:t>"gdp_per_capita/Kyrgyzstan"</w:t>
      </w:r>
      <w:r>
        <w:rPr>
          <w:rStyle w:val="OtherTok"/>
        </w:rPr>
        <w:t>,</w:t>
      </w:r>
      <w:r>
        <w:rPr>
          <w:rStyle w:val="StringTok"/>
        </w:rPr>
        <w:t>"gdp_per_capita/Laos"</w:t>
      </w:r>
      <w:r>
        <w:rPr>
          <w:rStyle w:val="OtherTok"/>
        </w:rPr>
        <w:t>,</w:t>
      </w:r>
      <w:r>
        <w:rPr>
          <w:rStyle w:val="StringTok"/>
        </w:rPr>
        <w:t>"gdp_per_capita/Latvia"</w:t>
      </w:r>
      <w:r>
        <w:rPr>
          <w:rStyle w:val="OtherTok"/>
        </w:rPr>
        <w:t>,</w:t>
      </w:r>
      <w:r>
        <w:rPr>
          <w:rStyle w:val="StringTok"/>
        </w:rPr>
        <w:t>"gdp_per_capita/Lebanon"</w:t>
      </w:r>
      <w:r>
        <w:rPr>
          <w:rStyle w:val="OtherTok"/>
        </w:rPr>
        <w:t>,</w:t>
      </w:r>
      <w:r>
        <w:rPr>
          <w:rStyle w:val="StringTok"/>
        </w:rPr>
        <w:t>"gdp_per_capita/Lesotho"</w:t>
      </w:r>
      <w:r>
        <w:rPr>
          <w:rStyle w:val="OtherTok"/>
        </w:rPr>
        <w:t>,</w:t>
      </w:r>
      <w:r>
        <w:rPr>
          <w:rStyle w:val="StringTok"/>
        </w:rPr>
        <w:t>"gdp_per_capita/Liberia"</w:t>
      </w:r>
      <w:r>
        <w:rPr>
          <w:rStyle w:val="OtherTok"/>
        </w:rPr>
        <w:t>,</w:t>
      </w:r>
      <w:r>
        <w:rPr>
          <w:rStyle w:val="StringTok"/>
        </w:rPr>
        <w:t>"gdp_per_capita/Libya"</w:t>
      </w:r>
      <w:r>
        <w:rPr>
          <w:rStyle w:val="OtherTok"/>
        </w:rPr>
        <w:t>,</w:t>
      </w:r>
      <w:r>
        <w:rPr>
          <w:rStyle w:val="StringTok"/>
        </w:rPr>
        <w:t>"gdp_per_capita/Liechtenstein"</w:t>
      </w:r>
      <w:r>
        <w:rPr>
          <w:rStyle w:val="OtherTok"/>
        </w:rPr>
        <w:t>,</w:t>
      </w:r>
      <w:r>
        <w:rPr>
          <w:rStyle w:val="StringTok"/>
        </w:rPr>
        <w:t>"gdp_per_capita/Lithuania"</w:t>
      </w:r>
      <w:r>
        <w:rPr>
          <w:rStyle w:val="OtherTok"/>
        </w:rPr>
        <w:t>,</w:t>
      </w:r>
      <w:r>
        <w:rPr>
          <w:rStyle w:val="StringTok"/>
        </w:rPr>
        <w:t>"gdp_per_capita/Low income"</w:t>
      </w:r>
      <w:r>
        <w:rPr>
          <w:rStyle w:val="OtherTok"/>
        </w:rPr>
        <w:t>,</w:t>
      </w:r>
      <w:r>
        <w:rPr>
          <w:rStyle w:val="StringTok"/>
        </w:rPr>
        <w:t>"</w:t>
      </w:r>
      <w:proofErr w:type="spellStart"/>
      <w:r>
        <w:rPr>
          <w:rStyle w:val="StringTok"/>
        </w:rPr>
        <w:t>gdp_per_capita</w:t>
      </w:r>
      <w:proofErr w:type="spellEnd"/>
      <w:r>
        <w:rPr>
          <w:rStyle w:val="StringTok"/>
        </w:rPr>
        <w:t>/Lower middle income"</w:t>
      </w:r>
      <w:r>
        <w:rPr>
          <w:rStyle w:val="OtherTok"/>
        </w:rPr>
        <w:t>,</w:t>
      </w:r>
      <w:r>
        <w:rPr>
          <w:rStyle w:val="StringTok"/>
        </w:rPr>
        <w:t>"gdp_per_capita/Luxembourg"</w:t>
      </w:r>
      <w:r>
        <w:rPr>
          <w:rStyle w:val="OtherTok"/>
        </w:rPr>
        <w:t>,</w:t>
      </w:r>
      <w:r>
        <w:rPr>
          <w:rStyle w:val="StringTok"/>
        </w:rPr>
        <w:t>"gdp_per_capita/Macao"</w:t>
      </w:r>
      <w:r>
        <w:rPr>
          <w:rStyle w:val="OtherTok"/>
        </w:rPr>
        <w:t>,</w:t>
      </w:r>
      <w:r>
        <w:rPr>
          <w:rStyle w:val="StringTok"/>
        </w:rPr>
        <w:t>"gdp_per_capita/Madagascar"</w:t>
      </w:r>
      <w:r>
        <w:rPr>
          <w:rStyle w:val="OtherTok"/>
        </w:rPr>
        <w:t>,</w:t>
      </w:r>
      <w:r>
        <w:rPr>
          <w:rStyle w:val="StringTok"/>
        </w:rPr>
        <w:t>"gdp_per_capita/Malawi"</w:t>
      </w:r>
      <w:r>
        <w:rPr>
          <w:rStyle w:val="OtherTok"/>
        </w:rPr>
        <w:t>,</w:t>
      </w:r>
      <w:r>
        <w:rPr>
          <w:rStyle w:val="StringTok"/>
        </w:rPr>
        <w:t>"gdp_per_capita/Malaysia"</w:t>
      </w:r>
      <w:r>
        <w:rPr>
          <w:rStyle w:val="OtherTok"/>
        </w:rPr>
        <w:t>,</w:t>
      </w:r>
      <w:r>
        <w:rPr>
          <w:rStyle w:val="StringTok"/>
        </w:rPr>
        <w:t>"gdp_per_capita/Maldives"</w:t>
      </w:r>
      <w:r>
        <w:rPr>
          <w:rStyle w:val="OtherTok"/>
        </w:rPr>
        <w:t>,</w:t>
      </w:r>
      <w:r>
        <w:rPr>
          <w:rStyle w:val="StringTok"/>
        </w:rPr>
        <w:t>"gdp_per_capita/Mali"</w:t>
      </w:r>
      <w:r>
        <w:rPr>
          <w:rStyle w:val="OtherTok"/>
        </w:rPr>
        <w:t>,</w:t>
      </w:r>
      <w:r>
        <w:rPr>
          <w:rStyle w:val="StringTok"/>
        </w:rPr>
        <w:t>"gdp_per_capita/Malta"</w:t>
      </w:r>
      <w:r>
        <w:rPr>
          <w:rStyle w:val="OtherTok"/>
        </w:rPr>
        <w:t>,</w:t>
      </w:r>
      <w:r>
        <w:rPr>
          <w:rStyle w:val="StringTok"/>
        </w:rPr>
        <w:t>"gdp_per_capita/Marshall Islands"</w:t>
      </w:r>
      <w:r>
        <w:rPr>
          <w:rStyle w:val="OtherTok"/>
        </w:rPr>
        <w:t>,</w:t>
      </w:r>
      <w:r>
        <w:rPr>
          <w:rStyle w:val="StringTok"/>
        </w:rPr>
        <w:t>"gdp_per_capita/Mauritania"</w:t>
      </w:r>
      <w:r>
        <w:rPr>
          <w:rStyle w:val="OtherTok"/>
        </w:rPr>
        <w:t>,</w:t>
      </w:r>
      <w:r>
        <w:rPr>
          <w:rStyle w:val="StringTok"/>
        </w:rPr>
        <w:t>"gdp_per_capita/Mauritius"</w:t>
      </w:r>
      <w:r>
        <w:rPr>
          <w:rStyle w:val="OtherTok"/>
        </w:rPr>
        <w:t>,</w:t>
      </w:r>
      <w:r>
        <w:rPr>
          <w:rStyle w:val="StringTok"/>
        </w:rPr>
        <w:t>"gdp_per_capita/Mexico"</w:t>
      </w:r>
      <w:r>
        <w:rPr>
          <w:rStyle w:val="OtherTok"/>
        </w:rPr>
        <w:t>,</w:t>
      </w:r>
      <w:r>
        <w:rPr>
          <w:rStyle w:val="StringTok"/>
        </w:rPr>
        <w:t>"gdp_per_capita/Micronesia (country)"</w:t>
      </w:r>
      <w:r>
        <w:rPr>
          <w:rStyle w:val="OtherTok"/>
        </w:rPr>
        <w:t>,</w:t>
      </w:r>
      <w:r>
        <w:rPr>
          <w:rStyle w:val="StringTok"/>
        </w:rPr>
        <w:t>"gdp_per_capita/Moldova"</w:t>
      </w:r>
      <w:r>
        <w:rPr>
          <w:rStyle w:val="OtherTok"/>
        </w:rPr>
        <w:t>,</w:t>
      </w:r>
      <w:r>
        <w:rPr>
          <w:rStyle w:val="StringTok"/>
        </w:rPr>
        <w:t>"gdp_per_capita/Monaco"</w:t>
      </w:r>
      <w:r>
        <w:rPr>
          <w:rStyle w:val="OtherTok"/>
        </w:rPr>
        <w:t>,</w:t>
      </w:r>
      <w:r>
        <w:rPr>
          <w:rStyle w:val="StringTok"/>
        </w:rPr>
        <w:t>"gdp_per_capita/M</w:t>
      </w:r>
      <w:r>
        <w:rPr>
          <w:rStyle w:val="StringTok"/>
        </w:rPr>
        <w:lastRenderedPageBreak/>
        <w:t>ongolia"</w:t>
      </w:r>
      <w:r>
        <w:rPr>
          <w:rStyle w:val="OtherTok"/>
        </w:rPr>
        <w:t>,</w:t>
      </w:r>
      <w:r>
        <w:rPr>
          <w:rStyle w:val="StringTok"/>
        </w:rPr>
        <w:t>"gdp_per_capita/Montenegro"</w:t>
      </w:r>
      <w:r>
        <w:rPr>
          <w:rStyle w:val="OtherTok"/>
        </w:rPr>
        <w:t>,</w:t>
      </w:r>
      <w:r>
        <w:rPr>
          <w:rStyle w:val="StringTok"/>
        </w:rPr>
        <w:t>"gdp_per_capita/Montserrat"</w:t>
      </w:r>
      <w:r>
        <w:rPr>
          <w:rStyle w:val="OtherTok"/>
        </w:rPr>
        <w:t>,</w:t>
      </w:r>
      <w:r>
        <w:rPr>
          <w:rStyle w:val="StringTok"/>
        </w:rPr>
        <w:t>"gdp_per_capita/Morocco"</w:t>
      </w:r>
      <w:r>
        <w:rPr>
          <w:rStyle w:val="OtherTok"/>
        </w:rPr>
        <w:t>,</w:t>
      </w:r>
      <w:r>
        <w:rPr>
          <w:rStyle w:val="StringTok"/>
        </w:rPr>
        <w:t>"gdp_per_capita/Mozambique"</w:t>
      </w:r>
      <w:r>
        <w:rPr>
          <w:rStyle w:val="OtherTok"/>
        </w:rPr>
        <w:t>,</w:t>
      </w:r>
      <w:r>
        <w:rPr>
          <w:rStyle w:val="StringTok"/>
        </w:rPr>
        <w:t>"gdp_per_capita/Myanmar"</w:t>
      </w:r>
      <w:r>
        <w:rPr>
          <w:rStyle w:val="OtherTok"/>
        </w:rPr>
        <w:t>,</w:t>
      </w:r>
      <w:r>
        <w:rPr>
          <w:rStyle w:val="StringTok"/>
        </w:rPr>
        <w:t>"gdp_per_capita/Namibia"</w:t>
      </w:r>
      <w:r>
        <w:rPr>
          <w:rStyle w:val="OtherTok"/>
        </w:rPr>
        <w:t>,</w:t>
      </w:r>
      <w:r>
        <w:rPr>
          <w:rStyle w:val="StringTok"/>
        </w:rPr>
        <w:t>"gdp_per_capita/Nauru"</w:t>
      </w:r>
      <w:r>
        <w:rPr>
          <w:rStyle w:val="OtherTok"/>
        </w:rPr>
        <w:t>,</w:t>
      </w:r>
      <w:r>
        <w:rPr>
          <w:rStyle w:val="StringTok"/>
        </w:rPr>
        <w:t>"gdp_per_capita/Nepal"</w:t>
      </w:r>
      <w:r>
        <w:rPr>
          <w:rStyle w:val="OtherTok"/>
        </w:rPr>
        <w:t>,</w:t>
      </w:r>
      <w:r>
        <w:rPr>
          <w:rStyle w:val="StringTok"/>
        </w:rPr>
        <w:t>"gdp_per_capita/Netherlands"</w:t>
      </w:r>
      <w:r>
        <w:rPr>
          <w:rStyle w:val="OtherTok"/>
        </w:rPr>
        <w:t>,</w:t>
      </w:r>
      <w:r>
        <w:rPr>
          <w:rStyle w:val="StringTok"/>
        </w:rPr>
        <w:t>"gdp_per_capita/New Caledonia"</w:t>
      </w:r>
      <w:r>
        <w:rPr>
          <w:rStyle w:val="OtherTok"/>
        </w:rPr>
        <w:t>,</w:t>
      </w:r>
      <w:r>
        <w:rPr>
          <w:rStyle w:val="StringTok"/>
        </w:rPr>
        <w:t>"</w:t>
      </w:r>
      <w:proofErr w:type="spellStart"/>
      <w:r>
        <w:rPr>
          <w:rStyle w:val="StringTok"/>
        </w:rPr>
        <w:t>gdp_per_capita</w:t>
      </w:r>
      <w:proofErr w:type="spellEnd"/>
      <w:r>
        <w:rPr>
          <w:rStyle w:val="StringTok"/>
        </w:rPr>
        <w:t>/New Zealand"</w:t>
      </w:r>
      <w:r>
        <w:rPr>
          <w:rStyle w:val="OtherTok"/>
        </w:rPr>
        <w:t>,</w:t>
      </w:r>
      <w:r>
        <w:rPr>
          <w:rStyle w:val="StringTok"/>
        </w:rPr>
        <w:t>"gdp_per_capita/Nicaragua"</w:t>
      </w:r>
      <w:r>
        <w:rPr>
          <w:rStyle w:val="OtherTok"/>
        </w:rPr>
        <w:t>,</w:t>
      </w:r>
      <w:r>
        <w:rPr>
          <w:rStyle w:val="StringTok"/>
        </w:rPr>
        <w:t>"gdp_per_capita/Niger"</w:t>
      </w:r>
      <w:r>
        <w:rPr>
          <w:rStyle w:val="OtherTok"/>
        </w:rPr>
        <w:t>,</w:t>
      </w:r>
      <w:r>
        <w:rPr>
          <w:rStyle w:val="StringTok"/>
        </w:rPr>
        <w:t>"gdp_per_capita/Nigeria"</w:t>
      </w:r>
      <w:r>
        <w:rPr>
          <w:rStyle w:val="OtherTok"/>
        </w:rPr>
        <w:t>,</w:t>
      </w:r>
      <w:r>
        <w:rPr>
          <w:rStyle w:val="StringTok"/>
        </w:rPr>
        <w:t>"gdp_per_capita/Niue"</w:t>
      </w:r>
      <w:r>
        <w:rPr>
          <w:rStyle w:val="OtherTok"/>
        </w:rPr>
        <w:t>,</w:t>
      </w:r>
      <w:r>
        <w:rPr>
          <w:rStyle w:val="StringTok"/>
        </w:rPr>
        <w:t>"gdp_per_capita/North America"</w:t>
      </w:r>
      <w:r>
        <w:rPr>
          <w:rStyle w:val="OtherTok"/>
        </w:rPr>
        <w:t>,</w:t>
      </w:r>
      <w:r>
        <w:rPr>
          <w:rStyle w:val="StringTok"/>
        </w:rPr>
        <w:t>"</w:t>
      </w:r>
      <w:proofErr w:type="spellStart"/>
      <w:r>
        <w:rPr>
          <w:rStyle w:val="StringTok"/>
        </w:rPr>
        <w:t>gdp_per_capita</w:t>
      </w:r>
      <w:proofErr w:type="spellEnd"/>
      <w:r>
        <w:rPr>
          <w:rStyle w:val="StringTok"/>
        </w:rPr>
        <w:t>/North Korea"</w:t>
      </w:r>
      <w:r>
        <w:rPr>
          <w:rStyle w:val="OtherTok"/>
        </w:rPr>
        <w:t>,</w:t>
      </w:r>
      <w:r>
        <w:rPr>
          <w:rStyle w:val="StringTok"/>
        </w:rPr>
        <w:t>"</w:t>
      </w:r>
      <w:proofErr w:type="spellStart"/>
      <w:r>
        <w:rPr>
          <w:rStyle w:val="StringTok"/>
        </w:rPr>
        <w:t>gdp_per_capita</w:t>
      </w:r>
      <w:proofErr w:type="spellEnd"/>
      <w:r>
        <w:rPr>
          <w:rStyle w:val="StringTok"/>
        </w:rPr>
        <w:t>/North Macedonia"</w:t>
      </w:r>
      <w:r>
        <w:rPr>
          <w:rStyle w:val="OtherTok"/>
        </w:rPr>
        <w:t>,</w:t>
      </w:r>
      <w:r>
        <w:rPr>
          <w:rStyle w:val="StringTok"/>
        </w:rPr>
        <w:t>"</w:t>
      </w:r>
      <w:proofErr w:type="spellStart"/>
      <w:r>
        <w:rPr>
          <w:rStyle w:val="StringTok"/>
        </w:rPr>
        <w:t>gdp_per_capita</w:t>
      </w:r>
      <w:proofErr w:type="spellEnd"/>
      <w:r>
        <w:rPr>
          <w:rStyle w:val="StringTok"/>
        </w:rPr>
        <w:t>/Northern Cyprus"</w:t>
      </w:r>
      <w:r>
        <w:rPr>
          <w:rStyle w:val="OtherTok"/>
        </w:rPr>
        <w:t>,</w:t>
      </w:r>
      <w:r>
        <w:rPr>
          <w:rStyle w:val="StringTok"/>
        </w:rPr>
        <w:t>"</w:t>
      </w:r>
      <w:proofErr w:type="spellStart"/>
      <w:r>
        <w:rPr>
          <w:rStyle w:val="StringTok"/>
        </w:rPr>
        <w:t>gdp_per_capita</w:t>
      </w:r>
      <w:proofErr w:type="spellEnd"/>
      <w:r>
        <w:rPr>
          <w:rStyle w:val="StringTok"/>
        </w:rPr>
        <w:t>/Northern Mariana Islands"</w:t>
      </w:r>
      <w:r>
        <w:rPr>
          <w:rStyle w:val="OtherTok"/>
        </w:rPr>
        <w:t>,</w:t>
      </w:r>
      <w:r>
        <w:rPr>
          <w:rStyle w:val="StringTok"/>
        </w:rPr>
        <w:t>"gdp_per_capita/Norway"</w:t>
      </w:r>
      <w:r>
        <w:rPr>
          <w:rStyle w:val="OtherTok"/>
        </w:rPr>
        <w:t>,</w:t>
      </w:r>
      <w:r>
        <w:rPr>
          <w:rStyle w:val="StringTok"/>
        </w:rPr>
        <w:t>"gdp_per_capita/Oceania"</w:t>
      </w:r>
      <w:r>
        <w:rPr>
          <w:rStyle w:val="OtherTok"/>
        </w:rPr>
        <w:t>,</w:t>
      </w:r>
      <w:r>
        <w:rPr>
          <w:rStyle w:val="StringTok"/>
        </w:rPr>
        <w:t>"gdp_per_capita/Oman"</w:t>
      </w:r>
      <w:r>
        <w:rPr>
          <w:rStyle w:val="OtherTok"/>
        </w:rPr>
        <w:t>,</w:t>
      </w:r>
      <w:r>
        <w:rPr>
          <w:rStyle w:val="StringTok"/>
        </w:rPr>
        <w:t>"gdp_per_capita/Pakistan"</w:t>
      </w:r>
      <w:r>
        <w:rPr>
          <w:rStyle w:val="OtherTok"/>
        </w:rPr>
        <w:t>,</w:t>
      </w:r>
      <w:r>
        <w:rPr>
          <w:rStyle w:val="StringTok"/>
        </w:rPr>
        <w:t>"gdp_per_capita/Palau"</w:t>
      </w:r>
      <w:r>
        <w:rPr>
          <w:rStyle w:val="OtherTok"/>
        </w:rPr>
        <w:t>,</w:t>
      </w:r>
      <w:r>
        <w:rPr>
          <w:rStyle w:val="StringTok"/>
        </w:rPr>
        <w:t>"gdp_per_capita/Palestine"</w:t>
      </w:r>
      <w:r>
        <w:rPr>
          <w:rStyle w:val="OtherTok"/>
        </w:rPr>
        <w:t>,</w:t>
      </w:r>
      <w:r>
        <w:rPr>
          <w:rStyle w:val="StringTok"/>
        </w:rPr>
        <w:t>"gdp_per_capita/Panama"</w:t>
      </w:r>
      <w:r>
        <w:rPr>
          <w:rStyle w:val="OtherTok"/>
        </w:rPr>
        <w:t>,</w:t>
      </w:r>
      <w:r>
        <w:rPr>
          <w:rStyle w:val="StringTok"/>
        </w:rPr>
        <w:t>"gdp_per_capita/Papua New Guinea"</w:t>
      </w:r>
      <w:r>
        <w:rPr>
          <w:rStyle w:val="OtherTok"/>
        </w:rPr>
        <w:t>,</w:t>
      </w:r>
      <w:r>
        <w:rPr>
          <w:rStyle w:val="StringTok"/>
        </w:rPr>
        <w:t>"gdp_per_capita/Paraguay"</w:t>
      </w:r>
      <w:r>
        <w:rPr>
          <w:rStyle w:val="OtherTok"/>
        </w:rPr>
        <w:t>,</w:t>
      </w:r>
      <w:r>
        <w:rPr>
          <w:rStyle w:val="StringTok"/>
        </w:rPr>
        <w:t>"gdp_per_capita/Peru"</w:t>
      </w:r>
      <w:r>
        <w:rPr>
          <w:rStyle w:val="OtherTok"/>
        </w:rPr>
        <w:t>,</w:t>
      </w:r>
      <w:r>
        <w:rPr>
          <w:rStyle w:val="StringTok"/>
        </w:rPr>
        <w:t>"gdp_per_capita/Philippines"</w:t>
      </w:r>
      <w:r>
        <w:rPr>
          <w:rStyle w:val="OtherTok"/>
        </w:rPr>
        <w:t>,</w:t>
      </w:r>
      <w:r>
        <w:rPr>
          <w:rStyle w:val="StringTok"/>
        </w:rPr>
        <w:t>"gdp_per_capita/Pitcairn"</w:t>
      </w:r>
      <w:r>
        <w:rPr>
          <w:rStyle w:val="OtherTok"/>
        </w:rPr>
        <w:t>,</w:t>
      </w:r>
      <w:r>
        <w:rPr>
          <w:rStyle w:val="StringTok"/>
        </w:rPr>
        <w:t>"gdp_per_capita/Poland"</w:t>
      </w:r>
      <w:r>
        <w:rPr>
          <w:rStyle w:val="OtherTok"/>
        </w:rPr>
        <w:t>,</w:t>
      </w:r>
      <w:r>
        <w:rPr>
          <w:rStyle w:val="StringTok"/>
        </w:rPr>
        <w:t>"gdp_per_capita/Portugal"</w:t>
      </w:r>
      <w:r>
        <w:rPr>
          <w:rStyle w:val="OtherTok"/>
        </w:rPr>
        <w:t>,</w:t>
      </w:r>
      <w:r>
        <w:rPr>
          <w:rStyle w:val="StringTok"/>
        </w:rPr>
        <w:t>"gdp_per_capita/Puerto Rico"</w:t>
      </w:r>
      <w:r>
        <w:rPr>
          <w:rStyle w:val="OtherTok"/>
        </w:rPr>
        <w:t>,</w:t>
      </w:r>
      <w:r>
        <w:rPr>
          <w:rStyle w:val="StringTok"/>
        </w:rPr>
        <w:t>"gdp_per_capita/Qatar"</w:t>
      </w:r>
      <w:r>
        <w:rPr>
          <w:rStyle w:val="OtherTok"/>
        </w:rPr>
        <w:t>,</w:t>
      </w:r>
      <w:r>
        <w:rPr>
          <w:rStyle w:val="StringTok"/>
        </w:rPr>
        <w:t>"gdp_per_capita/Romania"</w:t>
      </w:r>
      <w:r>
        <w:rPr>
          <w:rStyle w:val="OtherTok"/>
        </w:rPr>
        <w:t>,</w:t>
      </w:r>
      <w:r>
        <w:rPr>
          <w:rStyle w:val="StringTok"/>
        </w:rPr>
        <w:t>"gdp_per_capita/Russia"</w:t>
      </w:r>
      <w:r>
        <w:rPr>
          <w:rStyle w:val="OtherTok"/>
        </w:rPr>
        <w:t>,</w:t>
      </w:r>
      <w:r>
        <w:rPr>
          <w:rStyle w:val="StringTok"/>
        </w:rPr>
        <w:t>"gdp_per_capita/Rwanda"</w:t>
      </w:r>
      <w:r>
        <w:rPr>
          <w:rStyle w:val="OtherTok"/>
        </w:rPr>
        <w:t>,</w:t>
      </w:r>
      <w:r>
        <w:rPr>
          <w:rStyle w:val="StringTok"/>
        </w:rPr>
        <w:t>"gdp_per_capita/Saint Helena"</w:t>
      </w:r>
      <w:r>
        <w:rPr>
          <w:rStyle w:val="OtherTok"/>
        </w:rPr>
        <w:t>,</w:t>
      </w:r>
      <w:r>
        <w:rPr>
          <w:rStyle w:val="StringTok"/>
        </w:rPr>
        <w:t>"</w:t>
      </w:r>
      <w:proofErr w:type="spellStart"/>
      <w:r>
        <w:rPr>
          <w:rStyle w:val="StringTok"/>
        </w:rPr>
        <w:t>gdp_per_capita</w:t>
      </w:r>
      <w:proofErr w:type="spellEnd"/>
      <w:r>
        <w:rPr>
          <w:rStyle w:val="StringTok"/>
        </w:rPr>
        <w:t>/Saint Kitts and Nevis"</w:t>
      </w:r>
      <w:r>
        <w:rPr>
          <w:rStyle w:val="OtherTok"/>
        </w:rPr>
        <w:t>,</w:t>
      </w:r>
      <w:r>
        <w:rPr>
          <w:rStyle w:val="StringTok"/>
        </w:rPr>
        <w:t>"</w:t>
      </w:r>
      <w:proofErr w:type="spellStart"/>
      <w:r>
        <w:rPr>
          <w:rStyle w:val="StringTok"/>
        </w:rPr>
        <w:t>gdp_per_capita</w:t>
      </w:r>
      <w:proofErr w:type="spellEnd"/>
      <w:r>
        <w:rPr>
          <w:rStyle w:val="StringTok"/>
        </w:rPr>
        <w:t>/Saint Lucia"</w:t>
      </w:r>
      <w:r>
        <w:rPr>
          <w:rStyle w:val="OtherTok"/>
        </w:rPr>
        <w:t>,</w:t>
      </w:r>
      <w:r>
        <w:rPr>
          <w:rStyle w:val="StringTok"/>
        </w:rPr>
        <w:t>"</w:t>
      </w:r>
      <w:proofErr w:type="spellStart"/>
      <w:r>
        <w:rPr>
          <w:rStyle w:val="StringTok"/>
        </w:rPr>
        <w:t>gdp_per_capita</w:t>
      </w:r>
      <w:proofErr w:type="spellEnd"/>
      <w:r>
        <w:rPr>
          <w:rStyle w:val="StringTok"/>
        </w:rPr>
        <w:t>/Saint Pierre and Miquelon"</w:t>
      </w:r>
      <w:r>
        <w:rPr>
          <w:rStyle w:val="OtherTok"/>
        </w:rPr>
        <w:t>,</w:t>
      </w:r>
      <w:r>
        <w:rPr>
          <w:rStyle w:val="StringTok"/>
        </w:rPr>
        <w:t>"</w:t>
      </w:r>
      <w:proofErr w:type="spellStart"/>
      <w:r>
        <w:rPr>
          <w:rStyle w:val="StringTok"/>
        </w:rPr>
        <w:t>gdp_per_capita</w:t>
      </w:r>
      <w:proofErr w:type="spellEnd"/>
      <w:r>
        <w:rPr>
          <w:rStyle w:val="StringTok"/>
        </w:rPr>
        <w:t>/Saint Vincent and the Grenadines"</w:t>
      </w:r>
      <w:r>
        <w:rPr>
          <w:rStyle w:val="OtherTok"/>
        </w:rPr>
        <w:t>,</w:t>
      </w:r>
      <w:r>
        <w:rPr>
          <w:rStyle w:val="StringTok"/>
        </w:rPr>
        <w:t>"</w:t>
      </w:r>
      <w:proofErr w:type="spellStart"/>
      <w:r>
        <w:rPr>
          <w:rStyle w:val="StringTok"/>
        </w:rPr>
        <w:t>gdp_per_capita</w:t>
      </w:r>
      <w:proofErr w:type="spellEnd"/>
      <w:r>
        <w:rPr>
          <w:rStyle w:val="StringTok"/>
        </w:rPr>
        <w:t>/Samoa"</w:t>
      </w:r>
      <w:r>
        <w:rPr>
          <w:rStyle w:val="OtherTok"/>
        </w:rPr>
        <w:t>,</w:t>
      </w:r>
      <w:r>
        <w:rPr>
          <w:rStyle w:val="StringTok"/>
        </w:rPr>
        <w:t>"</w:t>
      </w:r>
      <w:proofErr w:type="spellStart"/>
      <w:r>
        <w:rPr>
          <w:rStyle w:val="StringTok"/>
        </w:rPr>
        <w:t>gdp_per_capita</w:t>
      </w:r>
      <w:proofErr w:type="spellEnd"/>
      <w:r>
        <w:rPr>
          <w:rStyle w:val="StringTok"/>
        </w:rPr>
        <w:t>/San Marino"</w:t>
      </w:r>
      <w:r>
        <w:rPr>
          <w:rStyle w:val="OtherTok"/>
        </w:rPr>
        <w:t>,</w:t>
      </w:r>
      <w:r>
        <w:rPr>
          <w:rStyle w:val="StringTok"/>
        </w:rPr>
        <w:t>"</w:t>
      </w:r>
      <w:proofErr w:type="spellStart"/>
      <w:r>
        <w:rPr>
          <w:rStyle w:val="StringTok"/>
        </w:rPr>
        <w:t>gdp_per_capita</w:t>
      </w:r>
      <w:proofErr w:type="spellEnd"/>
      <w:r>
        <w:rPr>
          <w:rStyle w:val="StringTok"/>
        </w:rPr>
        <w:t>/Sao Tome and Principe"</w:t>
      </w:r>
      <w:r>
        <w:rPr>
          <w:rStyle w:val="OtherTok"/>
        </w:rPr>
        <w:t>,</w:t>
      </w:r>
      <w:r>
        <w:rPr>
          <w:rStyle w:val="StringTok"/>
        </w:rPr>
        <w:t>"</w:t>
      </w:r>
      <w:proofErr w:type="spellStart"/>
      <w:r>
        <w:rPr>
          <w:rStyle w:val="StringTok"/>
        </w:rPr>
        <w:t>gdp_per_capita</w:t>
      </w:r>
      <w:proofErr w:type="spellEnd"/>
      <w:r>
        <w:rPr>
          <w:rStyle w:val="StringTok"/>
        </w:rPr>
        <w:t>/Saudi Arabia"</w:t>
      </w:r>
      <w:r>
        <w:rPr>
          <w:rStyle w:val="OtherTok"/>
        </w:rPr>
        <w:t>,</w:t>
      </w:r>
      <w:r>
        <w:rPr>
          <w:rStyle w:val="StringTok"/>
        </w:rPr>
        <w:t>"gdp_per_capita/Senegal"</w:t>
      </w:r>
      <w:r>
        <w:rPr>
          <w:rStyle w:val="OtherTok"/>
        </w:rPr>
        <w:t>,</w:t>
      </w:r>
      <w:r>
        <w:rPr>
          <w:rStyle w:val="StringTok"/>
        </w:rPr>
        <w:t>"gdp_per_capita/Serbia"</w:t>
      </w:r>
      <w:r>
        <w:rPr>
          <w:rStyle w:val="OtherTok"/>
        </w:rPr>
        <w:t>,</w:t>
      </w:r>
      <w:r>
        <w:rPr>
          <w:rStyle w:val="StringTok"/>
        </w:rPr>
        <w:t>"gdp_per_capita/Seychelles"</w:t>
      </w:r>
      <w:r>
        <w:rPr>
          <w:rStyle w:val="OtherTok"/>
        </w:rPr>
        <w:t>,</w:t>
      </w:r>
      <w:r>
        <w:rPr>
          <w:rStyle w:val="StringTok"/>
        </w:rPr>
        <w:t>"gdp_per_capita/Sierra Leone"</w:t>
      </w:r>
      <w:r>
        <w:rPr>
          <w:rStyle w:val="OtherTok"/>
        </w:rPr>
        <w:t>,</w:t>
      </w:r>
      <w:r>
        <w:rPr>
          <w:rStyle w:val="StringTok"/>
        </w:rPr>
        <w:t>"</w:t>
      </w:r>
      <w:proofErr w:type="spellStart"/>
      <w:r>
        <w:rPr>
          <w:rStyle w:val="StringTok"/>
        </w:rPr>
        <w:t>gdp_per_capita</w:t>
      </w:r>
      <w:proofErr w:type="spellEnd"/>
      <w:r>
        <w:rPr>
          <w:rStyle w:val="StringTok"/>
        </w:rPr>
        <w:t>/Singapore"</w:t>
      </w:r>
      <w:r>
        <w:rPr>
          <w:rStyle w:val="OtherTok"/>
        </w:rPr>
        <w:t>,</w:t>
      </w:r>
      <w:r>
        <w:rPr>
          <w:rStyle w:val="StringTok"/>
        </w:rPr>
        <w:t>"</w:t>
      </w:r>
      <w:proofErr w:type="spellStart"/>
      <w:r>
        <w:rPr>
          <w:rStyle w:val="StringTok"/>
        </w:rPr>
        <w:t>gdp_per_capita</w:t>
      </w:r>
      <w:proofErr w:type="spellEnd"/>
      <w:r>
        <w:rPr>
          <w:rStyle w:val="StringTok"/>
        </w:rPr>
        <w:t>/Sint Maarten (Dutch part)"</w:t>
      </w:r>
      <w:r>
        <w:rPr>
          <w:rStyle w:val="OtherTok"/>
        </w:rPr>
        <w:t>,</w:t>
      </w:r>
      <w:r>
        <w:rPr>
          <w:rStyle w:val="StringTok"/>
        </w:rPr>
        <w:t>"gdp_per_capita/Slovakia"</w:t>
      </w:r>
      <w:r>
        <w:rPr>
          <w:rStyle w:val="OtherTok"/>
        </w:rPr>
        <w:t>,</w:t>
      </w:r>
      <w:r>
        <w:rPr>
          <w:rStyle w:val="StringTok"/>
        </w:rPr>
        <w:t>"gdp_per_capita/Slovenia"</w:t>
      </w:r>
      <w:r>
        <w:rPr>
          <w:rStyle w:val="OtherTok"/>
        </w:rPr>
        <w:t>,</w:t>
      </w:r>
      <w:r>
        <w:rPr>
          <w:rStyle w:val="StringTok"/>
        </w:rPr>
        <w:t>"gdp_per_capita/Solomon Islands"</w:t>
      </w:r>
      <w:r>
        <w:rPr>
          <w:rStyle w:val="OtherTok"/>
        </w:rPr>
        <w:t>,</w:t>
      </w:r>
      <w:r>
        <w:rPr>
          <w:rStyle w:val="StringTok"/>
        </w:rPr>
        <w:t>"</w:t>
      </w:r>
      <w:proofErr w:type="spellStart"/>
      <w:r>
        <w:rPr>
          <w:rStyle w:val="StringTok"/>
        </w:rPr>
        <w:t>gdp_per_capita</w:t>
      </w:r>
      <w:proofErr w:type="spellEnd"/>
      <w:r>
        <w:rPr>
          <w:rStyle w:val="StringTok"/>
        </w:rPr>
        <w:t>/Somalia"</w:t>
      </w:r>
      <w:r>
        <w:rPr>
          <w:rStyle w:val="OtherTok"/>
        </w:rPr>
        <w:t>,</w:t>
      </w:r>
      <w:r>
        <w:rPr>
          <w:rStyle w:val="StringTok"/>
        </w:rPr>
        <w:t>"</w:t>
      </w:r>
      <w:proofErr w:type="spellStart"/>
      <w:r>
        <w:rPr>
          <w:rStyle w:val="StringTok"/>
        </w:rPr>
        <w:t>gdp_per_capita</w:t>
      </w:r>
      <w:proofErr w:type="spellEnd"/>
      <w:r>
        <w:rPr>
          <w:rStyle w:val="StringTok"/>
        </w:rPr>
        <w:t>/South Africa"</w:t>
      </w:r>
      <w:r>
        <w:rPr>
          <w:rStyle w:val="OtherTok"/>
        </w:rPr>
        <w:t>,</w:t>
      </w:r>
      <w:r>
        <w:rPr>
          <w:rStyle w:val="StringTok"/>
        </w:rPr>
        <w:t>"</w:t>
      </w:r>
      <w:proofErr w:type="spellStart"/>
      <w:r>
        <w:rPr>
          <w:rStyle w:val="StringTok"/>
        </w:rPr>
        <w:t>gdp_per_capita</w:t>
      </w:r>
      <w:proofErr w:type="spellEnd"/>
      <w:r>
        <w:rPr>
          <w:rStyle w:val="StringTok"/>
        </w:rPr>
        <w:t>/South America"</w:t>
      </w:r>
      <w:r>
        <w:rPr>
          <w:rStyle w:val="OtherTok"/>
        </w:rPr>
        <w:t>,</w:t>
      </w:r>
      <w:r>
        <w:rPr>
          <w:rStyle w:val="StringTok"/>
        </w:rPr>
        <w:t>"</w:t>
      </w:r>
      <w:proofErr w:type="spellStart"/>
      <w:r>
        <w:rPr>
          <w:rStyle w:val="StringTok"/>
        </w:rPr>
        <w:t>gdp_per_capita</w:t>
      </w:r>
      <w:proofErr w:type="spellEnd"/>
      <w:r>
        <w:rPr>
          <w:rStyle w:val="StringTok"/>
        </w:rPr>
        <w:t>/South Korea"</w:t>
      </w:r>
      <w:r>
        <w:rPr>
          <w:rStyle w:val="OtherTok"/>
        </w:rPr>
        <w:t>,</w:t>
      </w:r>
      <w:r>
        <w:rPr>
          <w:rStyle w:val="StringTok"/>
        </w:rPr>
        <w:t>"</w:t>
      </w:r>
      <w:proofErr w:type="spellStart"/>
      <w:r>
        <w:rPr>
          <w:rStyle w:val="StringTok"/>
        </w:rPr>
        <w:t>gdp_per_capita</w:t>
      </w:r>
      <w:proofErr w:type="spellEnd"/>
      <w:r>
        <w:rPr>
          <w:rStyle w:val="StringTok"/>
        </w:rPr>
        <w:t>/South Sudan"</w:t>
      </w:r>
      <w:r>
        <w:rPr>
          <w:rStyle w:val="OtherTok"/>
        </w:rPr>
        <w:t>,</w:t>
      </w:r>
      <w:r>
        <w:rPr>
          <w:rStyle w:val="StringTok"/>
        </w:rPr>
        <w:t>"</w:t>
      </w:r>
      <w:proofErr w:type="spellStart"/>
      <w:r>
        <w:rPr>
          <w:rStyle w:val="StringTok"/>
        </w:rPr>
        <w:t>gdp_per_capita</w:t>
      </w:r>
      <w:proofErr w:type="spellEnd"/>
      <w:r>
        <w:rPr>
          <w:rStyle w:val="StringTok"/>
        </w:rPr>
        <w:t>/Spain"</w:t>
      </w:r>
      <w:r>
        <w:rPr>
          <w:rStyle w:val="OtherTok"/>
        </w:rPr>
        <w:t>,</w:t>
      </w:r>
      <w:r>
        <w:rPr>
          <w:rStyle w:val="StringTok"/>
        </w:rPr>
        <w:t>"</w:t>
      </w:r>
      <w:proofErr w:type="spellStart"/>
      <w:r>
        <w:rPr>
          <w:rStyle w:val="StringTok"/>
        </w:rPr>
        <w:t>gdp_per_capita</w:t>
      </w:r>
      <w:proofErr w:type="spellEnd"/>
      <w:r>
        <w:rPr>
          <w:rStyle w:val="StringTok"/>
        </w:rPr>
        <w:t>/Sri Lanka"</w:t>
      </w:r>
      <w:r>
        <w:rPr>
          <w:rStyle w:val="OtherTok"/>
        </w:rPr>
        <w:t>,</w:t>
      </w:r>
      <w:r>
        <w:rPr>
          <w:rStyle w:val="StringTok"/>
        </w:rPr>
        <w:t>"gdp_per_capita/Sudan"</w:t>
      </w:r>
      <w:r>
        <w:rPr>
          <w:rStyle w:val="OtherTok"/>
        </w:rPr>
        <w:t>,</w:t>
      </w:r>
      <w:r>
        <w:rPr>
          <w:rStyle w:val="StringTok"/>
        </w:rPr>
        <w:t>"gdp_per_capita/Suriname"</w:t>
      </w:r>
      <w:r>
        <w:rPr>
          <w:rStyle w:val="OtherTok"/>
        </w:rPr>
        <w:t>,</w:t>
      </w:r>
      <w:r>
        <w:rPr>
          <w:rStyle w:val="StringTok"/>
        </w:rPr>
        <w:t>"gdp_per_capita/Sweden"</w:t>
      </w:r>
      <w:r>
        <w:rPr>
          <w:rStyle w:val="OtherTok"/>
        </w:rPr>
        <w:t>,</w:t>
      </w:r>
      <w:r>
        <w:rPr>
          <w:rStyle w:val="StringTok"/>
        </w:rPr>
        <w:t>"gdp_per_capita/Switzerland"</w:t>
      </w:r>
      <w:r>
        <w:rPr>
          <w:rStyle w:val="OtherTok"/>
        </w:rPr>
        <w:t>,</w:t>
      </w:r>
      <w:r>
        <w:rPr>
          <w:rStyle w:val="StringTok"/>
        </w:rPr>
        <w:t>"gdp_per_capita/Syria"</w:t>
      </w:r>
      <w:r>
        <w:rPr>
          <w:rStyle w:val="OtherTok"/>
        </w:rPr>
        <w:t>,</w:t>
      </w:r>
      <w:r>
        <w:rPr>
          <w:rStyle w:val="StringTok"/>
        </w:rPr>
        <w:t>"gdp_per_capita/Taiwan"</w:t>
      </w:r>
      <w:r>
        <w:rPr>
          <w:rStyle w:val="OtherTok"/>
        </w:rPr>
        <w:t>,</w:t>
      </w:r>
      <w:r>
        <w:rPr>
          <w:rStyle w:val="StringTok"/>
        </w:rPr>
        <w:t>"gdp_per_capita/Tajikistan"</w:t>
      </w:r>
      <w:r>
        <w:rPr>
          <w:rStyle w:val="OtherTok"/>
        </w:rPr>
        <w:t>,</w:t>
      </w:r>
      <w:r>
        <w:rPr>
          <w:rStyle w:val="StringTok"/>
        </w:rPr>
        <w:t>"gdp_per_capita/Tanzania"</w:t>
      </w:r>
      <w:r>
        <w:rPr>
          <w:rStyle w:val="OtherTok"/>
        </w:rPr>
        <w:t>,</w:t>
      </w:r>
      <w:r>
        <w:rPr>
          <w:rStyle w:val="StringTok"/>
        </w:rPr>
        <w:t>"gdp_per_capita/Thailand"</w:t>
      </w:r>
      <w:r>
        <w:rPr>
          <w:rStyle w:val="OtherTok"/>
        </w:rPr>
        <w:t>,</w:t>
      </w:r>
      <w:r>
        <w:rPr>
          <w:rStyle w:val="StringTok"/>
        </w:rPr>
        <w:t>"gdp_per_capita/Timor"</w:t>
      </w:r>
      <w:r>
        <w:rPr>
          <w:rStyle w:val="OtherTok"/>
        </w:rPr>
        <w:t>,</w:t>
      </w:r>
      <w:r>
        <w:rPr>
          <w:rStyle w:val="StringTok"/>
        </w:rPr>
        <w:t>"gdp_per_capita/Togo"</w:t>
      </w:r>
      <w:r>
        <w:rPr>
          <w:rStyle w:val="OtherTok"/>
        </w:rPr>
        <w:t>,</w:t>
      </w:r>
      <w:r>
        <w:rPr>
          <w:rStyle w:val="StringTok"/>
        </w:rPr>
        <w:t>"gdp_per_capita/Tokelau"</w:t>
      </w:r>
      <w:r>
        <w:rPr>
          <w:rStyle w:val="OtherTok"/>
        </w:rPr>
        <w:t>,</w:t>
      </w:r>
      <w:r>
        <w:rPr>
          <w:rStyle w:val="StringTok"/>
        </w:rPr>
        <w:t>"gdp_per_capita/Tonga"</w:t>
      </w:r>
      <w:r>
        <w:rPr>
          <w:rStyle w:val="OtherTok"/>
        </w:rPr>
        <w:t>,</w:t>
      </w:r>
      <w:r>
        <w:rPr>
          <w:rStyle w:val="StringTok"/>
        </w:rPr>
        <w:t>"gdp_per_capita/Trinidad and Tobago"</w:t>
      </w:r>
      <w:r>
        <w:rPr>
          <w:rStyle w:val="OtherTok"/>
        </w:rPr>
        <w:t>,</w:t>
      </w:r>
      <w:r>
        <w:rPr>
          <w:rStyle w:val="StringTok"/>
        </w:rPr>
        <w:t>"gdp_per_capita/Tunisia"</w:t>
      </w:r>
      <w:r>
        <w:rPr>
          <w:rStyle w:val="OtherTok"/>
        </w:rPr>
        <w:t>,</w:t>
      </w:r>
      <w:r>
        <w:rPr>
          <w:rStyle w:val="StringTok"/>
        </w:rPr>
        <w:t>"gdp_per_capita/Turkey"</w:t>
      </w:r>
      <w:r>
        <w:rPr>
          <w:rStyle w:val="OtherTok"/>
        </w:rPr>
        <w:t>,</w:t>
      </w:r>
      <w:r>
        <w:rPr>
          <w:rStyle w:val="StringTok"/>
        </w:rPr>
        <w:t>"gdp_per_capita/Turkmenistan"</w:t>
      </w:r>
      <w:r>
        <w:rPr>
          <w:rStyle w:val="OtherTok"/>
        </w:rPr>
        <w:t>,</w:t>
      </w:r>
      <w:r>
        <w:rPr>
          <w:rStyle w:val="StringTok"/>
        </w:rPr>
        <w:t xml:space="preserve">"gdp_per_capita/Turks </w:t>
      </w:r>
      <w:proofErr w:type="spellStart"/>
      <w:r>
        <w:rPr>
          <w:rStyle w:val="StringTok"/>
        </w:rPr>
        <w:t>and</w:t>
      </w:r>
      <w:proofErr w:type="spellEnd"/>
      <w:r>
        <w:rPr>
          <w:rStyle w:val="StringTok"/>
        </w:rPr>
        <w:t xml:space="preserve"> Caicos Islands"</w:t>
      </w:r>
      <w:r>
        <w:rPr>
          <w:rStyle w:val="OtherTok"/>
        </w:rPr>
        <w:t>,</w:t>
      </w:r>
      <w:r>
        <w:rPr>
          <w:rStyle w:val="StringTok"/>
        </w:rPr>
        <w:t>"gdp_per_capita/Tuvalu"</w:t>
      </w:r>
      <w:r>
        <w:rPr>
          <w:rStyle w:val="OtherTok"/>
        </w:rPr>
        <w:t>,</w:t>
      </w:r>
      <w:r>
        <w:rPr>
          <w:rStyle w:val="StringTok"/>
        </w:rPr>
        <w:t>"gdp_per_capita/Uganda"</w:t>
      </w:r>
      <w:r>
        <w:rPr>
          <w:rStyle w:val="OtherTok"/>
        </w:rPr>
        <w:t>,</w:t>
      </w:r>
      <w:r>
        <w:rPr>
          <w:rStyle w:val="StringTok"/>
        </w:rPr>
        <w:t>"gdp_per_capita/Ukraine"</w:t>
      </w:r>
      <w:r>
        <w:rPr>
          <w:rStyle w:val="OtherTok"/>
        </w:rPr>
        <w:t>,</w:t>
      </w:r>
      <w:r>
        <w:rPr>
          <w:rStyle w:val="StringTok"/>
        </w:rPr>
        <w:t>"gdp_per_capita/United Arab Emirates"</w:t>
      </w:r>
      <w:r>
        <w:rPr>
          <w:rStyle w:val="OtherTok"/>
        </w:rPr>
        <w:t>,</w:t>
      </w:r>
      <w:r>
        <w:rPr>
          <w:rStyle w:val="StringTok"/>
        </w:rPr>
        <w:t>"</w:t>
      </w:r>
      <w:proofErr w:type="spellStart"/>
      <w:r>
        <w:rPr>
          <w:rStyle w:val="StringTok"/>
        </w:rPr>
        <w:t>gdp_per_capita</w:t>
      </w:r>
      <w:proofErr w:type="spellEnd"/>
      <w:r>
        <w:rPr>
          <w:rStyle w:val="StringTok"/>
        </w:rPr>
        <w:t>/United Kingdom"</w:t>
      </w:r>
      <w:r>
        <w:rPr>
          <w:rStyle w:val="OtherTok"/>
        </w:rPr>
        <w:t>,</w:t>
      </w:r>
      <w:r>
        <w:rPr>
          <w:rStyle w:val="StringTok"/>
        </w:rPr>
        <w:t>"</w:t>
      </w:r>
      <w:proofErr w:type="spellStart"/>
      <w:r>
        <w:rPr>
          <w:rStyle w:val="StringTok"/>
        </w:rPr>
        <w:t>gdp_per_capita</w:t>
      </w:r>
      <w:proofErr w:type="spellEnd"/>
      <w:r>
        <w:rPr>
          <w:rStyle w:val="StringTok"/>
        </w:rPr>
        <w:t>/United States"</w:t>
      </w:r>
      <w:r>
        <w:rPr>
          <w:rStyle w:val="OtherTok"/>
        </w:rPr>
        <w:t>,</w:t>
      </w:r>
      <w:r>
        <w:rPr>
          <w:rStyle w:val="StringTok"/>
        </w:rPr>
        <w:t>"</w:t>
      </w:r>
      <w:proofErr w:type="spellStart"/>
      <w:r>
        <w:rPr>
          <w:rStyle w:val="StringTok"/>
        </w:rPr>
        <w:t>gdp_per_capita</w:t>
      </w:r>
      <w:proofErr w:type="spellEnd"/>
      <w:r>
        <w:rPr>
          <w:rStyle w:val="StringTok"/>
        </w:rPr>
        <w:t>/United States Virgin Islands"</w:t>
      </w:r>
      <w:r>
        <w:rPr>
          <w:rStyle w:val="OtherTok"/>
        </w:rPr>
        <w:t>,</w:t>
      </w:r>
      <w:r>
        <w:rPr>
          <w:rStyle w:val="StringTok"/>
        </w:rPr>
        <w:t>"</w:t>
      </w:r>
      <w:proofErr w:type="spellStart"/>
      <w:r>
        <w:rPr>
          <w:rStyle w:val="StringTok"/>
        </w:rPr>
        <w:t>gdp_per_capita</w:t>
      </w:r>
      <w:proofErr w:type="spellEnd"/>
      <w:r>
        <w:rPr>
          <w:rStyle w:val="StringTok"/>
        </w:rPr>
        <w:t>/Upper middle income"</w:t>
      </w:r>
      <w:r>
        <w:rPr>
          <w:rStyle w:val="OtherTok"/>
        </w:rPr>
        <w:t>,</w:t>
      </w:r>
      <w:r>
        <w:rPr>
          <w:rStyle w:val="StringTok"/>
        </w:rPr>
        <w:t>"gdp_per_capita/Uruguay"</w:t>
      </w:r>
      <w:r>
        <w:rPr>
          <w:rStyle w:val="OtherTok"/>
        </w:rPr>
        <w:t>,</w:t>
      </w:r>
      <w:r>
        <w:rPr>
          <w:rStyle w:val="StringTok"/>
        </w:rPr>
        <w:t>"gdp_per_capita/Uzbekistan"</w:t>
      </w:r>
      <w:r>
        <w:rPr>
          <w:rStyle w:val="OtherTok"/>
        </w:rPr>
        <w:t>,</w:t>
      </w:r>
      <w:r>
        <w:rPr>
          <w:rStyle w:val="StringTok"/>
        </w:rPr>
        <w:t>"gdp_per_capita/Vanuatu"</w:t>
      </w:r>
      <w:r>
        <w:rPr>
          <w:rStyle w:val="OtherTok"/>
        </w:rPr>
        <w:t>,</w:t>
      </w:r>
      <w:r>
        <w:rPr>
          <w:rStyle w:val="StringTok"/>
        </w:rPr>
        <w:t>"gdp_per_capita/Vatican"</w:t>
      </w:r>
      <w:r>
        <w:rPr>
          <w:rStyle w:val="OtherTok"/>
        </w:rPr>
        <w:t>,</w:t>
      </w:r>
      <w:r>
        <w:rPr>
          <w:rStyle w:val="StringTok"/>
        </w:rPr>
        <w:t>"gdp_per_capita/Venezuela"</w:t>
      </w:r>
      <w:r>
        <w:rPr>
          <w:rStyle w:val="OtherTok"/>
        </w:rPr>
        <w:t>,</w:t>
      </w:r>
      <w:r>
        <w:rPr>
          <w:rStyle w:val="StringTok"/>
        </w:rPr>
        <w:t>"gdp_per_capita/Vietnam"</w:t>
      </w:r>
      <w:r>
        <w:rPr>
          <w:rStyle w:val="OtherTok"/>
        </w:rPr>
        <w:t>,</w:t>
      </w:r>
      <w:r>
        <w:rPr>
          <w:rStyle w:val="StringTok"/>
        </w:rPr>
        <w:t>"gdp_per_capita/Wallis and Futuna"</w:t>
      </w:r>
      <w:r>
        <w:rPr>
          <w:rStyle w:val="OtherTok"/>
        </w:rPr>
        <w:t>,</w:t>
      </w:r>
      <w:r>
        <w:rPr>
          <w:rStyle w:val="StringTok"/>
        </w:rPr>
        <w:t>"</w:t>
      </w:r>
      <w:proofErr w:type="spellStart"/>
      <w:r>
        <w:rPr>
          <w:rStyle w:val="StringTok"/>
        </w:rPr>
        <w:t>gdp_per_capita</w:t>
      </w:r>
      <w:proofErr w:type="spellEnd"/>
      <w:r>
        <w:rPr>
          <w:rStyle w:val="StringTok"/>
        </w:rPr>
        <w:t>/Western Sahara"</w:t>
      </w:r>
      <w:r>
        <w:rPr>
          <w:rStyle w:val="OtherTok"/>
        </w:rPr>
        <w:t>,</w:t>
      </w:r>
      <w:r>
        <w:rPr>
          <w:rStyle w:val="StringTok"/>
        </w:rPr>
        <w:t>"gdp_per_capita/World"</w:t>
      </w:r>
      <w:r>
        <w:rPr>
          <w:rStyle w:val="OtherTok"/>
        </w:rPr>
        <w:t>,</w:t>
      </w:r>
      <w:r>
        <w:rPr>
          <w:rStyle w:val="StringTok"/>
        </w:rPr>
        <w:t>"gdp_per_capita/Yemen"</w:t>
      </w:r>
      <w:r>
        <w:rPr>
          <w:rStyle w:val="OtherTok"/>
        </w:rPr>
        <w:t>,</w:t>
      </w:r>
      <w:r>
        <w:rPr>
          <w:rStyle w:val="StringTok"/>
        </w:rPr>
        <w:t>"gdp_per_capita/Zambia"</w:t>
      </w:r>
      <w:r>
        <w:rPr>
          <w:rStyle w:val="OtherTok"/>
        </w:rPr>
        <w:t>,</w:t>
      </w:r>
      <w:r>
        <w:rPr>
          <w:rStyle w:val="StringTok"/>
        </w:rPr>
        <w:t>"gdp_per_capita/Zimbabwe"</w:t>
      </w:r>
      <w:r>
        <w:rPr>
          <w:rStyle w:val="OtherTok"/>
        </w:rPr>
        <w:t>,</w:t>
      </w:r>
      <w:r>
        <w:rPr>
          <w:rStyle w:val="StringTok"/>
        </w:rPr>
        <w:t>"gdp_per_capita"</w:t>
      </w:r>
      <w:r>
        <w:rPr>
          <w:rStyle w:val="OtherTok"/>
        </w:rPr>
        <w:t>]</w:t>
      </w:r>
      <w:r>
        <w:rPr>
          <w:rStyle w:val="FunctionTok"/>
        </w:rPr>
        <w:t>,</w:t>
      </w:r>
      <w:r>
        <w:rPr>
          <w:rStyle w:val="DataTypeTok"/>
        </w:rPr>
        <w:t>"labels"</w:t>
      </w:r>
      <w:r>
        <w:rPr>
          <w:rStyle w:val="FunctionTok"/>
        </w:rPr>
        <w:t>:</w:t>
      </w:r>
      <w:r>
        <w:rPr>
          <w:rStyle w:val="OtherTok"/>
        </w:rPr>
        <w:t>[</w:t>
      </w:r>
      <w:r>
        <w:rPr>
          <w:rStyle w:val="StringTok"/>
        </w:rPr>
        <w:t>"Afghanistan"</w:t>
      </w:r>
      <w:r>
        <w:rPr>
          <w:rStyle w:val="OtherTok"/>
        </w:rPr>
        <w:t>,</w:t>
      </w:r>
      <w:r>
        <w:rPr>
          <w:rStyle w:val="StringTok"/>
        </w:rPr>
        <w:t>"Africa"</w:t>
      </w:r>
      <w:r>
        <w:rPr>
          <w:rStyle w:val="OtherTok"/>
        </w:rPr>
        <w:t>,</w:t>
      </w:r>
      <w:r>
        <w:rPr>
          <w:rStyle w:val="StringTok"/>
        </w:rPr>
        <w:t>"Albania"</w:t>
      </w:r>
      <w:r>
        <w:rPr>
          <w:rStyle w:val="OtherTok"/>
        </w:rPr>
        <w:t>,</w:t>
      </w:r>
      <w:r>
        <w:rPr>
          <w:rStyle w:val="StringTok"/>
        </w:rPr>
        <w:t>"Algeria"</w:t>
      </w:r>
      <w:r>
        <w:rPr>
          <w:rStyle w:val="OtherTok"/>
        </w:rPr>
        <w:t>,</w:t>
      </w:r>
      <w:r>
        <w:rPr>
          <w:rStyle w:val="StringTok"/>
        </w:rPr>
        <w:t>"Andorra"</w:t>
      </w:r>
      <w:r>
        <w:rPr>
          <w:rStyle w:val="OtherTok"/>
        </w:rPr>
        <w:t>,</w:t>
      </w:r>
      <w:r>
        <w:rPr>
          <w:rStyle w:val="StringTok"/>
        </w:rPr>
        <w:t>"Angola"</w:t>
      </w:r>
      <w:r>
        <w:rPr>
          <w:rStyle w:val="OtherTok"/>
        </w:rPr>
        <w:t>,</w:t>
      </w:r>
      <w:r>
        <w:rPr>
          <w:rStyle w:val="StringTok"/>
        </w:rPr>
        <w:t>"Anguilla"</w:t>
      </w:r>
      <w:r>
        <w:rPr>
          <w:rStyle w:val="OtherTok"/>
        </w:rPr>
        <w:t>,</w:t>
      </w:r>
      <w:r>
        <w:rPr>
          <w:rStyle w:val="StringTok"/>
        </w:rPr>
        <w:t>"Antigua and Barbuda"</w:t>
      </w:r>
      <w:r>
        <w:rPr>
          <w:rStyle w:val="OtherTok"/>
        </w:rPr>
        <w:t>,</w:t>
      </w:r>
      <w:r>
        <w:rPr>
          <w:rStyle w:val="StringTok"/>
        </w:rPr>
        <w:t>"Argentina"</w:t>
      </w:r>
      <w:r>
        <w:rPr>
          <w:rStyle w:val="OtherTok"/>
        </w:rPr>
        <w:t>,</w:t>
      </w:r>
      <w:r>
        <w:rPr>
          <w:rStyle w:val="StringTok"/>
        </w:rPr>
        <w:t>"Armenia"</w:t>
      </w:r>
      <w:r>
        <w:rPr>
          <w:rStyle w:val="OtherTok"/>
        </w:rPr>
        <w:t>,</w:t>
      </w:r>
      <w:r>
        <w:rPr>
          <w:rStyle w:val="StringTok"/>
        </w:rPr>
        <w:t>"Aruba"</w:t>
      </w:r>
      <w:r>
        <w:rPr>
          <w:rStyle w:val="OtherTok"/>
        </w:rPr>
        <w:t>,</w:t>
      </w:r>
      <w:r>
        <w:rPr>
          <w:rStyle w:val="StringTok"/>
        </w:rPr>
        <w:t>"Asia"</w:t>
      </w:r>
      <w:r>
        <w:rPr>
          <w:rStyle w:val="OtherTok"/>
        </w:rPr>
        <w:t>,</w:t>
      </w:r>
      <w:r>
        <w:rPr>
          <w:rStyle w:val="StringTok"/>
        </w:rPr>
        <w:t>"Australia"</w:t>
      </w:r>
      <w:r>
        <w:rPr>
          <w:rStyle w:val="OtherTok"/>
        </w:rPr>
        <w:t>,</w:t>
      </w:r>
      <w:r>
        <w:rPr>
          <w:rStyle w:val="StringTok"/>
        </w:rPr>
        <w:t>"Austria"</w:t>
      </w:r>
      <w:r>
        <w:rPr>
          <w:rStyle w:val="OtherTok"/>
        </w:rPr>
        <w:t>,</w:t>
      </w:r>
      <w:r>
        <w:rPr>
          <w:rStyle w:val="StringTok"/>
        </w:rPr>
        <w:t>"Azerbaijan"</w:t>
      </w:r>
      <w:r>
        <w:rPr>
          <w:rStyle w:val="OtherTok"/>
        </w:rPr>
        <w:t>,</w:t>
      </w:r>
      <w:r>
        <w:rPr>
          <w:rStyle w:val="StringTok"/>
        </w:rPr>
        <w:t>"Bahamas"</w:t>
      </w:r>
      <w:r>
        <w:rPr>
          <w:rStyle w:val="OtherTok"/>
        </w:rPr>
        <w:t>,</w:t>
      </w:r>
      <w:r>
        <w:rPr>
          <w:rStyle w:val="StringTok"/>
        </w:rPr>
        <w:t>"Bahrain"</w:t>
      </w:r>
      <w:r>
        <w:rPr>
          <w:rStyle w:val="OtherTok"/>
        </w:rPr>
        <w:t>,</w:t>
      </w:r>
      <w:r>
        <w:rPr>
          <w:rStyle w:val="StringTok"/>
        </w:rPr>
        <w:t>"Bangladesh"</w:t>
      </w:r>
      <w:r>
        <w:rPr>
          <w:rStyle w:val="OtherTok"/>
        </w:rPr>
        <w:t>,</w:t>
      </w:r>
      <w:r>
        <w:rPr>
          <w:rStyle w:val="StringTok"/>
        </w:rPr>
        <w:t>"Barbados"</w:t>
      </w:r>
      <w:r>
        <w:rPr>
          <w:rStyle w:val="OtherTok"/>
        </w:rPr>
        <w:t>,</w:t>
      </w:r>
      <w:r>
        <w:rPr>
          <w:rStyle w:val="StringTok"/>
        </w:rPr>
        <w:t>"Belarus"</w:t>
      </w:r>
      <w:r>
        <w:rPr>
          <w:rStyle w:val="OtherTok"/>
        </w:rPr>
        <w:t>,</w:t>
      </w:r>
      <w:r>
        <w:rPr>
          <w:rStyle w:val="StringTok"/>
        </w:rPr>
        <w:t>"Belgium"</w:t>
      </w:r>
      <w:r>
        <w:rPr>
          <w:rStyle w:val="OtherTok"/>
        </w:rPr>
        <w:t>,</w:t>
      </w:r>
      <w:r>
        <w:rPr>
          <w:rStyle w:val="StringTok"/>
        </w:rPr>
        <w:t>"Belize"</w:t>
      </w:r>
      <w:r>
        <w:rPr>
          <w:rStyle w:val="OtherTok"/>
        </w:rPr>
        <w:t>,</w:t>
      </w:r>
      <w:r>
        <w:rPr>
          <w:rStyle w:val="StringTok"/>
        </w:rPr>
        <w:t>"Benin"</w:t>
      </w:r>
      <w:r>
        <w:rPr>
          <w:rStyle w:val="OtherTok"/>
        </w:rPr>
        <w:t>,</w:t>
      </w:r>
      <w:r>
        <w:rPr>
          <w:rStyle w:val="StringTok"/>
        </w:rPr>
        <w:t>"Bermuda"</w:t>
      </w:r>
      <w:r>
        <w:rPr>
          <w:rStyle w:val="OtherTok"/>
        </w:rPr>
        <w:t>,</w:t>
      </w:r>
      <w:r>
        <w:rPr>
          <w:rStyle w:val="StringTok"/>
        </w:rPr>
        <w:t>"Bhutan"</w:t>
      </w:r>
      <w:r>
        <w:rPr>
          <w:rStyle w:val="OtherTok"/>
        </w:rPr>
        <w:t>,</w:t>
      </w:r>
      <w:r>
        <w:rPr>
          <w:rStyle w:val="StringTok"/>
        </w:rPr>
        <w:t>"Bolivia"</w:t>
      </w:r>
      <w:r>
        <w:rPr>
          <w:rStyle w:val="OtherTok"/>
        </w:rPr>
        <w:t>,</w:t>
      </w:r>
      <w:r>
        <w:rPr>
          <w:rStyle w:val="StringTok"/>
        </w:rPr>
        <w:t xml:space="preserve">"Bonaire Sint Eustatius and </w:t>
      </w:r>
      <w:proofErr w:type="spellStart"/>
      <w:r>
        <w:rPr>
          <w:rStyle w:val="StringTok"/>
        </w:rPr>
        <w:t>Saba"</w:t>
      </w:r>
      <w:r>
        <w:rPr>
          <w:rStyle w:val="OtherTok"/>
        </w:rPr>
        <w:t>,</w:t>
      </w:r>
      <w:r>
        <w:rPr>
          <w:rStyle w:val="StringTok"/>
        </w:rPr>
        <w:t>"Bosnia</w:t>
      </w:r>
      <w:proofErr w:type="spellEnd"/>
      <w:r>
        <w:rPr>
          <w:rStyle w:val="StringTok"/>
        </w:rPr>
        <w:t xml:space="preserve"> and </w:t>
      </w:r>
      <w:proofErr w:type="spellStart"/>
      <w:r>
        <w:rPr>
          <w:rStyle w:val="StringTok"/>
        </w:rPr>
        <w:t>Herzegovina"</w:t>
      </w:r>
      <w:r>
        <w:rPr>
          <w:rStyle w:val="OtherTok"/>
        </w:rPr>
        <w:t>,</w:t>
      </w:r>
      <w:r>
        <w:rPr>
          <w:rStyle w:val="StringTok"/>
        </w:rPr>
        <w:t>"Botswana"</w:t>
      </w:r>
      <w:r>
        <w:rPr>
          <w:rStyle w:val="OtherTok"/>
        </w:rPr>
        <w:t>,</w:t>
      </w:r>
      <w:r>
        <w:rPr>
          <w:rStyle w:val="StringTok"/>
        </w:rPr>
        <w:t>"Brazil"</w:t>
      </w:r>
      <w:r>
        <w:rPr>
          <w:rStyle w:val="OtherTok"/>
        </w:rPr>
        <w:t>,</w:t>
      </w:r>
      <w:r>
        <w:rPr>
          <w:rStyle w:val="StringTok"/>
        </w:rPr>
        <w:t>"British</w:t>
      </w:r>
      <w:proofErr w:type="spellEnd"/>
      <w:r>
        <w:rPr>
          <w:rStyle w:val="StringTok"/>
        </w:rPr>
        <w:t xml:space="preserve"> Virgin </w:t>
      </w:r>
      <w:proofErr w:type="spellStart"/>
      <w:r>
        <w:rPr>
          <w:rStyle w:val="StringTok"/>
        </w:rPr>
        <w:t>Islands"</w:t>
      </w:r>
      <w:r>
        <w:rPr>
          <w:rStyle w:val="OtherTok"/>
        </w:rPr>
        <w:t>,</w:t>
      </w:r>
      <w:r>
        <w:rPr>
          <w:rStyle w:val="StringTok"/>
        </w:rPr>
        <w:t>"Brunei"</w:t>
      </w:r>
      <w:r>
        <w:rPr>
          <w:rStyle w:val="OtherTok"/>
        </w:rPr>
        <w:t>,</w:t>
      </w:r>
      <w:r>
        <w:rPr>
          <w:rStyle w:val="StringTok"/>
        </w:rPr>
        <w:t>"Bulgaria"</w:t>
      </w:r>
      <w:r>
        <w:rPr>
          <w:rStyle w:val="OtherTok"/>
        </w:rPr>
        <w:t>,</w:t>
      </w:r>
      <w:r>
        <w:rPr>
          <w:rStyle w:val="StringTok"/>
        </w:rPr>
        <w:t>"Burkina</w:t>
      </w:r>
      <w:proofErr w:type="spellEnd"/>
      <w:r>
        <w:rPr>
          <w:rStyle w:val="StringTok"/>
        </w:rPr>
        <w:t xml:space="preserve"> </w:t>
      </w:r>
      <w:proofErr w:type="spellStart"/>
      <w:r>
        <w:rPr>
          <w:rStyle w:val="StringTok"/>
        </w:rPr>
        <w:lastRenderedPageBreak/>
        <w:t>Faso"</w:t>
      </w:r>
      <w:r>
        <w:rPr>
          <w:rStyle w:val="OtherTok"/>
        </w:rPr>
        <w:t>,</w:t>
      </w:r>
      <w:r>
        <w:rPr>
          <w:rStyle w:val="StringTok"/>
        </w:rPr>
        <w:t>"Burundi"</w:t>
      </w:r>
      <w:r>
        <w:rPr>
          <w:rStyle w:val="OtherTok"/>
        </w:rPr>
        <w:t>,</w:t>
      </w:r>
      <w:r>
        <w:rPr>
          <w:rStyle w:val="StringTok"/>
        </w:rPr>
        <w:t>"Cambodia"</w:t>
      </w:r>
      <w:r>
        <w:rPr>
          <w:rStyle w:val="OtherTok"/>
        </w:rPr>
        <w:t>,</w:t>
      </w:r>
      <w:r>
        <w:rPr>
          <w:rStyle w:val="StringTok"/>
        </w:rPr>
        <w:t>"Cameroon"</w:t>
      </w:r>
      <w:r>
        <w:rPr>
          <w:rStyle w:val="OtherTok"/>
        </w:rPr>
        <w:t>,</w:t>
      </w:r>
      <w:r>
        <w:rPr>
          <w:rStyle w:val="StringTok"/>
        </w:rPr>
        <w:t>"Canada"</w:t>
      </w:r>
      <w:r>
        <w:rPr>
          <w:rStyle w:val="OtherTok"/>
        </w:rPr>
        <w:t>,</w:t>
      </w:r>
      <w:r>
        <w:rPr>
          <w:rStyle w:val="StringTok"/>
        </w:rPr>
        <w:t>"Cape</w:t>
      </w:r>
      <w:proofErr w:type="spellEnd"/>
      <w:r>
        <w:rPr>
          <w:rStyle w:val="StringTok"/>
        </w:rPr>
        <w:t xml:space="preserve"> </w:t>
      </w:r>
      <w:proofErr w:type="spellStart"/>
      <w:r>
        <w:rPr>
          <w:rStyle w:val="StringTok"/>
        </w:rPr>
        <w:t>Verde"</w:t>
      </w:r>
      <w:r>
        <w:rPr>
          <w:rStyle w:val="OtherTok"/>
        </w:rPr>
        <w:t>,</w:t>
      </w:r>
      <w:r>
        <w:rPr>
          <w:rStyle w:val="StringTok"/>
        </w:rPr>
        <w:t>"Cayman</w:t>
      </w:r>
      <w:proofErr w:type="spellEnd"/>
      <w:r>
        <w:rPr>
          <w:rStyle w:val="StringTok"/>
        </w:rPr>
        <w:t xml:space="preserve"> </w:t>
      </w:r>
      <w:proofErr w:type="spellStart"/>
      <w:r>
        <w:rPr>
          <w:rStyle w:val="StringTok"/>
        </w:rPr>
        <w:t>Islands"</w:t>
      </w:r>
      <w:r>
        <w:rPr>
          <w:rStyle w:val="OtherTok"/>
        </w:rPr>
        <w:t>,</w:t>
      </w:r>
      <w:r>
        <w:rPr>
          <w:rStyle w:val="StringTok"/>
        </w:rPr>
        <w:t>"Central</w:t>
      </w:r>
      <w:proofErr w:type="spellEnd"/>
      <w:r>
        <w:rPr>
          <w:rStyle w:val="StringTok"/>
        </w:rPr>
        <w:t xml:space="preserve"> African Republic"</w:t>
      </w:r>
      <w:r>
        <w:rPr>
          <w:rStyle w:val="OtherTok"/>
        </w:rPr>
        <w:t>,</w:t>
      </w:r>
      <w:r>
        <w:rPr>
          <w:rStyle w:val="StringTok"/>
        </w:rPr>
        <w:t>"Chad"</w:t>
      </w:r>
      <w:r>
        <w:rPr>
          <w:rStyle w:val="OtherTok"/>
        </w:rPr>
        <w:t>,</w:t>
      </w:r>
      <w:r>
        <w:rPr>
          <w:rStyle w:val="StringTok"/>
        </w:rPr>
        <w:t>"Chile"</w:t>
      </w:r>
      <w:r>
        <w:rPr>
          <w:rStyle w:val="OtherTok"/>
        </w:rPr>
        <w:t>,</w:t>
      </w:r>
      <w:r>
        <w:rPr>
          <w:rStyle w:val="StringTok"/>
        </w:rPr>
        <w:t>"China"</w:t>
      </w:r>
      <w:r>
        <w:rPr>
          <w:rStyle w:val="OtherTok"/>
        </w:rPr>
        <w:t>,</w:t>
      </w:r>
      <w:r>
        <w:rPr>
          <w:rStyle w:val="StringTok"/>
        </w:rPr>
        <w:t>"Colombia"</w:t>
      </w:r>
      <w:r>
        <w:rPr>
          <w:rStyle w:val="OtherTok"/>
        </w:rPr>
        <w:t>,</w:t>
      </w:r>
      <w:r>
        <w:rPr>
          <w:rStyle w:val="StringTok"/>
        </w:rPr>
        <w:t>"Comoros"</w:t>
      </w:r>
      <w:r>
        <w:rPr>
          <w:rStyle w:val="OtherTok"/>
        </w:rPr>
        <w:t>,</w:t>
      </w:r>
      <w:r>
        <w:rPr>
          <w:rStyle w:val="StringTok"/>
        </w:rPr>
        <w:t>"Congo"</w:t>
      </w:r>
      <w:r>
        <w:rPr>
          <w:rStyle w:val="OtherTok"/>
        </w:rPr>
        <w:t>,</w:t>
      </w:r>
      <w:r>
        <w:rPr>
          <w:rStyle w:val="StringTok"/>
        </w:rPr>
        <w:t xml:space="preserve">"Cook </w:t>
      </w:r>
      <w:proofErr w:type="spellStart"/>
      <w:r>
        <w:rPr>
          <w:rStyle w:val="StringTok"/>
        </w:rPr>
        <w:t>Islands"</w:t>
      </w:r>
      <w:r>
        <w:rPr>
          <w:rStyle w:val="OtherTok"/>
        </w:rPr>
        <w:t>,</w:t>
      </w:r>
      <w:r>
        <w:rPr>
          <w:rStyle w:val="StringTok"/>
        </w:rPr>
        <w:t>"Costa</w:t>
      </w:r>
      <w:proofErr w:type="spellEnd"/>
      <w:r>
        <w:rPr>
          <w:rStyle w:val="StringTok"/>
        </w:rPr>
        <w:t xml:space="preserve"> </w:t>
      </w:r>
      <w:proofErr w:type="spellStart"/>
      <w:r>
        <w:rPr>
          <w:rStyle w:val="StringTok"/>
        </w:rPr>
        <w:t>Rica"</w:t>
      </w:r>
      <w:r>
        <w:rPr>
          <w:rStyle w:val="OtherTok"/>
        </w:rPr>
        <w:t>,</w:t>
      </w:r>
      <w:r>
        <w:rPr>
          <w:rStyle w:val="StringTok"/>
        </w:rPr>
        <w:t>"Cote</w:t>
      </w:r>
      <w:proofErr w:type="spellEnd"/>
      <w:r>
        <w:rPr>
          <w:rStyle w:val="StringTok"/>
        </w:rPr>
        <w:t xml:space="preserve"> d'Ivoire"</w:t>
      </w:r>
      <w:r>
        <w:rPr>
          <w:rStyle w:val="OtherTok"/>
        </w:rPr>
        <w:t>,</w:t>
      </w:r>
      <w:r>
        <w:rPr>
          <w:rStyle w:val="StringTok"/>
        </w:rPr>
        <w:t>"Croatia"</w:t>
      </w:r>
      <w:r>
        <w:rPr>
          <w:rStyle w:val="OtherTok"/>
        </w:rPr>
        <w:t>,</w:t>
      </w:r>
      <w:r>
        <w:rPr>
          <w:rStyle w:val="StringTok"/>
        </w:rPr>
        <w:t>"Cuba"</w:t>
      </w:r>
      <w:r>
        <w:rPr>
          <w:rStyle w:val="OtherTok"/>
        </w:rPr>
        <w:t>,</w:t>
      </w:r>
      <w:r>
        <w:rPr>
          <w:rStyle w:val="StringTok"/>
        </w:rPr>
        <w:t>"Curacao"</w:t>
      </w:r>
      <w:r>
        <w:rPr>
          <w:rStyle w:val="OtherTok"/>
        </w:rPr>
        <w:t>,</w:t>
      </w:r>
      <w:r>
        <w:rPr>
          <w:rStyle w:val="StringTok"/>
        </w:rPr>
        <w:t>"Cyprus"</w:t>
      </w:r>
      <w:r>
        <w:rPr>
          <w:rStyle w:val="OtherTok"/>
        </w:rPr>
        <w:t>,</w:t>
      </w:r>
      <w:r>
        <w:rPr>
          <w:rStyle w:val="StringTok"/>
        </w:rPr>
        <w:t>"Czechia"</w:t>
      </w:r>
      <w:r>
        <w:rPr>
          <w:rStyle w:val="OtherTok"/>
        </w:rPr>
        <w:t>,</w:t>
      </w:r>
      <w:r>
        <w:rPr>
          <w:rStyle w:val="StringTok"/>
        </w:rPr>
        <w:t xml:space="preserve">"Democratic Republic of </w:t>
      </w:r>
      <w:proofErr w:type="spellStart"/>
      <w:r>
        <w:rPr>
          <w:rStyle w:val="StringTok"/>
        </w:rPr>
        <w:t>Congo"</w:t>
      </w:r>
      <w:r>
        <w:rPr>
          <w:rStyle w:val="OtherTok"/>
        </w:rPr>
        <w:t>,</w:t>
      </w:r>
      <w:r>
        <w:rPr>
          <w:rStyle w:val="StringTok"/>
        </w:rPr>
        <w:t>"Denmark"</w:t>
      </w:r>
      <w:r>
        <w:rPr>
          <w:rStyle w:val="OtherTok"/>
        </w:rPr>
        <w:t>,</w:t>
      </w:r>
      <w:r>
        <w:rPr>
          <w:rStyle w:val="StringTok"/>
        </w:rPr>
        <w:t>"Djibouti"</w:t>
      </w:r>
      <w:r>
        <w:rPr>
          <w:rStyle w:val="OtherTok"/>
        </w:rPr>
        <w:t>,</w:t>
      </w:r>
      <w:r>
        <w:rPr>
          <w:rStyle w:val="StringTok"/>
        </w:rPr>
        <w:t>"Dominica"</w:t>
      </w:r>
      <w:r>
        <w:rPr>
          <w:rStyle w:val="OtherTok"/>
        </w:rPr>
        <w:t>,</w:t>
      </w:r>
      <w:r>
        <w:rPr>
          <w:rStyle w:val="StringTok"/>
        </w:rPr>
        <w:t>"Dominican</w:t>
      </w:r>
      <w:proofErr w:type="spellEnd"/>
      <w:r>
        <w:rPr>
          <w:rStyle w:val="StringTok"/>
        </w:rPr>
        <w:t xml:space="preserve"> </w:t>
      </w:r>
      <w:proofErr w:type="spellStart"/>
      <w:r>
        <w:rPr>
          <w:rStyle w:val="StringTok"/>
        </w:rPr>
        <w:t>Republic"</w:t>
      </w:r>
      <w:r>
        <w:rPr>
          <w:rStyle w:val="OtherTok"/>
        </w:rPr>
        <w:t>,</w:t>
      </w:r>
      <w:r>
        <w:rPr>
          <w:rStyle w:val="StringTok"/>
        </w:rPr>
        <w:t>"Ecuador"</w:t>
      </w:r>
      <w:r>
        <w:rPr>
          <w:rStyle w:val="OtherTok"/>
        </w:rPr>
        <w:t>,</w:t>
      </w:r>
      <w:r>
        <w:rPr>
          <w:rStyle w:val="StringTok"/>
        </w:rPr>
        <w:t>"Egypt"</w:t>
      </w:r>
      <w:r>
        <w:rPr>
          <w:rStyle w:val="OtherTok"/>
        </w:rPr>
        <w:t>,</w:t>
      </w:r>
      <w:r>
        <w:rPr>
          <w:rStyle w:val="StringTok"/>
        </w:rPr>
        <w:t>"El</w:t>
      </w:r>
      <w:proofErr w:type="spellEnd"/>
      <w:r>
        <w:rPr>
          <w:rStyle w:val="StringTok"/>
        </w:rPr>
        <w:t xml:space="preserve"> </w:t>
      </w:r>
      <w:proofErr w:type="spellStart"/>
      <w:r>
        <w:rPr>
          <w:rStyle w:val="StringTok"/>
        </w:rPr>
        <w:t>Salvador"</w:t>
      </w:r>
      <w:r>
        <w:rPr>
          <w:rStyle w:val="OtherTok"/>
        </w:rPr>
        <w:t>,</w:t>
      </w:r>
      <w:r>
        <w:rPr>
          <w:rStyle w:val="StringTok"/>
        </w:rPr>
        <w:t>"Equatorial</w:t>
      </w:r>
      <w:proofErr w:type="spellEnd"/>
      <w:r>
        <w:rPr>
          <w:rStyle w:val="StringTok"/>
        </w:rPr>
        <w:t xml:space="preserve"> Guinea"</w:t>
      </w:r>
      <w:r>
        <w:rPr>
          <w:rStyle w:val="OtherTok"/>
        </w:rPr>
        <w:t>,</w:t>
      </w:r>
      <w:r>
        <w:rPr>
          <w:rStyle w:val="StringTok"/>
        </w:rPr>
        <w:t>"Eritrea"</w:t>
      </w:r>
      <w:r>
        <w:rPr>
          <w:rStyle w:val="OtherTok"/>
        </w:rPr>
        <w:t>,</w:t>
      </w:r>
      <w:r>
        <w:rPr>
          <w:rStyle w:val="StringTok"/>
        </w:rPr>
        <w:t>"Estonia"</w:t>
      </w:r>
      <w:r>
        <w:rPr>
          <w:rStyle w:val="OtherTok"/>
        </w:rPr>
        <w:t>,</w:t>
      </w:r>
      <w:r>
        <w:rPr>
          <w:rStyle w:val="StringTok"/>
        </w:rPr>
        <w:t>"Eswatini"</w:t>
      </w:r>
      <w:r>
        <w:rPr>
          <w:rStyle w:val="OtherTok"/>
        </w:rPr>
        <w:t>,</w:t>
      </w:r>
      <w:r>
        <w:rPr>
          <w:rStyle w:val="StringTok"/>
        </w:rPr>
        <w:t>"Ethiopia"</w:t>
      </w:r>
      <w:r>
        <w:rPr>
          <w:rStyle w:val="OtherTok"/>
        </w:rPr>
        <w:t>,</w:t>
      </w:r>
      <w:r>
        <w:rPr>
          <w:rStyle w:val="StringTok"/>
        </w:rPr>
        <w:t>"Europe"</w:t>
      </w:r>
      <w:r>
        <w:rPr>
          <w:rStyle w:val="OtherTok"/>
        </w:rPr>
        <w:t>,</w:t>
      </w:r>
      <w:r>
        <w:rPr>
          <w:rStyle w:val="StringTok"/>
        </w:rPr>
        <w:t xml:space="preserve">"European </w:t>
      </w:r>
      <w:proofErr w:type="spellStart"/>
      <w:r>
        <w:rPr>
          <w:rStyle w:val="StringTok"/>
        </w:rPr>
        <w:t>Union"</w:t>
      </w:r>
      <w:r>
        <w:rPr>
          <w:rStyle w:val="OtherTok"/>
        </w:rPr>
        <w:t>,</w:t>
      </w:r>
      <w:r>
        <w:rPr>
          <w:rStyle w:val="StringTok"/>
        </w:rPr>
        <w:t>"Faeroe</w:t>
      </w:r>
      <w:proofErr w:type="spellEnd"/>
      <w:r>
        <w:rPr>
          <w:rStyle w:val="StringTok"/>
        </w:rPr>
        <w:t xml:space="preserve"> </w:t>
      </w:r>
      <w:proofErr w:type="spellStart"/>
      <w:r>
        <w:rPr>
          <w:rStyle w:val="StringTok"/>
        </w:rPr>
        <w:t>Islands"</w:t>
      </w:r>
      <w:r>
        <w:rPr>
          <w:rStyle w:val="OtherTok"/>
        </w:rPr>
        <w:t>,</w:t>
      </w:r>
      <w:r>
        <w:rPr>
          <w:rStyle w:val="StringTok"/>
        </w:rPr>
        <w:t>"Falkland</w:t>
      </w:r>
      <w:proofErr w:type="spellEnd"/>
      <w:r>
        <w:rPr>
          <w:rStyle w:val="StringTok"/>
        </w:rPr>
        <w:t xml:space="preserve"> </w:t>
      </w:r>
      <w:proofErr w:type="spellStart"/>
      <w:r>
        <w:rPr>
          <w:rStyle w:val="StringTok"/>
        </w:rPr>
        <w:t>Islands"</w:t>
      </w:r>
      <w:r>
        <w:rPr>
          <w:rStyle w:val="OtherTok"/>
        </w:rPr>
        <w:t>,</w:t>
      </w:r>
      <w:r>
        <w:rPr>
          <w:rStyle w:val="StringTok"/>
        </w:rPr>
        <w:t>"Fiji"</w:t>
      </w:r>
      <w:r>
        <w:rPr>
          <w:rStyle w:val="OtherTok"/>
        </w:rPr>
        <w:t>,</w:t>
      </w:r>
      <w:r>
        <w:rPr>
          <w:rStyle w:val="StringTok"/>
        </w:rPr>
        <w:t>"Finland"</w:t>
      </w:r>
      <w:r>
        <w:rPr>
          <w:rStyle w:val="OtherTok"/>
        </w:rPr>
        <w:t>,</w:t>
      </w:r>
      <w:r>
        <w:rPr>
          <w:rStyle w:val="StringTok"/>
        </w:rPr>
        <w:t>"France"</w:t>
      </w:r>
      <w:r>
        <w:rPr>
          <w:rStyle w:val="OtherTok"/>
        </w:rPr>
        <w:t>,</w:t>
      </w:r>
      <w:r>
        <w:rPr>
          <w:rStyle w:val="StringTok"/>
        </w:rPr>
        <w:t>"French</w:t>
      </w:r>
      <w:proofErr w:type="spellEnd"/>
      <w:r>
        <w:rPr>
          <w:rStyle w:val="StringTok"/>
        </w:rPr>
        <w:t xml:space="preserve"> Polynesia"</w:t>
      </w:r>
      <w:r>
        <w:rPr>
          <w:rStyle w:val="OtherTok"/>
        </w:rPr>
        <w:t>,</w:t>
      </w:r>
      <w:r>
        <w:rPr>
          <w:rStyle w:val="StringTok"/>
        </w:rPr>
        <w:t>"Gabon"</w:t>
      </w:r>
      <w:r>
        <w:rPr>
          <w:rStyle w:val="OtherTok"/>
        </w:rPr>
        <w:t>,</w:t>
      </w:r>
      <w:r>
        <w:rPr>
          <w:rStyle w:val="StringTok"/>
        </w:rPr>
        <w:t>"Gambia"</w:t>
      </w:r>
      <w:r>
        <w:rPr>
          <w:rStyle w:val="OtherTok"/>
        </w:rPr>
        <w:t>,</w:t>
      </w:r>
      <w:r>
        <w:rPr>
          <w:rStyle w:val="StringTok"/>
        </w:rPr>
        <w:t>"Georgia"</w:t>
      </w:r>
      <w:r>
        <w:rPr>
          <w:rStyle w:val="OtherTok"/>
        </w:rPr>
        <w:t>,</w:t>
      </w:r>
      <w:r>
        <w:rPr>
          <w:rStyle w:val="StringTok"/>
        </w:rPr>
        <w:t>"Germany"</w:t>
      </w:r>
      <w:r>
        <w:rPr>
          <w:rStyle w:val="OtherTok"/>
        </w:rPr>
        <w:t>,</w:t>
      </w:r>
      <w:r>
        <w:rPr>
          <w:rStyle w:val="StringTok"/>
        </w:rPr>
        <w:t>"Ghana"</w:t>
      </w:r>
      <w:r>
        <w:rPr>
          <w:rStyle w:val="OtherTok"/>
        </w:rPr>
        <w:t>,</w:t>
      </w:r>
      <w:r>
        <w:rPr>
          <w:rStyle w:val="StringTok"/>
        </w:rPr>
        <w:t>"Gibraltar"</w:t>
      </w:r>
      <w:r>
        <w:rPr>
          <w:rStyle w:val="OtherTok"/>
        </w:rPr>
        <w:t>,</w:t>
      </w:r>
      <w:r>
        <w:rPr>
          <w:rStyle w:val="StringTok"/>
        </w:rPr>
        <w:t>"Greece"</w:t>
      </w:r>
      <w:r>
        <w:rPr>
          <w:rStyle w:val="OtherTok"/>
        </w:rPr>
        <w:t>,</w:t>
      </w:r>
      <w:r>
        <w:rPr>
          <w:rStyle w:val="StringTok"/>
        </w:rPr>
        <w:t>"Greenland"</w:t>
      </w:r>
      <w:r>
        <w:rPr>
          <w:rStyle w:val="OtherTok"/>
        </w:rPr>
        <w:t>,</w:t>
      </w:r>
      <w:r>
        <w:rPr>
          <w:rStyle w:val="StringTok"/>
        </w:rPr>
        <w:t>"Grenada"</w:t>
      </w:r>
      <w:r>
        <w:rPr>
          <w:rStyle w:val="OtherTok"/>
        </w:rPr>
        <w:t>,</w:t>
      </w:r>
      <w:r>
        <w:rPr>
          <w:rStyle w:val="StringTok"/>
        </w:rPr>
        <w:t>"Guam"</w:t>
      </w:r>
      <w:r>
        <w:rPr>
          <w:rStyle w:val="OtherTok"/>
        </w:rPr>
        <w:t>,</w:t>
      </w:r>
      <w:r>
        <w:rPr>
          <w:rStyle w:val="StringTok"/>
        </w:rPr>
        <w:t>"Guatemala"</w:t>
      </w:r>
      <w:r>
        <w:rPr>
          <w:rStyle w:val="OtherTok"/>
        </w:rPr>
        <w:t>,</w:t>
      </w:r>
      <w:r>
        <w:rPr>
          <w:rStyle w:val="StringTok"/>
        </w:rPr>
        <w:t>"Guernsey"</w:t>
      </w:r>
      <w:r>
        <w:rPr>
          <w:rStyle w:val="OtherTok"/>
        </w:rPr>
        <w:t>,</w:t>
      </w:r>
      <w:r>
        <w:rPr>
          <w:rStyle w:val="StringTok"/>
        </w:rPr>
        <w:t>"Guinea"</w:t>
      </w:r>
      <w:r>
        <w:rPr>
          <w:rStyle w:val="OtherTok"/>
        </w:rPr>
        <w:t>,</w:t>
      </w:r>
      <w:r>
        <w:rPr>
          <w:rStyle w:val="StringTok"/>
        </w:rPr>
        <w:t>"Guinea-Bissau"</w:t>
      </w:r>
      <w:r>
        <w:rPr>
          <w:rStyle w:val="OtherTok"/>
        </w:rPr>
        <w:t>,</w:t>
      </w:r>
      <w:r>
        <w:rPr>
          <w:rStyle w:val="StringTok"/>
        </w:rPr>
        <w:t>"Guyana"</w:t>
      </w:r>
      <w:r>
        <w:rPr>
          <w:rStyle w:val="OtherTok"/>
        </w:rPr>
        <w:t>,</w:t>
      </w:r>
      <w:r>
        <w:rPr>
          <w:rStyle w:val="StringTok"/>
        </w:rPr>
        <w:t>"Haiti"</w:t>
      </w:r>
      <w:r>
        <w:rPr>
          <w:rStyle w:val="OtherTok"/>
        </w:rPr>
        <w:t>,</w:t>
      </w:r>
      <w:r>
        <w:rPr>
          <w:rStyle w:val="StringTok"/>
        </w:rPr>
        <w:t xml:space="preserve">"High </w:t>
      </w:r>
      <w:proofErr w:type="spellStart"/>
      <w:r>
        <w:rPr>
          <w:rStyle w:val="StringTok"/>
        </w:rPr>
        <w:t>income"</w:t>
      </w:r>
      <w:r>
        <w:rPr>
          <w:rStyle w:val="OtherTok"/>
        </w:rPr>
        <w:t>,</w:t>
      </w:r>
      <w:r>
        <w:rPr>
          <w:rStyle w:val="StringTok"/>
        </w:rPr>
        <w:t>"Honduras"</w:t>
      </w:r>
      <w:r>
        <w:rPr>
          <w:rStyle w:val="OtherTok"/>
        </w:rPr>
        <w:t>,</w:t>
      </w:r>
      <w:r>
        <w:rPr>
          <w:rStyle w:val="StringTok"/>
        </w:rPr>
        <w:t>"Hong</w:t>
      </w:r>
      <w:proofErr w:type="spellEnd"/>
      <w:r>
        <w:rPr>
          <w:rStyle w:val="StringTok"/>
        </w:rPr>
        <w:t xml:space="preserve"> Kong"</w:t>
      </w:r>
      <w:r>
        <w:rPr>
          <w:rStyle w:val="OtherTok"/>
        </w:rPr>
        <w:t>,</w:t>
      </w:r>
      <w:r>
        <w:rPr>
          <w:rStyle w:val="StringTok"/>
        </w:rPr>
        <w:t>"Hungary"</w:t>
      </w:r>
      <w:r>
        <w:rPr>
          <w:rStyle w:val="OtherTok"/>
        </w:rPr>
        <w:t>,</w:t>
      </w:r>
      <w:r>
        <w:rPr>
          <w:rStyle w:val="StringTok"/>
        </w:rPr>
        <w:t>"Iceland"</w:t>
      </w:r>
      <w:r>
        <w:rPr>
          <w:rStyle w:val="OtherTok"/>
        </w:rPr>
        <w:t>,</w:t>
      </w:r>
      <w:r>
        <w:rPr>
          <w:rStyle w:val="StringTok"/>
        </w:rPr>
        <w:t>"India"</w:t>
      </w:r>
      <w:r>
        <w:rPr>
          <w:rStyle w:val="OtherTok"/>
        </w:rPr>
        <w:t>,</w:t>
      </w:r>
      <w:r>
        <w:rPr>
          <w:rStyle w:val="StringTok"/>
        </w:rPr>
        <w:t>"Indonesia"</w:t>
      </w:r>
      <w:r>
        <w:rPr>
          <w:rStyle w:val="OtherTok"/>
        </w:rPr>
        <w:t>,</w:t>
      </w:r>
      <w:r>
        <w:rPr>
          <w:rStyle w:val="StringTok"/>
        </w:rPr>
        <w:t>"International"</w:t>
      </w:r>
      <w:r>
        <w:rPr>
          <w:rStyle w:val="OtherTok"/>
        </w:rPr>
        <w:t>,</w:t>
      </w:r>
      <w:r>
        <w:rPr>
          <w:rStyle w:val="StringTok"/>
        </w:rPr>
        <w:t>"Iran"</w:t>
      </w:r>
      <w:r>
        <w:rPr>
          <w:rStyle w:val="OtherTok"/>
        </w:rPr>
        <w:t>,</w:t>
      </w:r>
      <w:r>
        <w:rPr>
          <w:rStyle w:val="StringTok"/>
        </w:rPr>
        <w:t>"Iraq"</w:t>
      </w:r>
      <w:r>
        <w:rPr>
          <w:rStyle w:val="OtherTok"/>
        </w:rPr>
        <w:t>,</w:t>
      </w:r>
      <w:r>
        <w:rPr>
          <w:rStyle w:val="StringTok"/>
        </w:rPr>
        <w:t>"Ireland"</w:t>
      </w:r>
      <w:r>
        <w:rPr>
          <w:rStyle w:val="OtherTok"/>
        </w:rPr>
        <w:t>,</w:t>
      </w:r>
      <w:r>
        <w:rPr>
          <w:rStyle w:val="StringTok"/>
        </w:rPr>
        <w:t>"Isle of Man"</w:t>
      </w:r>
      <w:r>
        <w:rPr>
          <w:rStyle w:val="OtherTok"/>
        </w:rPr>
        <w:t>,</w:t>
      </w:r>
      <w:r>
        <w:rPr>
          <w:rStyle w:val="StringTok"/>
        </w:rPr>
        <w:t>"Israel"</w:t>
      </w:r>
      <w:r>
        <w:rPr>
          <w:rStyle w:val="OtherTok"/>
        </w:rPr>
        <w:t>,</w:t>
      </w:r>
      <w:r>
        <w:rPr>
          <w:rStyle w:val="StringTok"/>
        </w:rPr>
        <w:t>"Italy"</w:t>
      </w:r>
      <w:r>
        <w:rPr>
          <w:rStyle w:val="OtherTok"/>
        </w:rPr>
        <w:t>,</w:t>
      </w:r>
      <w:r>
        <w:rPr>
          <w:rStyle w:val="StringTok"/>
        </w:rPr>
        <w:t>"Jamaica"</w:t>
      </w:r>
      <w:r>
        <w:rPr>
          <w:rStyle w:val="OtherTok"/>
        </w:rPr>
        <w:t>,</w:t>
      </w:r>
      <w:r>
        <w:rPr>
          <w:rStyle w:val="StringTok"/>
        </w:rPr>
        <w:t>"Japan"</w:t>
      </w:r>
      <w:r>
        <w:rPr>
          <w:rStyle w:val="OtherTok"/>
        </w:rPr>
        <w:t>,</w:t>
      </w:r>
      <w:r>
        <w:rPr>
          <w:rStyle w:val="StringTok"/>
        </w:rPr>
        <w:t>"Jersey"</w:t>
      </w:r>
      <w:r>
        <w:rPr>
          <w:rStyle w:val="OtherTok"/>
        </w:rPr>
        <w:t>,</w:t>
      </w:r>
      <w:r>
        <w:rPr>
          <w:rStyle w:val="StringTok"/>
        </w:rPr>
        <w:t>"Jordan"</w:t>
      </w:r>
      <w:r>
        <w:rPr>
          <w:rStyle w:val="OtherTok"/>
        </w:rPr>
        <w:t>,</w:t>
      </w:r>
      <w:r>
        <w:rPr>
          <w:rStyle w:val="StringTok"/>
        </w:rPr>
        <w:t>"Kazakhstan"</w:t>
      </w:r>
      <w:r>
        <w:rPr>
          <w:rStyle w:val="OtherTok"/>
        </w:rPr>
        <w:t>,</w:t>
      </w:r>
      <w:r>
        <w:rPr>
          <w:rStyle w:val="StringTok"/>
        </w:rPr>
        <w:t>"Kenya"</w:t>
      </w:r>
      <w:r>
        <w:rPr>
          <w:rStyle w:val="OtherTok"/>
        </w:rPr>
        <w:t>,</w:t>
      </w:r>
      <w:r>
        <w:rPr>
          <w:rStyle w:val="StringTok"/>
        </w:rPr>
        <w:t>"Kiribati"</w:t>
      </w:r>
      <w:r>
        <w:rPr>
          <w:rStyle w:val="OtherTok"/>
        </w:rPr>
        <w:t>,</w:t>
      </w:r>
      <w:r>
        <w:rPr>
          <w:rStyle w:val="StringTok"/>
        </w:rPr>
        <w:t>"Kosovo"</w:t>
      </w:r>
      <w:r>
        <w:rPr>
          <w:rStyle w:val="OtherTok"/>
        </w:rPr>
        <w:t>,</w:t>
      </w:r>
      <w:r>
        <w:rPr>
          <w:rStyle w:val="StringTok"/>
        </w:rPr>
        <w:t>"Kuwait"</w:t>
      </w:r>
      <w:r>
        <w:rPr>
          <w:rStyle w:val="OtherTok"/>
        </w:rPr>
        <w:t>,</w:t>
      </w:r>
      <w:r>
        <w:rPr>
          <w:rStyle w:val="StringTok"/>
        </w:rPr>
        <w:t>"Kyrgyzstan"</w:t>
      </w:r>
      <w:r>
        <w:rPr>
          <w:rStyle w:val="OtherTok"/>
        </w:rPr>
        <w:t>,</w:t>
      </w:r>
      <w:r>
        <w:rPr>
          <w:rStyle w:val="StringTok"/>
        </w:rPr>
        <w:t>"Laos"</w:t>
      </w:r>
      <w:r>
        <w:rPr>
          <w:rStyle w:val="OtherTok"/>
        </w:rPr>
        <w:t>,</w:t>
      </w:r>
      <w:r>
        <w:rPr>
          <w:rStyle w:val="StringTok"/>
        </w:rPr>
        <w:t>"Latvia"</w:t>
      </w:r>
      <w:r>
        <w:rPr>
          <w:rStyle w:val="OtherTok"/>
        </w:rPr>
        <w:t>,</w:t>
      </w:r>
      <w:r>
        <w:rPr>
          <w:rStyle w:val="StringTok"/>
        </w:rPr>
        <w:t>"Lebanon"</w:t>
      </w:r>
      <w:r>
        <w:rPr>
          <w:rStyle w:val="OtherTok"/>
        </w:rPr>
        <w:t>,</w:t>
      </w:r>
      <w:r>
        <w:rPr>
          <w:rStyle w:val="StringTok"/>
        </w:rPr>
        <w:t>"Lesotho"</w:t>
      </w:r>
      <w:r>
        <w:rPr>
          <w:rStyle w:val="OtherTok"/>
        </w:rPr>
        <w:t>,</w:t>
      </w:r>
      <w:r>
        <w:rPr>
          <w:rStyle w:val="StringTok"/>
        </w:rPr>
        <w:t>"Liberia"</w:t>
      </w:r>
      <w:r>
        <w:rPr>
          <w:rStyle w:val="OtherTok"/>
        </w:rPr>
        <w:t>,</w:t>
      </w:r>
      <w:r>
        <w:rPr>
          <w:rStyle w:val="StringTok"/>
        </w:rPr>
        <w:t>"Libya"</w:t>
      </w:r>
      <w:r>
        <w:rPr>
          <w:rStyle w:val="OtherTok"/>
        </w:rPr>
        <w:t>,</w:t>
      </w:r>
      <w:r>
        <w:rPr>
          <w:rStyle w:val="StringTok"/>
        </w:rPr>
        <w:t>"Liechtenstein"</w:t>
      </w:r>
      <w:r>
        <w:rPr>
          <w:rStyle w:val="OtherTok"/>
        </w:rPr>
        <w:t>,</w:t>
      </w:r>
      <w:r>
        <w:rPr>
          <w:rStyle w:val="StringTok"/>
        </w:rPr>
        <w:t>"Lithuania"</w:t>
      </w:r>
      <w:r>
        <w:rPr>
          <w:rStyle w:val="OtherTok"/>
        </w:rPr>
        <w:t>,</w:t>
      </w:r>
      <w:r>
        <w:rPr>
          <w:rStyle w:val="StringTok"/>
        </w:rPr>
        <w:t xml:space="preserve">"Low </w:t>
      </w:r>
      <w:proofErr w:type="spellStart"/>
      <w:r>
        <w:rPr>
          <w:rStyle w:val="StringTok"/>
        </w:rPr>
        <w:t>income"</w:t>
      </w:r>
      <w:r>
        <w:rPr>
          <w:rStyle w:val="OtherTok"/>
        </w:rPr>
        <w:t>,</w:t>
      </w:r>
      <w:r>
        <w:rPr>
          <w:rStyle w:val="StringTok"/>
        </w:rPr>
        <w:t>"Lower</w:t>
      </w:r>
      <w:proofErr w:type="spellEnd"/>
      <w:r>
        <w:rPr>
          <w:rStyle w:val="StringTok"/>
        </w:rPr>
        <w:t xml:space="preserve"> middle income"</w:t>
      </w:r>
      <w:r>
        <w:rPr>
          <w:rStyle w:val="OtherTok"/>
        </w:rPr>
        <w:t>,</w:t>
      </w:r>
      <w:r>
        <w:rPr>
          <w:rStyle w:val="StringTok"/>
        </w:rPr>
        <w:t>"Luxembourg"</w:t>
      </w:r>
      <w:r>
        <w:rPr>
          <w:rStyle w:val="OtherTok"/>
        </w:rPr>
        <w:t>,</w:t>
      </w:r>
      <w:r>
        <w:rPr>
          <w:rStyle w:val="StringTok"/>
        </w:rPr>
        <w:t>"Macao"</w:t>
      </w:r>
      <w:r>
        <w:rPr>
          <w:rStyle w:val="OtherTok"/>
        </w:rPr>
        <w:t>,</w:t>
      </w:r>
      <w:r>
        <w:rPr>
          <w:rStyle w:val="StringTok"/>
        </w:rPr>
        <w:t>"Madagascar"</w:t>
      </w:r>
      <w:r>
        <w:rPr>
          <w:rStyle w:val="OtherTok"/>
        </w:rPr>
        <w:t>,</w:t>
      </w:r>
      <w:r>
        <w:rPr>
          <w:rStyle w:val="StringTok"/>
        </w:rPr>
        <w:t>"Malawi"</w:t>
      </w:r>
      <w:r>
        <w:rPr>
          <w:rStyle w:val="OtherTok"/>
        </w:rPr>
        <w:t>,</w:t>
      </w:r>
      <w:r>
        <w:rPr>
          <w:rStyle w:val="StringTok"/>
        </w:rPr>
        <w:t>"Malaysia"</w:t>
      </w:r>
      <w:r>
        <w:rPr>
          <w:rStyle w:val="OtherTok"/>
        </w:rPr>
        <w:t>,</w:t>
      </w:r>
      <w:r>
        <w:rPr>
          <w:rStyle w:val="StringTok"/>
        </w:rPr>
        <w:t>"Maldives"</w:t>
      </w:r>
      <w:r>
        <w:rPr>
          <w:rStyle w:val="OtherTok"/>
        </w:rPr>
        <w:t>,</w:t>
      </w:r>
      <w:r>
        <w:rPr>
          <w:rStyle w:val="StringTok"/>
        </w:rPr>
        <w:t>"Mali"</w:t>
      </w:r>
      <w:r>
        <w:rPr>
          <w:rStyle w:val="OtherTok"/>
        </w:rPr>
        <w:t>,</w:t>
      </w:r>
      <w:r>
        <w:rPr>
          <w:rStyle w:val="StringTok"/>
        </w:rPr>
        <w:t>"Malta"</w:t>
      </w:r>
      <w:r>
        <w:rPr>
          <w:rStyle w:val="OtherTok"/>
        </w:rPr>
        <w:t>,</w:t>
      </w:r>
      <w:r>
        <w:rPr>
          <w:rStyle w:val="StringTok"/>
        </w:rPr>
        <w:t xml:space="preserve">"Marshall </w:t>
      </w:r>
      <w:proofErr w:type="spellStart"/>
      <w:r>
        <w:rPr>
          <w:rStyle w:val="StringTok"/>
        </w:rPr>
        <w:t>Islands"</w:t>
      </w:r>
      <w:r>
        <w:rPr>
          <w:rStyle w:val="OtherTok"/>
        </w:rPr>
        <w:t>,</w:t>
      </w:r>
      <w:r>
        <w:rPr>
          <w:rStyle w:val="StringTok"/>
        </w:rPr>
        <w:t>"Mauritania"</w:t>
      </w:r>
      <w:r>
        <w:rPr>
          <w:rStyle w:val="OtherTok"/>
        </w:rPr>
        <w:t>,</w:t>
      </w:r>
      <w:r>
        <w:rPr>
          <w:rStyle w:val="StringTok"/>
        </w:rPr>
        <w:t>"Mauritius"</w:t>
      </w:r>
      <w:r>
        <w:rPr>
          <w:rStyle w:val="OtherTok"/>
        </w:rPr>
        <w:t>,</w:t>
      </w:r>
      <w:r>
        <w:rPr>
          <w:rStyle w:val="StringTok"/>
        </w:rPr>
        <w:t>"Mexico"</w:t>
      </w:r>
      <w:r>
        <w:rPr>
          <w:rStyle w:val="OtherTok"/>
        </w:rPr>
        <w:t>,</w:t>
      </w:r>
      <w:r>
        <w:rPr>
          <w:rStyle w:val="StringTok"/>
        </w:rPr>
        <w:t>"Micronesia</w:t>
      </w:r>
      <w:proofErr w:type="spellEnd"/>
      <w:r>
        <w:rPr>
          <w:rStyle w:val="StringTok"/>
        </w:rPr>
        <w:t xml:space="preserve"> (country)"</w:t>
      </w:r>
      <w:r>
        <w:rPr>
          <w:rStyle w:val="OtherTok"/>
        </w:rPr>
        <w:t>,</w:t>
      </w:r>
      <w:r>
        <w:rPr>
          <w:rStyle w:val="StringTok"/>
        </w:rPr>
        <w:t>"Moldova"</w:t>
      </w:r>
      <w:r>
        <w:rPr>
          <w:rStyle w:val="OtherTok"/>
        </w:rPr>
        <w:t>,</w:t>
      </w:r>
      <w:r>
        <w:rPr>
          <w:rStyle w:val="StringTok"/>
        </w:rPr>
        <w:t>"Monaco"</w:t>
      </w:r>
      <w:r>
        <w:rPr>
          <w:rStyle w:val="OtherTok"/>
        </w:rPr>
        <w:t>,</w:t>
      </w:r>
      <w:r>
        <w:rPr>
          <w:rStyle w:val="StringTok"/>
        </w:rPr>
        <w:t>"Mongolia"</w:t>
      </w:r>
      <w:r>
        <w:rPr>
          <w:rStyle w:val="OtherTok"/>
        </w:rPr>
        <w:t>,</w:t>
      </w:r>
      <w:r>
        <w:rPr>
          <w:rStyle w:val="StringTok"/>
        </w:rPr>
        <w:t>"Montenegro"</w:t>
      </w:r>
      <w:r>
        <w:rPr>
          <w:rStyle w:val="OtherTok"/>
        </w:rPr>
        <w:t>,</w:t>
      </w:r>
      <w:r>
        <w:rPr>
          <w:rStyle w:val="StringTok"/>
        </w:rPr>
        <w:t>"Montserrat"</w:t>
      </w:r>
      <w:r>
        <w:rPr>
          <w:rStyle w:val="OtherTok"/>
        </w:rPr>
        <w:t>,</w:t>
      </w:r>
      <w:r>
        <w:rPr>
          <w:rStyle w:val="StringTok"/>
        </w:rPr>
        <w:t>"Morocco"</w:t>
      </w:r>
      <w:r>
        <w:rPr>
          <w:rStyle w:val="OtherTok"/>
        </w:rPr>
        <w:t>,</w:t>
      </w:r>
      <w:r>
        <w:rPr>
          <w:rStyle w:val="StringTok"/>
        </w:rPr>
        <w:t>"Mozambique"</w:t>
      </w:r>
      <w:r>
        <w:rPr>
          <w:rStyle w:val="OtherTok"/>
        </w:rPr>
        <w:t>,</w:t>
      </w:r>
      <w:r>
        <w:rPr>
          <w:rStyle w:val="StringTok"/>
        </w:rPr>
        <w:t>"Myanmar"</w:t>
      </w:r>
      <w:r>
        <w:rPr>
          <w:rStyle w:val="OtherTok"/>
        </w:rPr>
        <w:t>,</w:t>
      </w:r>
      <w:r>
        <w:rPr>
          <w:rStyle w:val="StringTok"/>
        </w:rPr>
        <w:t>"Namibia"</w:t>
      </w:r>
      <w:r>
        <w:rPr>
          <w:rStyle w:val="OtherTok"/>
        </w:rPr>
        <w:t>,</w:t>
      </w:r>
      <w:r>
        <w:rPr>
          <w:rStyle w:val="StringTok"/>
        </w:rPr>
        <w:t>"Nauru"</w:t>
      </w:r>
      <w:r>
        <w:rPr>
          <w:rStyle w:val="OtherTok"/>
        </w:rPr>
        <w:t>,</w:t>
      </w:r>
      <w:r>
        <w:rPr>
          <w:rStyle w:val="StringTok"/>
        </w:rPr>
        <w:t>"Nepal"</w:t>
      </w:r>
      <w:r>
        <w:rPr>
          <w:rStyle w:val="OtherTok"/>
        </w:rPr>
        <w:t>,</w:t>
      </w:r>
      <w:r>
        <w:rPr>
          <w:rStyle w:val="StringTok"/>
        </w:rPr>
        <w:t>"Netherlands"</w:t>
      </w:r>
      <w:r>
        <w:rPr>
          <w:rStyle w:val="OtherTok"/>
        </w:rPr>
        <w:t>,</w:t>
      </w:r>
      <w:r>
        <w:rPr>
          <w:rStyle w:val="StringTok"/>
        </w:rPr>
        <w:t xml:space="preserve">"New </w:t>
      </w:r>
      <w:proofErr w:type="spellStart"/>
      <w:r>
        <w:rPr>
          <w:rStyle w:val="StringTok"/>
        </w:rPr>
        <w:t>Caledonia"</w:t>
      </w:r>
      <w:r>
        <w:rPr>
          <w:rStyle w:val="OtherTok"/>
        </w:rPr>
        <w:t>,</w:t>
      </w:r>
      <w:r>
        <w:rPr>
          <w:rStyle w:val="StringTok"/>
        </w:rPr>
        <w:t>"New</w:t>
      </w:r>
      <w:proofErr w:type="spellEnd"/>
      <w:r>
        <w:rPr>
          <w:rStyle w:val="StringTok"/>
        </w:rPr>
        <w:t xml:space="preserve"> </w:t>
      </w:r>
      <w:proofErr w:type="spellStart"/>
      <w:r>
        <w:rPr>
          <w:rStyle w:val="StringTok"/>
        </w:rPr>
        <w:t>Zealand"</w:t>
      </w:r>
      <w:r>
        <w:rPr>
          <w:rStyle w:val="OtherTok"/>
        </w:rPr>
        <w:t>,</w:t>
      </w:r>
      <w:r>
        <w:rPr>
          <w:rStyle w:val="StringTok"/>
        </w:rPr>
        <w:t>"Nicaragua"</w:t>
      </w:r>
      <w:r>
        <w:rPr>
          <w:rStyle w:val="OtherTok"/>
        </w:rPr>
        <w:t>,</w:t>
      </w:r>
      <w:r>
        <w:rPr>
          <w:rStyle w:val="StringTok"/>
        </w:rPr>
        <w:t>"Niger"</w:t>
      </w:r>
      <w:r>
        <w:rPr>
          <w:rStyle w:val="OtherTok"/>
        </w:rPr>
        <w:t>,</w:t>
      </w:r>
      <w:r>
        <w:rPr>
          <w:rStyle w:val="StringTok"/>
        </w:rPr>
        <w:t>"Nigeria"</w:t>
      </w:r>
      <w:r>
        <w:rPr>
          <w:rStyle w:val="OtherTok"/>
        </w:rPr>
        <w:t>,</w:t>
      </w:r>
      <w:r>
        <w:rPr>
          <w:rStyle w:val="StringTok"/>
        </w:rPr>
        <w:t>"Niue"</w:t>
      </w:r>
      <w:r>
        <w:rPr>
          <w:rStyle w:val="OtherTok"/>
        </w:rPr>
        <w:t>,</w:t>
      </w:r>
      <w:r>
        <w:rPr>
          <w:rStyle w:val="StringTok"/>
        </w:rPr>
        <w:t>"North</w:t>
      </w:r>
      <w:proofErr w:type="spellEnd"/>
      <w:r>
        <w:rPr>
          <w:rStyle w:val="StringTok"/>
        </w:rPr>
        <w:t xml:space="preserve"> </w:t>
      </w:r>
      <w:proofErr w:type="spellStart"/>
      <w:r>
        <w:rPr>
          <w:rStyle w:val="StringTok"/>
        </w:rPr>
        <w:t>America"</w:t>
      </w:r>
      <w:r>
        <w:rPr>
          <w:rStyle w:val="OtherTok"/>
        </w:rPr>
        <w:t>,</w:t>
      </w:r>
      <w:r>
        <w:rPr>
          <w:rStyle w:val="StringTok"/>
        </w:rPr>
        <w:t>"North</w:t>
      </w:r>
      <w:proofErr w:type="spellEnd"/>
      <w:r>
        <w:rPr>
          <w:rStyle w:val="StringTok"/>
        </w:rPr>
        <w:t xml:space="preserve"> </w:t>
      </w:r>
      <w:proofErr w:type="spellStart"/>
      <w:r>
        <w:rPr>
          <w:rStyle w:val="StringTok"/>
        </w:rPr>
        <w:t>Korea"</w:t>
      </w:r>
      <w:r>
        <w:rPr>
          <w:rStyle w:val="OtherTok"/>
        </w:rPr>
        <w:t>,</w:t>
      </w:r>
      <w:r>
        <w:rPr>
          <w:rStyle w:val="StringTok"/>
        </w:rPr>
        <w:t>"North</w:t>
      </w:r>
      <w:proofErr w:type="spellEnd"/>
      <w:r>
        <w:rPr>
          <w:rStyle w:val="StringTok"/>
        </w:rPr>
        <w:t xml:space="preserve"> </w:t>
      </w:r>
      <w:proofErr w:type="spellStart"/>
      <w:r>
        <w:rPr>
          <w:rStyle w:val="StringTok"/>
        </w:rPr>
        <w:t>Macedonia"</w:t>
      </w:r>
      <w:r>
        <w:rPr>
          <w:rStyle w:val="OtherTok"/>
        </w:rPr>
        <w:t>,</w:t>
      </w:r>
      <w:r>
        <w:rPr>
          <w:rStyle w:val="StringTok"/>
        </w:rPr>
        <w:t>"Northern</w:t>
      </w:r>
      <w:proofErr w:type="spellEnd"/>
      <w:r>
        <w:rPr>
          <w:rStyle w:val="StringTok"/>
        </w:rPr>
        <w:t xml:space="preserve"> </w:t>
      </w:r>
      <w:proofErr w:type="spellStart"/>
      <w:r>
        <w:rPr>
          <w:rStyle w:val="StringTok"/>
        </w:rPr>
        <w:t>Cyprus"</w:t>
      </w:r>
      <w:r>
        <w:rPr>
          <w:rStyle w:val="OtherTok"/>
        </w:rPr>
        <w:t>,</w:t>
      </w:r>
      <w:r>
        <w:rPr>
          <w:rStyle w:val="StringTok"/>
        </w:rPr>
        <w:t>"Northern</w:t>
      </w:r>
      <w:proofErr w:type="spellEnd"/>
      <w:r>
        <w:rPr>
          <w:rStyle w:val="StringTok"/>
        </w:rPr>
        <w:t xml:space="preserve"> Mariana Islands"</w:t>
      </w:r>
      <w:r>
        <w:rPr>
          <w:rStyle w:val="OtherTok"/>
        </w:rPr>
        <w:t>,</w:t>
      </w:r>
      <w:r>
        <w:rPr>
          <w:rStyle w:val="StringTok"/>
        </w:rPr>
        <w:t>"Norway"</w:t>
      </w:r>
      <w:r>
        <w:rPr>
          <w:rStyle w:val="OtherTok"/>
        </w:rPr>
        <w:t>,</w:t>
      </w:r>
      <w:r>
        <w:rPr>
          <w:rStyle w:val="StringTok"/>
        </w:rPr>
        <w:t>"Oceania"</w:t>
      </w:r>
      <w:r>
        <w:rPr>
          <w:rStyle w:val="OtherTok"/>
        </w:rPr>
        <w:t>,</w:t>
      </w:r>
      <w:r>
        <w:rPr>
          <w:rStyle w:val="StringTok"/>
        </w:rPr>
        <w:t>"Oman"</w:t>
      </w:r>
      <w:r>
        <w:rPr>
          <w:rStyle w:val="OtherTok"/>
        </w:rPr>
        <w:t>,</w:t>
      </w:r>
      <w:r>
        <w:rPr>
          <w:rStyle w:val="StringTok"/>
        </w:rPr>
        <w:t>"Pakistan"</w:t>
      </w:r>
      <w:r>
        <w:rPr>
          <w:rStyle w:val="OtherTok"/>
        </w:rPr>
        <w:t>,</w:t>
      </w:r>
      <w:r>
        <w:rPr>
          <w:rStyle w:val="StringTok"/>
        </w:rPr>
        <w:t>"Palau"</w:t>
      </w:r>
      <w:r>
        <w:rPr>
          <w:rStyle w:val="OtherTok"/>
        </w:rPr>
        <w:t>,</w:t>
      </w:r>
      <w:r>
        <w:rPr>
          <w:rStyle w:val="StringTok"/>
        </w:rPr>
        <w:t>"Palestine"</w:t>
      </w:r>
      <w:r>
        <w:rPr>
          <w:rStyle w:val="OtherTok"/>
        </w:rPr>
        <w:t>,</w:t>
      </w:r>
      <w:r>
        <w:rPr>
          <w:rStyle w:val="StringTok"/>
        </w:rPr>
        <w:t>"Panama"</w:t>
      </w:r>
      <w:r>
        <w:rPr>
          <w:rStyle w:val="OtherTok"/>
        </w:rPr>
        <w:t>,</w:t>
      </w:r>
      <w:r>
        <w:rPr>
          <w:rStyle w:val="StringTok"/>
        </w:rPr>
        <w:t>"Papua New Guinea"</w:t>
      </w:r>
      <w:r>
        <w:rPr>
          <w:rStyle w:val="OtherTok"/>
        </w:rPr>
        <w:t>,</w:t>
      </w:r>
      <w:r>
        <w:rPr>
          <w:rStyle w:val="StringTok"/>
        </w:rPr>
        <w:t>"Paraguay"</w:t>
      </w:r>
      <w:r>
        <w:rPr>
          <w:rStyle w:val="OtherTok"/>
        </w:rPr>
        <w:t>,</w:t>
      </w:r>
      <w:r>
        <w:rPr>
          <w:rStyle w:val="StringTok"/>
        </w:rPr>
        <w:t>"Peru"</w:t>
      </w:r>
      <w:r>
        <w:rPr>
          <w:rStyle w:val="OtherTok"/>
        </w:rPr>
        <w:t>,</w:t>
      </w:r>
      <w:r>
        <w:rPr>
          <w:rStyle w:val="StringTok"/>
        </w:rPr>
        <w:t>"Philippines"</w:t>
      </w:r>
      <w:r>
        <w:rPr>
          <w:rStyle w:val="OtherTok"/>
        </w:rPr>
        <w:t>,</w:t>
      </w:r>
      <w:r>
        <w:rPr>
          <w:rStyle w:val="StringTok"/>
        </w:rPr>
        <w:t>"Pitcairn"</w:t>
      </w:r>
      <w:r>
        <w:rPr>
          <w:rStyle w:val="OtherTok"/>
        </w:rPr>
        <w:t>,</w:t>
      </w:r>
      <w:r>
        <w:rPr>
          <w:rStyle w:val="StringTok"/>
        </w:rPr>
        <w:t>"Poland"</w:t>
      </w:r>
      <w:r>
        <w:rPr>
          <w:rStyle w:val="OtherTok"/>
        </w:rPr>
        <w:t>,</w:t>
      </w:r>
      <w:r>
        <w:rPr>
          <w:rStyle w:val="StringTok"/>
        </w:rPr>
        <w:t>"Portugal"</w:t>
      </w:r>
      <w:r>
        <w:rPr>
          <w:rStyle w:val="OtherTok"/>
        </w:rPr>
        <w:t>,</w:t>
      </w:r>
      <w:r>
        <w:rPr>
          <w:rStyle w:val="StringTok"/>
        </w:rPr>
        <w:t xml:space="preserve">"Puerto </w:t>
      </w:r>
      <w:proofErr w:type="spellStart"/>
      <w:r>
        <w:rPr>
          <w:rStyle w:val="StringTok"/>
        </w:rPr>
        <w:t>Rico"</w:t>
      </w:r>
      <w:r>
        <w:rPr>
          <w:rStyle w:val="OtherTok"/>
        </w:rPr>
        <w:t>,</w:t>
      </w:r>
      <w:r>
        <w:rPr>
          <w:rStyle w:val="StringTok"/>
        </w:rPr>
        <w:t>"Qatar"</w:t>
      </w:r>
      <w:r>
        <w:rPr>
          <w:rStyle w:val="OtherTok"/>
        </w:rPr>
        <w:t>,</w:t>
      </w:r>
      <w:r>
        <w:rPr>
          <w:rStyle w:val="StringTok"/>
        </w:rPr>
        <w:t>"Romania"</w:t>
      </w:r>
      <w:r>
        <w:rPr>
          <w:rStyle w:val="OtherTok"/>
        </w:rPr>
        <w:t>,</w:t>
      </w:r>
      <w:r>
        <w:rPr>
          <w:rStyle w:val="StringTok"/>
        </w:rPr>
        <w:t>"Russia"</w:t>
      </w:r>
      <w:r>
        <w:rPr>
          <w:rStyle w:val="OtherTok"/>
        </w:rPr>
        <w:t>,</w:t>
      </w:r>
      <w:r>
        <w:rPr>
          <w:rStyle w:val="StringTok"/>
        </w:rPr>
        <w:t>"Rwanda"</w:t>
      </w:r>
      <w:r>
        <w:rPr>
          <w:rStyle w:val="OtherTok"/>
        </w:rPr>
        <w:t>,</w:t>
      </w:r>
      <w:r>
        <w:rPr>
          <w:rStyle w:val="StringTok"/>
        </w:rPr>
        <w:t>"Saint</w:t>
      </w:r>
      <w:proofErr w:type="spellEnd"/>
      <w:r>
        <w:rPr>
          <w:rStyle w:val="StringTok"/>
        </w:rPr>
        <w:t xml:space="preserve"> </w:t>
      </w:r>
      <w:proofErr w:type="spellStart"/>
      <w:r>
        <w:rPr>
          <w:rStyle w:val="StringTok"/>
        </w:rPr>
        <w:t>Helena"</w:t>
      </w:r>
      <w:r>
        <w:rPr>
          <w:rStyle w:val="OtherTok"/>
        </w:rPr>
        <w:t>,</w:t>
      </w:r>
      <w:r>
        <w:rPr>
          <w:rStyle w:val="StringTok"/>
        </w:rPr>
        <w:t>"Saint</w:t>
      </w:r>
      <w:proofErr w:type="spellEnd"/>
      <w:r>
        <w:rPr>
          <w:rStyle w:val="StringTok"/>
        </w:rPr>
        <w:t xml:space="preserve"> Kitts and </w:t>
      </w:r>
      <w:proofErr w:type="spellStart"/>
      <w:r>
        <w:rPr>
          <w:rStyle w:val="StringTok"/>
        </w:rPr>
        <w:t>Nevis"</w:t>
      </w:r>
      <w:r>
        <w:rPr>
          <w:rStyle w:val="OtherTok"/>
        </w:rPr>
        <w:t>,</w:t>
      </w:r>
      <w:r>
        <w:rPr>
          <w:rStyle w:val="StringTok"/>
        </w:rPr>
        <w:t>"Saint</w:t>
      </w:r>
      <w:proofErr w:type="spellEnd"/>
      <w:r>
        <w:rPr>
          <w:rStyle w:val="StringTok"/>
        </w:rPr>
        <w:t xml:space="preserve"> </w:t>
      </w:r>
      <w:proofErr w:type="spellStart"/>
      <w:r>
        <w:rPr>
          <w:rStyle w:val="StringTok"/>
        </w:rPr>
        <w:t>Lucia"</w:t>
      </w:r>
      <w:r>
        <w:rPr>
          <w:rStyle w:val="OtherTok"/>
        </w:rPr>
        <w:t>,</w:t>
      </w:r>
      <w:r>
        <w:rPr>
          <w:rStyle w:val="StringTok"/>
        </w:rPr>
        <w:t>"Saint</w:t>
      </w:r>
      <w:proofErr w:type="spellEnd"/>
      <w:r>
        <w:rPr>
          <w:rStyle w:val="StringTok"/>
        </w:rPr>
        <w:t xml:space="preserve"> Pierre and </w:t>
      </w:r>
      <w:proofErr w:type="spellStart"/>
      <w:r>
        <w:rPr>
          <w:rStyle w:val="StringTok"/>
        </w:rPr>
        <w:t>Miquelon"</w:t>
      </w:r>
      <w:r>
        <w:rPr>
          <w:rStyle w:val="OtherTok"/>
        </w:rPr>
        <w:t>,</w:t>
      </w:r>
      <w:r>
        <w:rPr>
          <w:rStyle w:val="StringTok"/>
        </w:rPr>
        <w:t>"Saint</w:t>
      </w:r>
      <w:proofErr w:type="spellEnd"/>
      <w:r>
        <w:rPr>
          <w:rStyle w:val="StringTok"/>
        </w:rPr>
        <w:t xml:space="preserve"> Vincent and the </w:t>
      </w:r>
      <w:proofErr w:type="spellStart"/>
      <w:r>
        <w:rPr>
          <w:rStyle w:val="StringTok"/>
        </w:rPr>
        <w:t>Grenadines"</w:t>
      </w:r>
      <w:r>
        <w:rPr>
          <w:rStyle w:val="OtherTok"/>
        </w:rPr>
        <w:t>,</w:t>
      </w:r>
      <w:r>
        <w:rPr>
          <w:rStyle w:val="StringTok"/>
        </w:rPr>
        <w:t>"Samoa"</w:t>
      </w:r>
      <w:r>
        <w:rPr>
          <w:rStyle w:val="OtherTok"/>
        </w:rPr>
        <w:t>,</w:t>
      </w:r>
      <w:r>
        <w:rPr>
          <w:rStyle w:val="StringTok"/>
        </w:rPr>
        <w:t>"San</w:t>
      </w:r>
      <w:proofErr w:type="spellEnd"/>
      <w:r>
        <w:rPr>
          <w:rStyle w:val="StringTok"/>
        </w:rPr>
        <w:t xml:space="preserve"> </w:t>
      </w:r>
      <w:proofErr w:type="spellStart"/>
      <w:r>
        <w:rPr>
          <w:rStyle w:val="StringTok"/>
        </w:rPr>
        <w:t>Marino"</w:t>
      </w:r>
      <w:r>
        <w:rPr>
          <w:rStyle w:val="OtherTok"/>
        </w:rPr>
        <w:t>,</w:t>
      </w:r>
      <w:r>
        <w:rPr>
          <w:rStyle w:val="StringTok"/>
        </w:rPr>
        <w:t>"Sao</w:t>
      </w:r>
      <w:proofErr w:type="spellEnd"/>
      <w:r>
        <w:rPr>
          <w:rStyle w:val="StringTok"/>
        </w:rPr>
        <w:t xml:space="preserve"> Tome and </w:t>
      </w:r>
      <w:proofErr w:type="spellStart"/>
      <w:r>
        <w:rPr>
          <w:rStyle w:val="StringTok"/>
        </w:rPr>
        <w:t>Principe"</w:t>
      </w:r>
      <w:r>
        <w:rPr>
          <w:rStyle w:val="OtherTok"/>
        </w:rPr>
        <w:t>,</w:t>
      </w:r>
      <w:r>
        <w:rPr>
          <w:rStyle w:val="StringTok"/>
        </w:rPr>
        <w:t>"Saudi</w:t>
      </w:r>
      <w:proofErr w:type="spellEnd"/>
      <w:r>
        <w:rPr>
          <w:rStyle w:val="StringTok"/>
        </w:rPr>
        <w:t xml:space="preserve"> </w:t>
      </w:r>
      <w:proofErr w:type="spellStart"/>
      <w:r>
        <w:rPr>
          <w:rStyle w:val="StringTok"/>
        </w:rPr>
        <w:t>Arabia"</w:t>
      </w:r>
      <w:r>
        <w:rPr>
          <w:rStyle w:val="OtherTok"/>
        </w:rPr>
        <w:t>,</w:t>
      </w:r>
      <w:r>
        <w:rPr>
          <w:rStyle w:val="StringTok"/>
        </w:rPr>
        <w:t>"Senegal"</w:t>
      </w:r>
      <w:r>
        <w:rPr>
          <w:rStyle w:val="OtherTok"/>
        </w:rPr>
        <w:t>,</w:t>
      </w:r>
      <w:r>
        <w:rPr>
          <w:rStyle w:val="StringTok"/>
        </w:rPr>
        <w:t>"Serbia"</w:t>
      </w:r>
      <w:r>
        <w:rPr>
          <w:rStyle w:val="OtherTok"/>
        </w:rPr>
        <w:t>,</w:t>
      </w:r>
      <w:r>
        <w:rPr>
          <w:rStyle w:val="StringTok"/>
        </w:rPr>
        <w:t>"Seychelles"</w:t>
      </w:r>
      <w:r>
        <w:rPr>
          <w:rStyle w:val="OtherTok"/>
        </w:rPr>
        <w:t>,</w:t>
      </w:r>
      <w:r>
        <w:rPr>
          <w:rStyle w:val="StringTok"/>
        </w:rPr>
        <w:t>"Sierra</w:t>
      </w:r>
      <w:proofErr w:type="spellEnd"/>
      <w:r>
        <w:rPr>
          <w:rStyle w:val="StringTok"/>
        </w:rPr>
        <w:t xml:space="preserve"> </w:t>
      </w:r>
      <w:proofErr w:type="spellStart"/>
      <w:r>
        <w:rPr>
          <w:rStyle w:val="StringTok"/>
        </w:rPr>
        <w:t>Leone"</w:t>
      </w:r>
      <w:r>
        <w:rPr>
          <w:rStyle w:val="OtherTok"/>
        </w:rPr>
        <w:t>,</w:t>
      </w:r>
      <w:r>
        <w:rPr>
          <w:rStyle w:val="StringTok"/>
        </w:rPr>
        <w:t>"Singapore"</w:t>
      </w:r>
      <w:r>
        <w:rPr>
          <w:rStyle w:val="OtherTok"/>
        </w:rPr>
        <w:t>,</w:t>
      </w:r>
      <w:r>
        <w:rPr>
          <w:rStyle w:val="StringTok"/>
        </w:rPr>
        <w:t>"Sint</w:t>
      </w:r>
      <w:proofErr w:type="spellEnd"/>
      <w:r>
        <w:rPr>
          <w:rStyle w:val="StringTok"/>
        </w:rPr>
        <w:t xml:space="preserve"> Maarten (Dutch part)"</w:t>
      </w:r>
      <w:r>
        <w:rPr>
          <w:rStyle w:val="OtherTok"/>
        </w:rPr>
        <w:t>,</w:t>
      </w:r>
      <w:r>
        <w:rPr>
          <w:rStyle w:val="StringTok"/>
        </w:rPr>
        <w:t>"</w:t>
      </w:r>
      <w:proofErr w:type="spellStart"/>
      <w:r>
        <w:rPr>
          <w:rStyle w:val="StringTok"/>
        </w:rPr>
        <w:t>Slovakia"</w:t>
      </w:r>
      <w:r>
        <w:rPr>
          <w:rStyle w:val="OtherTok"/>
        </w:rPr>
        <w:t>,</w:t>
      </w:r>
      <w:r>
        <w:rPr>
          <w:rStyle w:val="StringTok"/>
        </w:rPr>
        <w:t>"Slovenia"</w:t>
      </w:r>
      <w:r>
        <w:rPr>
          <w:rStyle w:val="OtherTok"/>
        </w:rPr>
        <w:t>,</w:t>
      </w:r>
      <w:r>
        <w:rPr>
          <w:rStyle w:val="StringTok"/>
        </w:rPr>
        <w:t>"Solomon</w:t>
      </w:r>
      <w:proofErr w:type="spellEnd"/>
      <w:r>
        <w:rPr>
          <w:rStyle w:val="StringTok"/>
        </w:rPr>
        <w:t xml:space="preserve"> </w:t>
      </w:r>
      <w:proofErr w:type="spellStart"/>
      <w:r>
        <w:rPr>
          <w:rStyle w:val="StringTok"/>
        </w:rPr>
        <w:t>Islands"</w:t>
      </w:r>
      <w:r>
        <w:rPr>
          <w:rStyle w:val="OtherTok"/>
        </w:rPr>
        <w:t>,</w:t>
      </w:r>
      <w:r>
        <w:rPr>
          <w:rStyle w:val="StringTok"/>
        </w:rPr>
        <w:t>"Somalia"</w:t>
      </w:r>
      <w:r>
        <w:rPr>
          <w:rStyle w:val="OtherTok"/>
        </w:rPr>
        <w:t>,</w:t>
      </w:r>
      <w:r>
        <w:rPr>
          <w:rStyle w:val="StringTok"/>
        </w:rPr>
        <w:t>"South</w:t>
      </w:r>
      <w:proofErr w:type="spellEnd"/>
      <w:r>
        <w:rPr>
          <w:rStyle w:val="StringTok"/>
        </w:rPr>
        <w:t xml:space="preserve"> </w:t>
      </w:r>
      <w:proofErr w:type="spellStart"/>
      <w:r>
        <w:rPr>
          <w:rStyle w:val="StringTok"/>
        </w:rPr>
        <w:t>Africa"</w:t>
      </w:r>
      <w:r>
        <w:rPr>
          <w:rStyle w:val="OtherTok"/>
        </w:rPr>
        <w:t>,</w:t>
      </w:r>
      <w:r>
        <w:rPr>
          <w:rStyle w:val="StringTok"/>
        </w:rPr>
        <w:t>"South</w:t>
      </w:r>
      <w:proofErr w:type="spellEnd"/>
      <w:r>
        <w:rPr>
          <w:rStyle w:val="StringTok"/>
        </w:rPr>
        <w:t xml:space="preserve"> </w:t>
      </w:r>
      <w:proofErr w:type="spellStart"/>
      <w:r>
        <w:rPr>
          <w:rStyle w:val="StringTok"/>
        </w:rPr>
        <w:t>America"</w:t>
      </w:r>
      <w:r>
        <w:rPr>
          <w:rStyle w:val="OtherTok"/>
        </w:rPr>
        <w:t>,</w:t>
      </w:r>
      <w:r>
        <w:rPr>
          <w:rStyle w:val="StringTok"/>
        </w:rPr>
        <w:t>"South</w:t>
      </w:r>
      <w:proofErr w:type="spellEnd"/>
      <w:r>
        <w:rPr>
          <w:rStyle w:val="StringTok"/>
        </w:rPr>
        <w:t xml:space="preserve"> </w:t>
      </w:r>
      <w:proofErr w:type="spellStart"/>
      <w:r>
        <w:rPr>
          <w:rStyle w:val="StringTok"/>
        </w:rPr>
        <w:t>Korea"</w:t>
      </w:r>
      <w:r>
        <w:rPr>
          <w:rStyle w:val="OtherTok"/>
        </w:rPr>
        <w:t>,</w:t>
      </w:r>
      <w:r>
        <w:rPr>
          <w:rStyle w:val="StringTok"/>
        </w:rPr>
        <w:t>"South</w:t>
      </w:r>
      <w:proofErr w:type="spellEnd"/>
      <w:r>
        <w:rPr>
          <w:rStyle w:val="StringTok"/>
        </w:rPr>
        <w:t xml:space="preserve"> </w:t>
      </w:r>
      <w:proofErr w:type="spellStart"/>
      <w:r>
        <w:rPr>
          <w:rStyle w:val="StringTok"/>
        </w:rPr>
        <w:t>Sudan"</w:t>
      </w:r>
      <w:r>
        <w:rPr>
          <w:rStyle w:val="OtherTok"/>
        </w:rPr>
        <w:t>,</w:t>
      </w:r>
      <w:r>
        <w:rPr>
          <w:rStyle w:val="StringTok"/>
        </w:rPr>
        <w:t>"Spain"</w:t>
      </w:r>
      <w:r>
        <w:rPr>
          <w:rStyle w:val="OtherTok"/>
        </w:rPr>
        <w:t>,</w:t>
      </w:r>
      <w:r>
        <w:rPr>
          <w:rStyle w:val="StringTok"/>
        </w:rPr>
        <w:t>"Sri</w:t>
      </w:r>
      <w:proofErr w:type="spellEnd"/>
      <w:r>
        <w:rPr>
          <w:rStyle w:val="StringTok"/>
        </w:rPr>
        <w:t xml:space="preserve"> Lanka"</w:t>
      </w:r>
      <w:r>
        <w:rPr>
          <w:rStyle w:val="OtherTok"/>
        </w:rPr>
        <w:t>,</w:t>
      </w:r>
      <w:r>
        <w:rPr>
          <w:rStyle w:val="StringTok"/>
        </w:rPr>
        <w:t>"Sudan"</w:t>
      </w:r>
      <w:r>
        <w:rPr>
          <w:rStyle w:val="OtherTok"/>
        </w:rPr>
        <w:t>,</w:t>
      </w:r>
      <w:r>
        <w:rPr>
          <w:rStyle w:val="StringTok"/>
        </w:rPr>
        <w:t>"Suriname"</w:t>
      </w:r>
      <w:r>
        <w:rPr>
          <w:rStyle w:val="OtherTok"/>
        </w:rPr>
        <w:t>,</w:t>
      </w:r>
      <w:r>
        <w:rPr>
          <w:rStyle w:val="StringTok"/>
        </w:rPr>
        <w:t>"Sweden"</w:t>
      </w:r>
      <w:r>
        <w:rPr>
          <w:rStyle w:val="OtherTok"/>
        </w:rPr>
        <w:t>,</w:t>
      </w:r>
      <w:r>
        <w:rPr>
          <w:rStyle w:val="StringTok"/>
        </w:rPr>
        <w:t>"Switzerland"</w:t>
      </w:r>
      <w:r>
        <w:rPr>
          <w:rStyle w:val="OtherTok"/>
        </w:rPr>
        <w:t>,</w:t>
      </w:r>
      <w:r>
        <w:rPr>
          <w:rStyle w:val="StringTok"/>
        </w:rPr>
        <w:t>"Syria"</w:t>
      </w:r>
      <w:r>
        <w:rPr>
          <w:rStyle w:val="OtherTok"/>
        </w:rPr>
        <w:t>,</w:t>
      </w:r>
      <w:r>
        <w:rPr>
          <w:rStyle w:val="StringTok"/>
        </w:rPr>
        <w:t>"Taiwan"</w:t>
      </w:r>
      <w:r>
        <w:rPr>
          <w:rStyle w:val="OtherTok"/>
        </w:rPr>
        <w:t>,</w:t>
      </w:r>
      <w:r>
        <w:rPr>
          <w:rStyle w:val="StringTok"/>
        </w:rPr>
        <w:t>"Tajikistan"</w:t>
      </w:r>
      <w:r>
        <w:rPr>
          <w:rStyle w:val="OtherTok"/>
        </w:rPr>
        <w:t>,</w:t>
      </w:r>
      <w:r>
        <w:rPr>
          <w:rStyle w:val="StringTok"/>
        </w:rPr>
        <w:t>"Tanzania"</w:t>
      </w:r>
      <w:r>
        <w:rPr>
          <w:rStyle w:val="OtherTok"/>
        </w:rPr>
        <w:t>,</w:t>
      </w:r>
      <w:r>
        <w:rPr>
          <w:rStyle w:val="StringTok"/>
        </w:rPr>
        <w:t>"Thailand"</w:t>
      </w:r>
      <w:r>
        <w:rPr>
          <w:rStyle w:val="OtherTok"/>
        </w:rPr>
        <w:t>,</w:t>
      </w:r>
      <w:r>
        <w:rPr>
          <w:rStyle w:val="StringTok"/>
        </w:rPr>
        <w:t>"Timor"</w:t>
      </w:r>
      <w:r>
        <w:rPr>
          <w:rStyle w:val="OtherTok"/>
        </w:rPr>
        <w:t>,</w:t>
      </w:r>
      <w:r>
        <w:rPr>
          <w:rStyle w:val="StringTok"/>
        </w:rPr>
        <w:t>"Togo"</w:t>
      </w:r>
      <w:r>
        <w:rPr>
          <w:rStyle w:val="OtherTok"/>
        </w:rPr>
        <w:t>,</w:t>
      </w:r>
      <w:r>
        <w:rPr>
          <w:rStyle w:val="StringTok"/>
        </w:rPr>
        <w:t>"Tokelau"</w:t>
      </w:r>
      <w:r>
        <w:rPr>
          <w:rStyle w:val="OtherTok"/>
        </w:rPr>
        <w:t>,</w:t>
      </w:r>
      <w:r>
        <w:rPr>
          <w:rStyle w:val="StringTok"/>
        </w:rPr>
        <w:t>"Tonga"</w:t>
      </w:r>
      <w:r>
        <w:rPr>
          <w:rStyle w:val="OtherTok"/>
        </w:rPr>
        <w:t>,</w:t>
      </w:r>
      <w:r>
        <w:rPr>
          <w:rStyle w:val="StringTok"/>
        </w:rPr>
        <w:t xml:space="preserve">"Trinidad and </w:t>
      </w:r>
      <w:proofErr w:type="spellStart"/>
      <w:r>
        <w:rPr>
          <w:rStyle w:val="StringTok"/>
        </w:rPr>
        <w:t>Tobago"</w:t>
      </w:r>
      <w:r>
        <w:rPr>
          <w:rStyle w:val="OtherTok"/>
        </w:rPr>
        <w:t>,</w:t>
      </w:r>
      <w:r>
        <w:rPr>
          <w:rStyle w:val="StringTok"/>
        </w:rPr>
        <w:t>"Tunisia"</w:t>
      </w:r>
      <w:r>
        <w:rPr>
          <w:rStyle w:val="OtherTok"/>
        </w:rPr>
        <w:t>,</w:t>
      </w:r>
      <w:r>
        <w:rPr>
          <w:rStyle w:val="StringTok"/>
        </w:rPr>
        <w:t>"Turkey"</w:t>
      </w:r>
      <w:r>
        <w:rPr>
          <w:rStyle w:val="OtherTok"/>
        </w:rPr>
        <w:t>,</w:t>
      </w:r>
      <w:r>
        <w:rPr>
          <w:rStyle w:val="StringTok"/>
        </w:rPr>
        <w:t>"Turkmenistan"</w:t>
      </w:r>
      <w:r>
        <w:rPr>
          <w:rStyle w:val="OtherTok"/>
        </w:rPr>
        <w:t>,</w:t>
      </w:r>
      <w:r>
        <w:rPr>
          <w:rStyle w:val="StringTok"/>
        </w:rPr>
        <w:t>"Turks</w:t>
      </w:r>
      <w:proofErr w:type="spellEnd"/>
      <w:r>
        <w:rPr>
          <w:rStyle w:val="StringTok"/>
        </w:rPr>
        <w:t xml:space="preserve"> and Caicos </w:t>
      </w:r>
      <w:proofErr w:type="spellStart"/>
      <w:r>
        <w:rPr>
          <w:rStyle w:val="StringTok"/>
        </w:rPr>
        <w:t>Islands"</w:t>
      </w:r>
      <w:r>
        <w:rPr>
          <w:rStyle w:val="OtherTok"/>
        </w:rPr>
        <w:t>,</w:t>
      </w:r>
      <w:r>
        <w:rPr>
          <w:rStyle w:val="StringTok"/>
        </w:rPr>
        <w:t>"Tuvalu"</w:t>
      </w:r>
      <w:r>
        <w:rPr>
          <w:rStyle w:val="OtherTok"/>
        </w:rPr>
        <w:t>,</w:t>
      </w:r>
      <w:r>
        <w:rPr>
          <w:rStyle w:val="StringTok"/>
        </w:rPr>
        <w:t>"Uganda"</w:t>
      </w:r>
      <w:r>
        <w:rPr>
          <w:rStyle w:val="OtherTok"/>
        </w:rPr>
        <w:t>,</w:t>
      </w:r>
      <w:r>
        <w:rPr>
          <w:rStyle w:val="StringTok"/>
        </w:rPr>
        <w:t>"Ukraine"</w:t>
      </w:r>
      <w:r>
        <w:rPr>
          <w:rStyle w:val="OtherTok"/>
        </w:rPr>
        <w:t>,</w:t>
      </w:r>
      <w:r>
        <w:rPr>
          <w:rStyle w:val="StringTok"/>
        </w:rPr>
        <w:t>"United</w:t>
      </w:r>
      <w:proofErr w:type="spellEnd"/>
      <w:r>
        <w:rPr>
          <w:rStyle w:val="StringTok"/>
        </w:rPr>
        <w:t xml:space="preserve"> Arab </w:t>
      </w:r>
      <w:proofErr w:type="spellStart"/>
      <w:r>
        <w:rPr>
          <w:rStyle w:val="StringTok"/>
        </w:rPr>
        <w:t>Emirates"</w:t>
      </w:r>
      <w:r>
        <w:rPr>
          <w:rStyle w:val="OtherTok"/>
        </w:rPr>
        <w:t>,</w:t>
      </w:r>
      <w:r>
        <w:rPr>
          <w:rStyle w:val="StringTok"/>
        </w:rPr>
        <w:t>"United</w:t>
      </w:r>
      <w:proofErr w:type="spellEnd"/>
      <w:r>
        <w:rPr>
          <w:rStyle w:val="StringTok"/>
        </w:rPr>
        <w:t xml:space="preserve"> </w:t>
      </w:r>
      <w:proofErr w:type="spellStart"/>
      <w:r>
        <w:rPr>
          <w:rStyle w:val="StringTok"/>
        </w:rPr>
        <w:t>Kingdom"</w:t>
      </w:r>
      <w:r>
        <w:rPr>
          <w:rStyle w:val="OtherTok"/>
        </w:rPr>
        <w:t>,</w:t>
      </w:r>
      <w:r>
        <w:rPr>
          <w:rStyle w:val="StringTok"/>
        </w:rPr>
        <w:t>"United</w:t>
      </w:r>
      <w:proofErr w:type="spellEnd"/>
      <w:r>
        <w:rPr>
          <w:rStyle w:val="StringTok"/>
        </w:rPr>
        <w:t xml:space="preserve"> </w:t>
      </w:r>
      <w:proofErr w:type="spellStart"/>
      <w:r>
        <w:rPr>
          <w:rStyle w:val="StringTok"/>
        </w:rPr>
        <w:t>States"</w:t>
      </w:r>
      <w:r>
        <w:rPr>
          <w:rStyle w:val="OtherTok"/>
        </w:rPr>
        <w:t>,</w:t>
      </w:r>
      <w:r>
        <w:rPr>
          <w:rStyle w:val="StringTok"/>
        </w:rPr>
        <w:t>"United</w:t>
      </w:r>
      <w:proofErr w:type="spellEnd"/>
      <w:r>
        <w:rPr>
          <w:rStyle w:val="StringTok"/>
        </w:rPr>
        <w:t xml:space="preserve"> States Virgin </w:t>
      </w:r>
      <w:proofErr w:type="spellStart"/>
      <w:r>
        <w:rPr>
          <w:rStyle w:val="StringTok"/>
        </w:rPr>
        <w:t>Islands"</w:t>
      </w:r>
      <w:r>
        <w:rPr>
          <w:rStyle w:val="OtherTok"/>
        </w:rPr>
        <w:t>,</w:t>
      </w:r>
      <w:r>
        <w:rPr>
          <w:rStyle w:val="StringTok"/>
        </w:rPr>
        <w:t>"Upper</w:t>
      </w:r>
      <w:proofErr w:type="spellEnd"/>
      <w:r>
        <w:rPr>
          <w:rStyle w:val="StringTok"/>
        </w:rPr>
        <w:t xml:space="preserve"> middle income"</w:t>
      </w:r>
      <w:r>
        <w:rPr>
          <w:rStyle w:val="OtherTok"/>
        </w:rPr>
        <w:t>,</w:t>
      </w:r>
      <w:r>
        <w:rPr>
          <w:rStyle w:val="StringTok"/>
        </w:rPr>
        <w:t>"Uruguay"</w:t>
      </w:r>
      <w:r>
        <w:rPr>
          <w:rStyle w:val="OtherTok"/>
        </w:rPr>
        <w:t>,</w:t>
      </w:r>
      <w:r>
        <w:rPr>
          <w:rStyle w:val="StringTok"/>
        </w:rPr>
        <w:t>"Uzbekistan"</w:t>
      </w:r>
      <w:r>
        <w:rPr>
          <w:rStyle w:val="OtherTok"/>
        </w:rPr>
        <w:t>,</w:t>
      </w:r>
      <w:r>
        <w:rPr>
          <w:rStyle w:val="StringTok"/>
        </w:rPr>
        <w:t>"Vanuatu"</w:t>
      </w:r>
      <w:r>
        <w:rPr>
          <w:rStyle w:val="OtherTok"/>
        </w:rPr>
        <w:t>,</w:t>
      </w:r>
      <w:r>
        <w:rPr>
          <w:rStyle w:val="StringTok"/>
        </w:rPr>
        <w:t>"Vatican"</w:t>
      </w:r>
      <w:r>
        <w:rPr>
          <w:rStyle w:val="OtherTok"/>
        </w:rPr>
        <w:t>,</w:t>
      </w:r>
      <w:r>
        <w:rPr>
          <w:rStyle w:val="StringTok"/>
        </w:rPr>
        <w:t>"Venezuela"</w:t>
      </w:r>
      <w:r>
        <w:rPr>
          <w:rStyle w:val="OtherTok"/>
        </w:rPr>
        <w:t>,</w:t>
      </w:r>
      <w:r>
        <w:rPr>
          <w:rStyle w:val="StringTok"/>
        </w:rPr>
        <w:t>"Vietnam"</w:t>
      </w:r>
      <w:r>
        <w:rPr>
          <w:rStyle w:val="OtherTok"/>
        </w:rPr>
        <w:t>,</w:t>
      </w:r>
      <w:r>
        <w:rPr>
          <w:rStyle w:val="StringTok"/>
        </w:rPr>
        <w:t xml:space="preserve">"Wallis and </w:t>
      </w:r>
      <w:proofErr w:type="spellStart"/>
      <w:r>
        <w:rPr>
          <w:rStyle w:val="StringTok"/>
        </w:rPr>
        <w:t>Futuna"</w:t>
      </w:r>
      <w:r>
        <w:rPr>
          <w:rStyle w:val="OtherTok"/>
        </w:rPr>
        <w:t>,</w:t>
      </w:r>
      <w:r>
        <w:rPr>
          <w:rStyle w:val="StringTok"/>
        </w:rPr>
        <w:t>"Western</w:t>
      </w:r>
      <w:proofErr w:type="spellEnd"/>
      <w:r>
        <w:rPr>
          <w:rStyle w:val="StringTok"/>
        </w:rPr>
        <w:t xml:space="preserve"> Sahara"</w:t>
      </w:r>
      <w:r>
        <w:rPr>
          <w:rStyle w:val="OtherTok"/>
        </w:rPr>
        <w:t>,</w:t>
      </w:r>
      <w:r>
        <w:rPr>
          <w:rStyle w:val="StringTok"/>
        </w:rPr>
        <w:t>"World"</w:t>
      </w:r>
      <w:r>
        <w:rPr>
          <w:rStyle w:val="OtherTok"/>
        </w:rPr>
        <w:t>,</w:t>
      </w:r>
      <w:r>
        <w:rPr>
          <w:rStyle w:val="StringTok"/>
        </w:rPr>
        <w:t>"Yemen"</w:t>
      </w:r>
      <w:r>
        <w:rPr>
          <w:rStyle w:val="OtherTok"/>
        </w:rPr>
        <w:t>,</w:t>
      </w:r>
      <w:r>
        <w:rPr>
          <w:rStyle w:val="StringTok"/>
        </w:rPr>
        <w:t>"Zambia"</w:t>
      </w:r>
      <w:r>
        <w:rPr>
          <w:rStyle w:val="OtherTok"/>
        </w:rPr>
        <w:t>,</w:t>
      </w:r>
      <w:r>
        <w:rPr>
          <w:rStyle w:val="StringTok"/>
        </w:rPr>
        <w:t>"Zimbabwe"</w:t>
      </w:r>
      <w:r>
        <w:rPr>
          <w:rStyle w:val="OtherTok"/>
        </w:rPr>
        <w:t>,</w:t>
      </w:r>
      <w:r>
        <w:rPr>
          <w:rStyle w:val="StringTok"/>
        </w:rPr>
        <w:t>"gdp_per_capita"</w:t>
      </w:r>
      <w:r>
        <w:rPr>
          <w:rStyle w:val="OtherTok"/>
        </w:rPr>
        <w:t>]</w:t>
      </w:r>
      <w:r>
        <w:rPr>
          <w:rStyle w:val="FunctionTok"/>
        </w:rPr>
        <w:t>,</w:t>
      </w:r>
      <w:r>
        <w:rPr>
          <w:rStyle w:val="DataTypeTok"/>
        </w:rPr>
        <w:t>"name"</w:t>
      </w:r>
      <w:r>
        <w:rPr>
          <w:rStyle w:val="FunctionTok"/>
        </w:rPr>
        <w:t>:</w:t>
      </w:r>
      <w:r>
        <w:rPr>
          <w:rStyle w:val="StringTok"/>
        </w:rPr>
        <w:t>""</w:t>
      </w:r>
      <w:r>
        <w:rPr>
          <w:rStyle w:val="FunctionTok"/>
        </w:rPr>
        <w:t>,</w:t>
      </w:r>
      <w:r>
        <w:rPr>
          <w:rStyle w:val="DataTypeTok"/>
        </w:rPr>
        <w:t>"parents"</w:t>
      </w:r>
      <w:r>
        <w:rPr>
          <w:rStyle w:val="FunctionTok"/>
        </w:rPr>
        <w:t>:</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w:t>
      </w:r>
      <w:r>
        <w:rPr>
          <w:rStyle w:val="StringTok"/>
        </w:rPr>
        <w:lastRenderedPageBreak/>
        <w:t>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"gdp_per_capita"</w:t>
      </w:r>
      <w:r>
        <w:rPr>
          <w:rStyle w:val="OtherTok"/>
        </w:rPr>
        <w:t>,</w:t>
      </w:r>
      <w:r>
        <w:rPr>
          <w:rStyle w:val="StringTok"/>
        </w:rPr>
        <w:t>""</w:t>
      </w:r>
      <w:r>
        <w:rPr>
          <w:rStyle w:val="OtherTok"/>
        </w:rPr>
        <w:t>]</w:t>
      </w:r>
      <w:r>
        <w:rPr>
          <w:rStyle w:val="FunctionTok"/>
        </w:rPr>
        <w:t>,</w:t>
      </w:r>
      <w:r>
        <w:rPr>
          <w:rStyle w:val="DataTypeTok"/>
        </w:rPr>
        <w:t>"type"</w:t>
      </w:r>
      <w:r>
        <w:rPr>
          <w:rStyle w:val="FunctionTok"/>
        </w:rPr>
        <w:t>:</w:t>
      </w:r>
      <w:r>
        <w:rPr>
          <w:rStyle w:val="StringTok"/>
        </w:rPr>
        <w:t>"treemap"</w:t>
      </w:r>
      <w:r>
        <w:rPr>
          <w:rStyle w:val="FunctionTok"/>
        </w:rPr>
        <w:t>,</w:t>
      </w:r>
      <w:r>
        <w:rPr>
          <w:rStyle w:val="DataTypeTok"/>
        </w:rPr>
        <w:t>"values"</w:t>
      </w:r>
      <w:r>
        <w:rPr>
          <w:rStyle w:val="FunctionTok"/>
        </w:rPr>
        <w:t>:</w:t>
      </w:r>
      <w:r>
        <w:rPr>
          <w:rStyle w:val="OtherTok"/>
        </w:rPr>
        <w:t>[</w:t>
      </w:r>
      <w:r>
        <w:rPr>
          <w:rStyle w:val="FloatTok"/>
        </w:rPr>
        <w:t>1499113.1970000002</w:t>
      </w:r>
      <w:r>
        <w:rPr>
          <w:rStyle w:val="OtherTok"/>
        </w:rPr>
        <w:t>,</w:t>
      </w:r>
      <w:r>
        <w:rPr>
          <w:rStyle w:val="FloatTok"/>
        </w:rPr>
        <w:t>9938488.902</w:t>
      </w:r>
      <w:r>
        <w:rPr>
          <w:rStyle w:val="OtherTok"/>
        </w:rPr>
        <w:t>,</w:t>
      </w:r>
      <w:r>
        <w:rPr>
          <w:rStyle w:val="FloatTok"/>
        </w:rPr>
        <w:t>9796847.73</w:t>
      </w:r>
      <w:r>
        <w:rPr>
          <w:rStyle w:val="OtherTok"/>
        </w:rPr>
        <w:t>,</w:t>
      </w:r>
      <w:r>
        <w:rPr>
          <w:rStyle w:val="FloatTok"/>
        </w:rPr>
        <w:t>1.154848637e7</w:t>
      </w:r>
      <w:r>
        <w:rPr>
          <w:rStyle w:val="OtherTok"/>
        </w:rPr>
        <w:t>,</w:t>
      </w:r>
      <w:r>
        <w:rPr>
          <w:rStyle w:val="FloatTok"/>
        </w:rPr>
        <w:t>4795263.88</w:t>
      </w:r>
      <w:r>
        <w:rPr>
          <w:rStyle w:val="OtherTok"/>
        </w:rPr>
        <w:t>,</w:t>
      </w:r>
      <w:r>
        <w:rPr>
          <w:rStyle w:val="FloatTok"/>
        </w:rPr>
        <w:t>4690512.97</w:t>
      </w:r>
      <w:r>
        <w:rPr>
          <w:rStyle w:val="OtherTok"/>
        </w:rPr>
        <w:t>,</w:t>
      </w:r>
      <w:r>
        <w:rPr>
          <w:rStyle w:val="FloatTok"/>
        </w:rPr>
        <w:t>1.7149772514e7</w:t>
      </w:r>
      <w:r>
        <w:rPr>
          <w:rStyle w:val="OtherTok"/>
        </w:rPr>
        <w:t>,</w:t>
      </w:r>
      <w:r>
        <w:rPr>
          <w:rStyle w:val="FloatTok"/>
        </w:rPr>
        <w:t>1.7472136658999998e7</w:t>
      </w:r>
      <w:r>
        <w:rPr>
          <w:rStyle w:val="OtherTok"/>
        </w:rPr>
        <w:t>,</w:t>
      </w:r>
      <w:r>
        <w:rPr>
          <w:rStyle w:val="FloatTok"/>
        </w:rPr>
        <w:t>5.9395666258999996e7</w:t>
      </w:r>
      <w:r>
        <w:rPr>
          <w:rStyle w:val="OtherTok"/>
        </w:rPr>
        <w:t>,</w:t>
      </w:r>
      <w:r>
        <w:rPr>
          <w:rStyle w:val="FloatTok"/>
        </w:rPr>
        <w:t>7487018.16</w:t>
      </w:r>
      <w:r>
        <w:rPr>
          <w:rStyle w:val="OtherTok"/>
        </w:rPr>
        <w:t>,</w:t>
      </w:r>
      <w:r>
        <w:rPr>
          <w:rStyle w:val="FloatTok"/>
        </w:rPr>
        <w:t>2.9246683953e7</w:t>
      </w:r>
      <w:r>
        <w:rPr>
          <w:rStyle w:val="OtherTok"/>
        </w:rPr>
        <w:t>,</w:t>
      </w:r>
      <w:r>
        <w:rPr>
          <w:rStyle w:val="FloatTok"/>
        </w:rPr>
        <w:t>3.857648544e7</w:t>
      </w:r>
      <w:r>
        <w:rPr>
          <w:rStyle w:val="OtherTok"/>
        </w:rPr>
        <w:t>,</w:t>
      </w:r>
      <w:r>
        <w:rPr>
          <w:rStyle w:val="FloatTok"/>
        </w:rPr>
        <w:t>3.83978906e7</w:t>
      </w:r>
      <w:r>
        <w:rPr>
          <w:rStyle w:val="OtherTok"/>
        </w:rPr>
        <w:t>,</w:t>
      </w:r>
      <w:r>
        <w:rPr>
          <w:rStyle w:val="FloatTok"/>
        </w:rPr>
        <w:t>3.771244938e7</w:t>
      </w:r>
      <w:r>
        <w:rPr>
          <w:rStyle w:val="OtherTok"/>
        </w:rPr>
        <w:t>,</w:t>
      </w:r>
      <w:r>
        <w:rPr>
          <w:rStyle w:val="FloatTok"/>
        </w:rPr>
        <w:t>1.3074120675e7</w:t>
      </w:r>
      <w:r>
        <w:rPr>
          <w:rStyle w:val="OtherTok"/>
        </w:rPr>
        <w:t>,</w:t>
      </w:r>
      <w:r>
        <w:rPr>
          <w:rStyle w:val="FloatTok"/>
        </w:rPr>
        <w:t>2.245145607e7</w:t>
      </w:r>
      <w:r>
        <w:rPr>
          <w:rStyle w:val="OtherTok"/>
        </w:rPr>
        <w:t>,</w:t>
      </w:r>
      <w:r>
        <w:rPr>
          <w:rStyle w:val="FloatTok"/>
        </w:rPr>
        <w:t>3.5974575855000004e7</w:t>
      </w:r>
      <w:r>
        <w:rPr>
          <w:rStyle w:val="OtherTok"/>
        </w:rPr>
        <w:t>,</w:t>
      </w:r>
      <w:r>
        <w:rPr>
          <w:rStyle w:val="FloatTok"/>
        </w:rPr>
        <w:t>2882618.912</w:t>
      </w:r>
      <w:r>
        <w:rPr>
          <w:rStyle w:val="OtherTok"/>
        </w:rPr>
        <w:t>,</w:t>
      </w:r>
      <w:r>
        <w:rPr>
          <w:rStyle w:val="FloatTok"/>
        </w:rPr>
        <w:t>1.3735257012e7</w:t>
      </w:r>
      <w:r>
        <w:rPr>
          <w:rStyle w:val="OtherTok"/>
        </w:rPr>
        <w:t>,</w:t>
      </w:r>
      <w:r>
        <w:rPr>
          <w:rStyle w:val="FloatTok"/>
        </w:rPr>
        <w:t>1.4197908709e7</w:t>
      </w:r>
      <w:r>
        <w:rPr>
          <w:rStyle w:val="OtherTok"/>
        </w:rPr>
        <w:t>,</w:t>
      </w:r>
      <w:r>
        <w:rPr>
          <w:rStyle w:val="FloatTok"/>
        </w:rPr>
        <w:t>3.6302448176e7</w:t>
      </w:r>
      <w:r>
        <w:rPr>
          <w:rStyle w:val="OtherTok"/>
        </w:rPr>
        <w:t>,</w:t>
      </w:r>
      <w:r>
        <w:rPr>
          <w:rStyle w:val="FloatTok"/>
        </w:rPr>
        <w:t>6282962.686</w:t>
      </w:r>
      <w:r>
        <w:rPr>
          <w:rStyle w:val="OtherTok"/>
        </w:rPr>
        <w:t>,</w:t>
      </w:r>
      <w:r>
        <w:rPr>
          <w:rStyle w:val="FloatTok"/>
        </w:rPr>
        <w:t>1672031.16</w:t>
      </w:r>
      <w:r>
        <w:rPr>
          <w:rStyle w:val="OtherTok"/>
        </w:rPr>
        <w:t>,</w:t>
      </w:r>
      <w:r>
        <w:rPr>
          <w:rStyle w:val="FloatTok"/>
        </w:rPr>
        <w:t>4.0890137205e7</w:t>
      </w:r>
      <w:r>
        <w:rPr>
          <w:rStyle w:val="OtherTok"/>
        </w:rPr>
        <w:t>,</w:t>
      </w:r>
      <w:r>
        <w:rPr>
          <w:rStyle w:val="FloatTok"/>
        </w:rPr>
        <w:t>7141049.54</w:t>
      </w:r>
      <w:r>
        <w:rPr>
          <w:rStyle w:val="OtherTok"/>
        </w:rPr>
        <w:t>,</w:t>
      </w:r>
      <w:r>
        <w:rPr>
          <w:rStyle w:val="FloatTok"/>
        </w:rPr>
        <w:lastRenderedPageBreak/>
        <w:t>5611950.635</w:t>
      </w:r>
      <w:r>
        <w:rPr>
          <w:rStyle w:val="OtherTok"/>
        </w:rPr>
        <w:t>,</w:t>
      </w:r>
      <w:r>
        <w:rPr>
          <w:rStyle w:val="FloatTok"/>
        </w:rPr>
        <w:t>9289118.735000001</w:t>
      </w:r>
      <w:r>
        <w:rPr>
          <w:rStyle w:val="OtherTok"/>
        </w:rPr>
        <w:t>,</w:t>
      </w:r>
      <w:r>
        <w:rPr>
          <w:rStyle w:val="FloatTok"/>
        </w:rPr>
        <w:t>9617107.795</w:t>
      </w:r>
      <w:r>
        <w:rPr>
          <w:rStyle w:val="OtherTok"/>
        </w:rPr>
        <w:t>,</w:t>
      </w:r>
      <w:r>
        <w:rPr>
          <w:rStyle w:val="FloatTok"/>
        </w:rPr>
        <w:t>1.2582669704e7</w:t>
      </w:r>
      <w:r>
        <w:rPr>
          <w:rStyle w:val="OtherTok"/>
        </w:rPr>
        <w:t>,</w:t>
      </w:r>
      <w:r>
        <w:rPr>
          <w:rStyle w:val="FloatTok"/>
        </w:rPr>
        <w:t>1.1691761707999999e7</w:t>
      </w:r>
      <w:r>
        <w:rPr>
          <w:rStyle w:val="OtherTok"/>
        </w:rPr>
        <w:t>,</w:t>
      </w:r>
      <w:r>
        <w:rPr>
          <w:rStyle w:val="FloatTok"/>
        </w:rPr>
        <w:t>5.7303782298e7</w:t>
      </w:r>
      <w:r>
        <w:rPr>
          <w:rStyle w:val="OtherTok"/>
        </w:rPr>
        <w:t>,</w:t>
      </w:r>
      <w:r>
        <w:rPr>
          <w:rStyle w:val="FloatTok"/>
        </w:rPr>
        <w:t>5.8668158067e7</w:t>
      </w:r>
      <w:r>
        <w:rPr>
          <w:rStyle w:val="OtherTok"/>
        </w:rPr>
        <w:t>,</w:t>
      </w:r>
      <w:r>
        <w:rPr>
          <w:rStyle w:val="FloatTok"/>
        </w:rPr>
        <w:t>1.5184785126e7</w:t>
      </w:r>
      <w:r>
        <w:rPr>
          <w:rStyle w:val="OtherTok"/>
        </w:rPr>
        <w:t>,</w:t>
      </w:r>
      <w:r>
        <w:rPr>
          <w:rStyle w:val="FloatTok"/>
        </w:rPr>
        <w:t>1389731.232</w:t>
      </w:r>
      <w:r>
        <w:rPr>
          <w:rStyle w:val="OtherTok"/>
        </w:rPr>
        <w:t>,</w:t>
      </w:r>
      <w:r>
        <w:rPr>
          <w:rStyle w:val="FloatTok"/>
        </w:rPr>
        <w:t>558268.875</w:t>
      </w:r>
      <w:r>
        <w:rPr>
          <w:rStyle w:val="OtherTok"/>
        </w:rPr>
        <w:t>,</w:t>
      </w:r>
      <w:r>
        <w:rPr>
          <w:rStyle w:val="FloatTok"/>
        </w:rPr>
        <w:t>3131115.1300000004</w:t>
      </w:r>
      <w:r>
        <w:rPr>
          <w:rStyle w:val="OtherTok"/>
        </w:rPr>
        <w:t>,</w:t>
      </w:r>
      <w:r>
        <w:rPr>
          <w:rStyle w:val="FloatTok"/>
        </w:rPr>
        <w:t>2759239.32</w:t>
      </w:r>
      <w:r>
        <w:rPr>
          <w:rStyle w:val="OtherTok"/>
        </w:rPr>
        <w:t>,</w:t>
      </w:r>
      <w:r>
        <w:rPr>
          <w:rStyle w:val="FloatTok"/>
        </w:rPr>
        <w:t>3.7987181033e7</w:t>
      </w:r>
      <w:r>
        <w:rPr>
          <w:rStyle w:val="OtherTok"/>
        </w:rPr>
        <w:t>,</w:t>
      </w:r>
      <w:r>
        <w:rPr>
          <w:rStyle w:val="FloatTok"/>
        </w:rPr>
        <w:t>5015378.524</w:t>
      </w:r>
      <w:r>
        <w:rPr>
          <w:rStyle w:val="OtherTok"/>
        </w:rPr>
        <w:t>,</w:t>
      </w:r>
      <w:r>
        <w:rPr>
          <w:rStyle w:val="FloatTok"/>
        </w:rPr>
        <w:t>4.0571162577e7</w:t>
      </w:r>
      <w:r>
        <w:rPr>
          <w:rStyle w:val="OtherTok"/>
        </w:rPr>
        <w:t>,</w:t>
      </w:r>
      <w:r>
        <w:rPr>
          <w:rStyle w:val="FloatTok"/>
        </w:rPr>
        <w:t>536265.64</w:t>
      </w:r>
      <w:r>
        <w:rPr>
          <w:rStyle w:val="OtherTok"/>
        </w:rPr>
        <w:t>,</w:t>
      </w:r>
      <w:r>
        <w:rPr>
          <w:rStyle w:val="FloatTok"/>
        </w:rPr>
        <w:t>1426899.471</w:t>
      </w:r>
      <w:r>
        <w:rPr>
          <w:rStyle w:val="OtherTok"/>
        </w:rPr>
        <w:t>,</w:t>
      </w:r>
      <w:r>
        <w:rPr>
          <w:rStyle w:val="FloatTok"/>
        </w:rPr>
        <w:t>4.2323921783e7</w:t>
      </w:r>
      <w:r>
        <w:rPr>
          <w:rStyle w:val="OtherTok"/>
        </w:rPr>
        <w:t>,</w:t>
      </w:r>
      <w:r>
        <w:rPr>
          <w:rStyle w:val="FloatTok"/>
        </w:rPr>
        <w:t>1.3226727168e7</w:t>
      </w:r>
      <w:r>
        <w:rPr>
          <w:rStyle w:val="OtherTok"/>
        </w:rPr>
        <w:t>,</w:t>
      </w:r>
      <w:r>
        <w:rPr>
          <w:rStyle w:val="FloatTok"/>
        </w:rPr>
        <w:t>1.086905818e7</w:t>
      </w:r>
      <w:r>
        <w:rPr>
          <w:rStyle w:val="OtherTok"/>
        </w:rPr>
        <w:t>,</w:t>
      </w:r>
      <w:r>
        <w:rPr>
          <w:rStyle w:val="FloatTok"/>
        </w:rPr>
        <w:t>1081625.85</w:t>
      </w:r>
      <w:r>
        <w:rPr>
          <w:rStyle w:val="OtherTok"/>
        </w:rPr>
        <w:t>,</w:t>
      </w:r>
      <w:r>
        <w:rPr>
          <w:rStyle w:val="FloatTok"/>
        </w:rPr>
        <w:t>3958820.266</w:t>
      </w:r>
      <w:r>
        <w:rPr>
          <w:rStyle w:val="OtherTok"/>
        </w:rPr>
        <w:t>,</w:t>
      </w:r>
      <w:r>
        <w:rPr>
          <w:rStyle w:val="FloatTok"/>
        </w:rPr>
        <w:t>5883973.105</w:t>
      </w:r>
      <w:r>
        <w:rPr>
          <w:rStyle w:val="OtherTok"/>
        </w:rPr>
        <w:t>,</w:t>
      </w:r>
      <w:r>
        <w:rPr>
          <w:rStyle w:val="FloatTok"/>
        </w:rPr>
        <w:t>1.27304959e7</w:t>
      </w:r>
      <w:r>
        <w:rPr>
          <w:rStyle w:val="OtherTok"/>
        </w:rPr>
        <w:t>,</w:t>
      </w:r>
      <w:r>
        <w:rPr>
          <w:rStyle w:val="FloatTok"/>
        </w:rPr>
        <w:t>2934819.8899999997</w:t>
      </w:r>
      <w:r>
        <w:rPr>
          <w:rStyle w:val="OtherTok"/>
        </w:rPr>
        <w:t>,</w:t>
      </w:r>
      <w:r>
        <w:rPr>
          <w:rStyle w:val="FloatTok"/>
        </w:rPr>
        <w:t>1.8815931509999998e7</w:t>
      </w:r>
      <w:r>
        <w:rPr>
          <w:rStyle w:val="OtherTok"/>
        </w:rPr>
        <w:t>,</w:t>
      </w:r>
      <w:r>
        <w:rPr>
          <w:rStyle w:val="FloatTok"/>
        </w:rPr>
        <w:t>2.6385917448000003e7</w:t>
      </w:r>
      <w:r>
        <w:rPr>
          <w:rStyle w:val="OtherTok"/>
        </w:rPr>
        <w:t>,</w:t>
      </w:r>
      <w:r>
        <w:rPr>
          <w:rStyle w:val="FloatTok"/>
        </w:rPr>
        <w:t>2.6321087184e7</w:t>
      </w:r>
      <w:r>
        <w:rPr>
          <w:rStyle w:val="OtherTok"/>
        </w:rPr>
        <w:t>,</w:t>
      </w:r>
      <w:r>
        <w:rPr>
          <w:rStyle w:val="FloatTok"/>
        </w:rPr>
        <w:t>2.6515577976e7</w:t>
      </w:r>
      <w:r>
        <w:rPr>
          <w:rStyle w:val="OtherTok"/>
        </w:rPr>
        <w:t>,</w:t>
      </w:r>
      <w:r>
        <w:rPr>
          <w:rStyle w:val="FloatTok"/>
        </w:rPr>
        <w:t>6.1820797776e7</w:t>
      </w:r>
      <w:r>
        <w:rPr>
          <w:rStyle w:val="OtherTok"/>
        </w:rPr>
        <w:t>,</w:t>
      </w:r>
      <w:r>
        <w:rPr>
          <w:rStyle w:val="FloatTok"/>
        </w:rPr>
        <w:t>658628.395</w:t>
      </w:r>
      <w:r>
        <w:rPr>
          <w:rStyle w:val="OtherTok"/>
        </w:rPr>
        <w:t>,</w:t>
      </w:r>
      <w:r>
        <w:rPr>
          <w:rStyle w:val="FloatTok"/>
        </w:rPr>
        <w:t>3.9820185295e7</w:t>
      </w:r>
      <w:r>
        <w:rPr>
          <w:rStyle w:val="OtherTok"/>
        </w:rPr>
        <w:t>,</w:t>
      </w:r>
      <w:r>
        <w:rPr>
          <w:rStyle w:val="FloatTok"/>
        </w:rPr>
        <w:t>2185968.048</w:t>
      </w:r>
      <w:r>
        <w:rPr>
          <w:rStyle w:val="OtherTok"/>
        </w:rPr>
        <w:t>,</w:t>
      </w:r>
      <w:r>
        <w:rPr>
          <w:rStyle w:val="FloatTok"/>
        </w:rPr>
        <w:t>7777387.068</w:t>
      </w:r>
      <w:r>
        <w:rPr>
          <w:rStyle w:val="OtherTok"/>
        </w:rPr>
        <w:t>,</w:t>
      </w:r>
      <w:r>
        <w:rPr>
          <w:rStyle w:val="FloatTok"/>
        </w:rPr>
        <w:t>1.2045710325000001e7</w:t>
      </w:r>
      <w:r>
        <w:rPr>
          <w:rStyle w:val="OtherTok"/>
        </w:rPr>
        <w:t>,</w:t>
      </w:r>
      <w:r>
        <w:rPr>
          <w:rStyle w:val="FloatTok"/>
        </w:rPr>
        <w:t>1.2740650944e7</w:t>
      </w:r>
      <w:r>
        <w:rPr>
          <w:rStyle w:val="OtherTok"/>
        </w:rPr>
        <w:t>,</w:t>
      </w:r>
      <w:r>
        <w:rPr>
          <w:rStyle w:val="FloatTok"/>
        </w:rPr>
        <w:t>8872723.246</w:t>
      </w:r>
      <w:r>
        <w:rPr>
          <w:rStyle w:val="OtherTok"/>
        </w:rPr>
        <w:t>,</w:t>
      </w:r>
      <w:r>
        <w:rPr>
          <w:rStyle w:val="FloatTok"/>
        </w:rPr>
        <w:t>5885013.606</w:t>
      </w:r>
      <w:r>
        <w:rPr>
          <w:rStyle w:val="OtherTok"/>
        </w:rPr>
        <w:t>,</w:t>
      </w:r>
      <w:r>
        <w:rPr>
          <w:rStyle w:val="FloatTok"/>
        </w:rPr>
        <w:t>1.8332552003e7</w:t>
      </w:r>
      <w:r>
        <w:rPr>
          <w:rStyle w:val="OtherTok"/>
        </w:rPr>
        <w:t>,</w:t>
      </w:r>
      <w:r>
        <w:rPr>
          <w:rStyle w:val="FloatTok"/>
        </w:rPr>
        <w:t>1215919.495</w:t>
      </w:r>
      <w:r>
        <w:rPr>
          <w:rStyle w:val="OtherTok"/>
        </w:rPr>
        <w:t>,</w:t>
      </w:r>
      <w:r>
        <w:rPr>
          <w:rStyle w:val="FloatTok"/>
        </w:rPr>
        <w:t>2.5118026704e7</w:t>
      </w:r>
      <w:r>
        <w:rPr>
          <w:rStyle w:val="OtherTok"/>
        </w:rPr>
        <w:t>,</w:t>
      </w:r>
      <w:r>
        <w:rPr>
          <w:rStyle w:val="FloatTok"/>
        </w:rPr>
        <w:t>6284047.7</w:t>
      </w:r>
      <w:r>
        <w:rPr>
          <w:rStyle w:val="OtherTok"/>
        </w:rPr>
        <w:t>,</w:t>
      </w:r>
      <w:r>
        <w:rPr>
          <w:rStyle w:val="FloatTok"/>
        </w:rPr>
        <w:t>1406430.6509999998</w:t>
      </w:r>
      <w:r>
        <w:rPr>
          <w:rStyle w:val="OtherTok"/>
        </w:rPr>
        <w:t>,</w:t>
      </w:r>
      <w:r>
        <w:rPr>
          <w:rStyle w:val="FloatTok"/>
        </w:rPr>
        <w:t>7510667.425000001</w:t>
      </w:r>
      <w:r>
        <w:rPr>
          <w:rStyle w:val="OtherTok"/>
        </w:rPr>
        <w:t>,</w:t>
      </w:r>
      <w:r>
        <w:rPr>
          <w:rStyle w:val="FloatTok"/>
        </w:rPr>
        <w:t>4.1330428275e7</w:t>
      </w:r>
      <w:r>
        <w:rPr>
          <w:rStyle w:val="OtherTok"/>
        </w:rPr>
        <w:t>,</w:t>
      </w:r>
      <w:r>
        <w:rPr>
          <w:rStyle w:val="FloatTok"/>
        </w:rPr>
        <w:t>7153845.45</w:t>
      </w:r>
      <w:r>
        <w:rPr>
          <w:rStyle w:val="OtherTok"/>
        </w:rPr>
        <w:t>,</w:t>
      </w:r>
      <w:r>
        <w:rPr>
          <w:rStyle w:val="FloatTok"/>
        </w:rPr>
        <w:t>6884053.225000001</w:t>
      </w:r>
      <w:r>
        <w:rPr>
          <w:rStyle w:val="OtherTok"/>
        </w:rPr>
        <w:t>,</w:t>
      </w:r>
      <w:r>
        <w:rPr>
          <w:rStyle w:val="FloatTok"/>
        </w:rPr>
        <w:t>7449746.600000001</w:t>
      </w:r>
      <w:r>
        <w:rPr>
          <w:rStyle w:val="OtherTok"/>
        </w:rPr>
        <w:t>,</w:t>
      </w:r>
      <w:r>
        <w:rPr>
          <w:rStyle w:val="FloatTok"/>
        </w:rPr>
        <w:t>3.4781962897e7</w:t>
      </w:r>
      <w:r>
        <w:rPr>
          <w:rStyle w:val="OtherTok"/>
        </w:rPr>
        <w:t>,</w:t>
      </w:r>
      <w:r>
        <w:rPr>
          <w:rStyle w:val="FloatTok"/>
        </w:rPr>
        <w:t>7.894859719500001e7</w:t>
      </w:r>
      <w:r>
        <w:rPr>
          <w:rStyle w:val="OtherTok"/>
        </w:rPr>
        <w:t>,</w:t>
      </w:r>
      <w:r>
        <w:rPr>
          <w:rStyle w:val="FloatTok"/>
        </w:rPr>
        <w:t>1.3465241769000001e7</w:t>
      </w:r>
      <w:r>
        <w:rPr>
          <w:rStyle w:val="OtherTok"/>
        </w:rPr>
        <w:t>,</w:t>
      </w:r>
      <w:r>
        <w:rPr>
          <w:rStyle w:val="FloatTok"/>
        </w:rPr>
        <w:t>1.3448679356e7</w:t>
      </w:r>
      <w:r>
        <w:rPr>
          <w:rStyle w:val="OtherTok"/>
        </w:rPr>
        <w:t>,</w:t>
      </w:r>
      <w:r>
        <w:rPr>
          <w:rStyle w:val="FloatTok"/>
        </w:rPr>
        <w:t>1263469.503</w:t>
      </w:r>
      <w:r>
        <w:rPr>
          <w:rStyle w:val="OtherTok"/>
        </w:rPr>
        <w:t>,</w:t>
      </w:r>
      <w:r>
        <w:rPr>
          <w:rStyle w:val="FloatTok"/>
        </w:rPr>
        <w:t>8078670.490999999</w:t>
      </w:r>
      <w:r>
        <w:rPr>
          <w:rStyle w:val="OtherTok"/>
        </w:rPr>
        <w:t>,</w:t>
      </w:r>
      <w:r>
        <w:rPr>
          <w:rStyle w:val="FloatTok"/>
        </w:rPr>
        <w:t>1.1954089453500001e8</w:t>
      </w:r>
      <w:r>
        <w:rPr>
          <w:rStyle w:val="OtherTok"/>
        </w:rPr>
        <w:t>,</w:t>
      </w:r>
      <w:r>
        <w:rPr>
          <w:rStyle w:val="FloatTok"/>
        </w:rPr>
        <w:t>3432835.56</w:t>
      </w:r>
      <w:r>
        <w:rPr>
          <w:rStyle w:val="OtherTok"/>
        </w:rPr>
        <w:t>,</w:t>
      </w:r>
      <w:r>
        <w:rPr>
          <w:rStyle w:val="FloatTok"/>
        </w:rPr>
        <w:t>2.0200142004e7</w:t>
      </w:r>
      <w:r>
        <w:rPr>
          <w:rStyle w:val="OtherTok"/>
        </w:rPr>
        <w:t>,</w:t>
      </w:r>
      <w:r>
        <w:rPr>
          <w:rStyle w:val="FloatTok"/>
        </w:rPr>
        <w:t>2.0445885824e7</w:t>
      </w:r>
      <w:r>
        <w:rPr>
          <w:rStyle w:val="OtherTok"/>
        </w:rPr>
        <w:t>,</w:t>
      </w:r>
      <w:r>
        <w:rPr>
          <w:rStyle w:val="FloatTok"/>
        </w:rPr>
        <w:t>1.1011040370000001e7</w:t>
      </w:r>
      <w:r>
        <w:rPr>
          <w:rStyle w:val="OtherTok"/>
        </w:rPr>
        <w:t>,</w:t>
      </w:r>
      <w:r>
        <w:rPr>
          <w:rStyle w:val="FloatTok"/>
        </w:rPr>
        <w:t>1.0929477108000001e7</w:t>
      </w:r>
      <w:r>
        <w:rPr>
          <w:rStyle w:val="OtherTok"/>
        </w:rPr>
        <w:t>,</w:t>
      </w:r>
      <w:r>
        <w:rPr>
          <w:rStyle w:val="FloatTok"/>
        </w:rPr>
        <w:t>5998436.864</w:t>
      </w:r>
      <w:r>
        <w:rPr>
          <w:rStyle w:val="OtherTok"/>
        </w:rPr>
        <w:t>,</w:t>
      </w:r>
      <w:r>
        <w:rPr>
          <w:rStyle w:val="FloatTok"/>
        </w:rPr>
        <w:t>6221151.104</w:t>
      </w:r>
      <w:r>
        <w:rPr>
          <w:rStyle w:val="OtherTok"/>
        </w:rPr>
        <w:t>,</w:t>
      </w:r>
      <w:r>
        <w:rPr>
          <w:rStyle w:val="FloatTok"/>
        </w:rPr>
        <w:t>987469.444</w:t>
      </w:r>
      <w:r>
        <w:rPr>
          <w:rStyle w:val="OtherTok"/>
        </w:rPr>
        <w:t>,</w:t>
      </w:r>
      <w:r>
        <w:rPr>
          <w:rStyle w:val="FloatTok"/>
        </w:rPr>
        <w:t>1625126.838</w:t>
      </w:r>
      <w:r>
        <w:rPr>
          <w:rStyle w:val="OtherTok"/>
        </w:rPr>
        <w:t>,</w:t>
      </w:r>
      <w:r>
        <w:rPr>
          <w:rStyle w:val="FloatTok"/>
        </w:rPr>
        <w:t>1240488.675</w:t>
      </w:r>
      <w:r>
        <w:rPr>
          <w:rStyle w:val="OtherTok"/>
        </w:rPr>
        <w:t>,</w:t>
      </w:r>
      <w:r>
        <w:rPr>
          <w:rStyle w:val="FloatTok"/>
        </w:rPr>
        <w:t>6052128.257999999</w:t>
      </w:r>
      <w:r>
        <w:rPr>
          <w:rStyle w:val="OtherTok"/>
        </w:rPr>
        <w:t>,</w:t>
      </w:r>
      <w:r>
        <w:rPr>
          <w:rStyle w:val="FloatTok"/>
        </w:rPr>
        <w:t>1332457.438</w:t>
      </w:r>
      <w:r>
        <w:rPr>
          <w:rStyle w:val="OtherTok"/>
        </w:rPr>
        <w:t>,</w:t>
      </w:r>
      <w:r>
        <w:rPr>
          <w:rStyle w:val="FloatTok"/>
        </w:rPr>
        <w:t>3924110.88</w:t>
      </w:r>
      <w:r>
        <w:rPr>
          <w:rStyle w:val="OtherTok"/>
        </w:rPr>
        <w:t>,</w:t>
      </w:r>
      <w:r>
        <w:rPr>
          <w:rStyle w:val="FloatTok"/>
        </w:rPr>
        <w:t>3701562.9250000003</w:t>
      </w:r>
      <w:r>
        <w:rPr>
          <w:rStyle w:val="OtherTok"/>
        </w:rPr>
        <w:t>,</w:t>
      </w:r>
      <w:r>
        <w:rPr>
          <w:rStyle w:val="FloatTok"/>
        </w:rPr>
        <w:t>5.302795432e7</w:t>
      </w:r>
      <w:r>
        <w:rPr>
          <w:rStyle w:val="OtherTok"/>
        </w:rPr>
        <w:t>,</w:t>
      </w:r>
      <w:r>
        <w:rPr>
          <w:rStyle w:val="FloatTok"/>
        </w:rPr>
        <w:t>2.2037932703e7</w:t>
      </w:r>
      <w:r>
        <w:rPr>
          <w:rStyle w:val="OtherTok"/>
        </w:rPr>
        <w:t>,</w:t>
      </w:r>
      <w:r>
        <w:rPr>
          <w:rStyle w:val="FloatTok"/>
        </w:rPr>
        <w:t>3.8441406266e7</w:t>
      </w:r>
      <w:r>
        <w:rPr>
          <w:rStyle w:val="OtherTok"/>
        </w:rPr>
        <w:t>,</w:t>
      </w:r>
      <w:r>
        <w:rPr>
          <w:rStyle w:val="FloatTok"/>
        </w:rPr>
        <w:t>5501232.944</w:t>
      </w:r>
      <w:r>
        <w:rPr>
          <w:rStyle w:val="OtherTok"/>
        </w:rPr>
        <w:t>,</w:t>
      </w:r>
      <w:r>
        <w:rPr>
          <w:rStyle w:val="FloatTok"/>
        </w:rPr>
        <w:t>9219525.056</w:t>
      </w:r>
      <w:r>
        <w:rPr>
          <w:rStyle w:val="OtherTok"/>
        </w:rPr>
        <w:t>,</w:t>
      </w:r>
      <w:r>
        <w:rPr>
          <w:rStyle w:val="FloatTok"/>
        </w:rPr>
        <w:t>1.618206176e7</w:t>
      </w:r>
      <w:r>
        <w:rPr>
          <w:rStyle w:val="OtherTok"/>
        </w:rPr>
        <w:t>,</w:t>
      </w:r>
      <w:r>
        <w:rPr>
          <w:rStyle w:val="FloatTok"/>
        </w:rPr>
        <w:t>1.5953070319999998e7</w:t>
      </w:r>
      <w:r>
        <w:rPr>
          <w:rStyle w:val="OtherTok"/>
        </w:rPr>
        <w:t>,</w:t>
      </w:r>
      <w:r>
        <w:rPr>
          <w:rStyle w:val="FloatTok"/>
        </w:rPr>
        <w:t>1.3016772366e7</w:t>
      </w:r>
      <w:r>
        <w:rPr>
          <w:rStyle w:val="OtherTok"/>
        </w:rPr>
        <w:t>,</w:t>
      </w:r>
      <w:r>
        <w:rPr>
          <w:rStyle w:val="FloatTok"/>
        </w:rPr>
        <w:t>5.561895201800001e7</w:t>
      </w:r>
      <w:r>
        <w:rPr>
          <w:rStyle w:val="OtherTok"/>
        </w:rPr>
        <w:t>,</w:t>
      </w:r>
      <w:r>
        <w:rPr>
          <w:rStyle w:val="FloatTok"/>
        </w:rPr>
        <w:t>2.6704649919999998e7</w:t>
      </w:r>
      <w:r>
        <w:rPr>
          <w:rStyle w:val="OtherTok"/>
        </w:rPr>
        <w:t>,</w:t>
      </w:r>
      <w:r>
        <w:rPr>
          <w:rStyle w:val="FloatTok"/>
        </w:rPr>
        <w:t>2.76654872e7</w:t>
      </w:r>
      <w:r>
        <w:rPr>
          <w:rStyle w:val="OtherTok"/>
        </w:rPr>
        <w:t>,</w:t>
      </w:r>
      <w:r>
        <w:rPr>
          <w:rStyle w:val="FloatTok"/>
        </w:rPr>
        <w:t>6.69181596e7</w:t>
      </w:r>
      <w:r>
        <w:rPr>
          <w:rStyle w:val="OtherTok"/>
        </w:rPr>
        <w:t>,</w:t>
      </w:r>
      <w:r>
        <w:rPr>
          <w:rStyle w:val="FloatTok"/>
        </w:rPr>
        <w:t>6677760.365</w:t>
      </w:r>
      <w:r>
        <w:rPr>
          <w:rStyle w:val="OtherTok"/>
        </w:rPr>
        <w:t>,</w:t>
      </w:r>
      <w:r>
        <w:rPr>
          <w:rStyle w:val="FloatTok"/>
        </w:rPr>
        <w:t>4.5671603133e7</w:t>
      </w:r>
      <w:r>
        <w:rPr>
          <w:rStyle w:val="OtherTok"/>
        </w:rPr>
        <w:t>,</w:t>
      </w:r>
      <w:r>
        <w:rPr>
          <w:rStyle w:val="FloatTok"/>
        </w:rPr>
        <w:t>3685170.58</w:t>
      </w:r>
      <w:r>
        <w:rPr>
          <w:rStyle w:val="OtherTok"/>
        </w:rPr>
        <w:t>,</w:t>
      </w:r>
      <w:r>
        <w:rPr>
          <w:rStyle w:val="FloatTok"/>
        </w:rPr>
        <w:t>6861754.27</w:t>
      </w:r>
      <w:r>
        <w:rPr>
          <w:rStyle w:val="OtherTok"/>
        </w:rPr>
        <w:t>,</w:t>
      </w:r>
      <w:r>
        <w:rPr>
          <w:rStyle w:val="FloatTok"/>
        </w:rPr>
        <w:t>1.9557193044e7</w:t>
      </w:r>
      <w:r>
        <w:rPr>
          <w:rStyle w:val="OtherTok"/>
        </w:rPr>
        <w:t>,</w:t>
      </w:r>
      <w:r>
        <w:rPr>
          <w:rStyle w:val="FloatTok"/>
        </w:rPr>
        <w:t>2454282.96</w:t>
      </w:r>
      <w:r>
        <w:rPr>
          <w:rStyle w:val="OtherTok"/>
        </w:rPr>
        <w:t>,</w:t>
      </w:r>
      <w:r>
        <w:rPr>
          <w:rStyle w:val="FloatTok"/>
        </w:rPr>
        <w:t>756792.424</w:t>
      </w:r>
      <w:r>
        <w:rPr>
          <w:rStyle w:val="OtherTok"/>
        </w:rPr>
        <w:t>,</w:t>
      </w:r>
      <w:r>
        <w:rPr>
          <w:rStyle w:val="FloatTok"/>
        </w:rPr>
        <w:t>7954217.208000001</w:t>
      </w:r>
      <w:r>
        <w:rPr>
          <w:rStyle w:val="OtherTok"/>
        </w:rPr>
        <w:t>,</w:t>
      </w:r>
      <w:r>
        <w:rPr>
          <w:rStyle w:val="FloatTok"/>
        </w:rPr>
        <w:t>5.4455876246999994e7</w:t>
      </w:r>
      <w:r>
        <w:rPr>
          <w:rStyle w:val="OtherTok"/>
        </w:rPr>
        <w:t>,</w:t>
      </w:r>
      <w:r>
        <w:rPr>
          <w:rStyle w:val="FloatTok"/>
        </w:rPr>
        <w:t>2741926.992</w:t>
      </w:r>
      <w:r>
        <w:rPr>
          <w:rStyle w:val="OtherTok"/>
        </w:rPr>
        <w:t>,</w:t>
      </w:r>
      <w:r>
        <w:rPr>
          <w:rStyle w:val="FloatTok"/>
        </w:rPr>
        <w:t>5130682.72</w:t>
      </w:r>
      <w:r>
        <w:rPr>
          <w:rStyle w:val="OtherTok"/>
        </w:rPr>
        <w:t>,</w:t>
      </w:r>
      <w:r>
        <w:rPr>
          <w:rStyle w:val="FloatTok"/>
        </w:rPr>
        <w:t>4.7320541248e7</w:t>
      </w:r>
      <w:r>
        <w:rPr>
          <w:rStyle w:val="OtherTok"/>
        </w:rPr>
        <w:t>,</w:t>
      </w:r>
      <w:r>
        <w:rPr>
          <w:rStyle w:val="FloatTok"/>
        </w:rPr>
        <w:t>1.114854921e7</w:t>
      </w:r>
      <w:r>
        <w:rPr>
          <w:rStyle w:val="OtherTok"/>
        </w:rPr>
        <w:t>,</w:t>
      </w:r>
      <w:r>
        <w:rPr>
          <w:rStyle w:val="FloatTok"/>
        </w:rPr>
        <w:t>2144067.056</w:t>
      </w:r>
      <w:r>
        <w:rPr>
          <w:rStyle w:val="OtherTok"/>
        </w:rPr>
        <w:t>,</w:t>
      </w:r>
      <w:r>
        <w:rPr>
          <w:rStyle w:val="FloatTok"/>
        </w:rPr>
        <w:t>609005.492</w:t>
      </w:r>
      <w:r>
        <w:rPr>
          <w:rStyle w:val="OtherTok"/>
        </w:rPr>
        <w:t>,</w:t>
      </w:r>
      <w:r>
        <w:rPr>
          <w:rStyle w:val="FloatTok"/>
        </w:rPr>
        <w:t>1.4698600397999998e7</w:t>
      </w:r>
      <w:r>
        <w:rPr>
          <w:rStyle w:val="OtherTok"/>
        </w:rPr>
        <w:t>,</w:t>
      </w:r>
      <w:r>
        <w:rPr>
          <w:rStyle w:val="FloatTok"/>
        </w:rPr>
        <w:t>2.426894583e7</w:t>
      </w:r>
      <w:r>
        <w:rPr>
          <w:rStyle w:val="OtherTok"/>
        </w:rPr>
        <w:t>,</w:t>
      </w:r>
      <w:r>
        <w:rPr>
          <w:rStyle w:val="FloatTok"/>
        </w:rPr>
        <w:t>2.438704289e7</w:t>
      </w:r>
      <w:r>
        <w:rPr>
          <w:rStyle w:val="OtherTok"/>
        </w:rPr>
        <w:t>,</w:t>
      </w:r>
      <w:r>
        <w:rPr>
          <w:rStyle w:val="FloatTok"/>
        </w:rPr>
        <w:t>7.843926688e7</w:t>
      </w:r>
      <w:r>
        <w:rPr>
          <w:rStyle w:val="OtherTok"/>
        </w:rPr>
        <w:t>,</w:t>
      </w:r>
      <w:r>
        <w:rPr>
          <w:rStyle w:val="FloatTok"/>
        </w:rPr>
        <w:t>8.145616175999999e7</w:t>
      </w:r>
      <w:r>
        <w:rPr>
          <w:rStyle w:val="OtherTok"/>
        </w:rPr>
        <w:t>,</w:t>
      </w:r>
      <w:r>
        <w:rPr>
          <w:rStyle w:val="FloatTok"/>
        </w:rPr>
        <w:t>7.834498891499999e7</w:t>
      </w:r>
      <w:r>
        <w:rPr>
          <w:rStyle w:val="OtherTok"/>
        </w:rPr>
        <w:t>,</w:t>
      </w:r>
      <w:r>
        <w:rPr>
          <w:rStyle w:val="FloatTok"/>
        </w:rPr>
        <w:t>9.0600639264e7</w:t>
      </w:r>
      <w:r>
        <w:rPr>
          <w:rStyle w:val="OtherTok"/>
        </w:rPr>
        <w:t>,</w:t>
      </w:r>
      <w:r>
        <w:rPr>
          <w:rStyle w:val="FloatTok"/>
        </w:rPr>
        <w:t>1141650.6400000001</w:t>
      </w:r>
      <w:r>
        <w:rPr>
          <w:rStyle w:val="OtherTok"/>
        </w:rPr>
        <w:t>,</w:t>
      </w:r>
      <w:r>
        <w:rPr>
          <w:rStyle w:val="FloatTok"/>
        </w:rPr>
        <w:t>872748.4739999999</w:t>
      </w:r>
      <w:r>
        <w:rPr>
          <w:rStyle w:val="OtherTok"/>
        </w:rPr>
        <w:t>,</w:t>
      </w:r>
      <w:r>
        <w:rPr>
          <w:rStyle w:val="FloatTok"/>
        </w:rPr>
        <w:t>2.3108637368e7</w:t>
      </w:r>
      <w:r>
        <w:rPr>
          <w:rStyle w:val="OtherTok"/>
        </w:rPr>
        <w:t>,</w:t>
      </w:r>
      <w:r>
        <w:rPr>
          <w:rStyle w:val="FloatTok"/>
        </w:rPr>
        <w:t>1.2420197888e7</w:t>
      </w:r>
      <w:r>
        <w:rPr>
          <w:rStyle w:val="OtherTok"/>
        </w:rPr>
        <w:t>,</w:t>
      </w:r>
      <w:r>
        <w:rPr>
          <w:rStyle w:val="FloatTok"/>
        </w:rPr>
        <w:t>1613459.1060000001</w:t>
      </w:r>
      <w:r>
        <w:rPr>
          <w:rStyle w:val="OtherTok"/>
        </w:rPr>
        <w:t>,</w:t>
      </w:r>
      <w:r>
        <w:rPr>
          <w:rStyle w:val="FloatTok"/>
        </w:rPr>
        <w:t>2.9977438183e7</w:t>
      </w:r>
      <w:r>
        <w:rPr>
          <w:rStyle w:val="OtherTok"/>
        </w:rPr>
        <w:t>,</w:t>
      </w:r>
      <w:r>
        <w:rPr>
          <w:rStyle w:val="FloatTok"/>
        </w:rPr>
        <w:t>2894955.1160000004</w:t>
      </w:r>
      <w:r>
        <w:rPr>
          <w:rStyle w:val="OtherTok"/>
        </w:rPr>
        <w:t>,</w:t>
      </w:r>
      <w:r>
        <w:rPr>
          <w:rStyle w:val="FloatTok"/>
        </w:rPr>
        <w:t>2921277.996</w:t>
      </w:r>
      <w:r>
        <w:rPr>
          <w:rStyle w:val="OtherTok"/>
        </w:rPr>
        <w:t>,</w:t>
      </w:r>
      <w:r>
        <w:rPr>
          <w:rStyle w:val="FloatTok"/>
        </w:rPr>
        <w:t>1.6396537959999999e7</w:t>
      </w:r>
      <w:r>
        <w:rPr>
          <w:rStyle w:val="OtherTok"/>
        </w:rPr>
        <w:t>,</w:t>
      </w:r>
      <w:r>
        <w:rPr>
          <w:rStyle w:val="FloatTok"/>
        </w:rPr>
        <w:t>1.5342775065000001e7</w:t>
      </w:r>
      <w:r>
        <w:rPr>
          <w:rStyle w:val="OtherTok"/>
        </w:rPr>
        <w:t>,</w:t>
      </w:r>
      <w:r>
        <w:rPr>
          <w:rStyle w:val="FloatTok"/>
        </w:rPr>
        <w:t>1646432.536</w:t>
      </w:r>
      <w:r>
        <w:rPr>
          <w:rStyle w:val="OtherTok"/>
        </w:rPr>
        <w:t>,</w:t>
      </w:r>
      <w:r>
        <w:rPr>
          <w:rStyle w:val="FloatTok"/>
        </w:rPr>
        <w:t>4245397.096</w:t>
      </w:r>
      <w:r>
        <w:rPr>
          <w:rStyle w:val="OtherTok"/>
        </w:rPr>
        <w:t>,</w:t>
      </w:r>
      <w:r>
        <w:rPr>
          <w:rStyle w:val="FloatTok"/>
        </w:rPr>
        <w:t>9780538.796</w:t>
      </w:r>
      <w:r>
        <w:rPr>
          <w:rStyle w:val="OtherTok"/>
        </w:rPr>
        <w:t>,</w:t>
      </w:r>
      <w:r>
        <w:rPr>
          <w:rStyle w:val="FloatTok"/>
        </w:rPr>
        <w:t>9662130.336</w:t>
      </w:r>
      <w:r>
        <w:rPr>
          <w:rStyle w:val="OtherTok"/>
        </w:rPr>
        <w:t>,</w:t>
      </w:r>
      <w:r>
        <w:rPr>
          <w:rStyle w:val="FloatTok"/>
        </w:rPr>
        <w:t>1.3275113992e7</w:t>
      </w:r>
      <w:r>
        <w:rPr>
          <w:rStyle w:val="OtherTok"/>
        </w:rPr>
        <w:t>,</w:t>
      </w:r>
      <w:r>
        <w:rPr>
          <w:rStyle w:val="FloatTok"/>
        </w:rPr>
        <w:t>6047890.504</w:t>
      </w:r>
      <w:r>
        <w:rPr>
          <w:rStyle w:val="OtherTok"/>
        </w:rPr>
        <w:t>,</w:t>
      </w:r>
      <w:r>
        <w:rPr>
          <w:rStyle w:val="FloatTok"/>
        </w:rPr>
        <w:t>6347291.024</w:t>
      </w:r>
      <w:r>
        <w:rPr>
          <w:rStyle w:val="OtherTok"/>
        </w:rPr>
        <w:t>,</w:t>
      </w:r>
      <w:r>
        <w:rPr>
          <w:rStyle w:val="FloatTok"/>
        </w:rPr>
        <w:t>913426.812</w:t>
      </w:r>
      <w:r>
        <w:rPr>
          <w:rStyle w:val="OtherTok"/>
        </w:rPr>
        <w:t>,</w:t>
      </w:r>
      <w:r>
        <w:rPr>
          <w:rStyle w:val="FloatTok"/>
        </w:rPr>
        <w:t>4467686.003</w:t>
      </w:r>
      <w:r>
        <w:rPr>
          <w:rStyle w:val="OtherTok"/>
        </w:rPr>
        <w:t>,</w:t>
      </w:r>
      <w:r>
        <w:rPr>
          <w:rStyle w:val="FloatTok"/>
        </w:rPr>
        <w:t>7747948.096000001</w:t>
      </w:r>
      <w:r>
        <w:rPr>
          <w:rStyle w:val="OtherTok"/>
        </w:rPr>
        <w:t>,</w:t>
      </w:r>
      <w:r>
        <w:rPr>
          <w:rStyle w:val="FloatTok"/>
        </w:rPr>
        <w:t>4758489.315</w:t>
      </w:r>
      <w:r>
        <w:rPr>
          <w:rStyle w:val="OtherTok"/>
        </w:rPr>
        <w:t>,</w:t>
      </w:r>
      <w:r>
        <w:rPr>
          <w:rStyle w:val="FloatTok"/>
        </w:rPr>
        <w:t>2103254.244</w:t>
      </w:r>
      <w:r>
        <w:rPr>
          <w:rStyle w:val="OtherTok"/>
        </w:rPr>
        <w:t>,</w:t>
      </w:r>
      <w:r>
        <w:rPr>
          <w:rStyle w:val="FloatTok"/>
        </w:rPr>
        <w:t>4.013526726e7</w:t>
      </w:r>
      <w:r>
        <w:rPr>
          <w:rStyle w:val="OtherTok"/>
        </w:rPr>
        <w:t>,</w:t>
      </w:r>
      <w:r>
        <w:rPr>
          <w:rStyle w:val="FloatTok"/>
        </w:rPr>
        <w:t>2.9121275301e7</w:t>
      </w:r>
      <w:r>
        <w:rPr>
          <w:rStyle w:val="OtherTok"/>
        </w:rPr>
        <w:t>,</w:t>
      </w:r>
      <w:r>
        <w:rPr>
          <w:rStyle w:val="FloatTok"/>
        </w:rPr>
        <w:t>2.9842992161000002e7</w:t>
      </w:r>
      <w:r>
        <w:rPr>
          <w:rStyle w:val="OtherTok"/>
        </w:rPr>
        <w:t>,</w:t>
      </w:r>
      <w:r>
        <w:rPr>
          <w:rStyle w:val="FloatTok"/>
        </w:rPr>
        <w:t>4294405.308</w:t>
      </w:r>
      <w:r>
        <w:rPr>
          <w:rStyle w:val="OtherTok"/>
        </w:rPr>
        <w:t>,</w:t>
      </w:r>
      <w:r>
        <w:rPr>
          <w:rStyle w:val="DecValTok"/>
        </w:rPr>
        <w:t>746356</w:t>
      </w:r>
      <w:r>
        <w:rPr>
          <w:rStyle w:val="OtherTok"/>
        </w:rPr>
        <w:t>,</w:t>
      </w:r>
      <w:r>
        <w:rPr>
          <w:rStyle w:val="FloatTok"/>
        </w:rPr>
        <w:t>4414901.458</w:t>
      </w:r>
      <w:r>
        <w:rPr>
          <w:rStyle w:val="OtherTok"/>
        </w:rPr>
        <w:t>,</w:t>
      </w:r>
      <w:r>
        <w:rPr>
          <w:rStyle w:val="FloatTok"/>
        </w:rPr>
        <w:t>3487582.924</w:t>
      </w:r>
      <w:r>
        <w:rPr>
          <w:rStyle w:val="OtherTok"/>
        </w:rPr>
        <w:t>,</w:t>
      </w:r>
      <w:r>
        <w:rPr>
          <w:rStyle w:val="FloatTok"/>
        </w:rPr>
        <w:t>1.1328088896e7</w:t>
      </w:r>
      <w:r>
        <w:rPr>
          <w:rStyle w:val="OtherTok"/>
        </w:rPr>
        <w:t>,</w:t>
      </w:r>
      <w:r>
        <w:rPr>
          <w:rStyle w:val="FloatTok"/>
        </w:rPr>
        <w:t>6673607.926</w:t>
      </w:r>
      <w:r>
        <w:rPr>
          <w:rStyle w:val="OtherTok"/>
        </w:rPr>
        <w:t>,</w:t>
      </w:r>
      <w:r>
        <w:rPr>
          <w:rStyle w:val="FloatTok"/>
        </w:rPr>
        <w:t>1.0869196406e7</w:t>
      </w:r>
      <w:r>
        <w:rPr>
          <w:rStyle w:val="OtherTok"/>
        </w:rPr>
        <w:t>,</w:t>
      </w:r>
      <w:r>
        <w:rPr>
          <w:rStyle w:val="FloatTok"/>
        </w:rPr>
        <w:t>2.0541618069000002e7</w:t>
      </w:r>
      <w:r>
        <w:rPr>
          <w:rStyle w:val="OtherTok"/>
        </w:rPr>
        <w:t>,</w:t>
      </w:r>
      <w:r>
        <w:rPr>
          <w:rStyle w:val="FloatTok"/>
        </w:rPr>
        <w:t>3.952803477e7</w:t>
      </w:r>
      <w:r>
        <w:rPr>
          <w:rStyle w:val="OtherTok"/>
        </w:rPr>
        <w:t>,</w:t>
      </w:r>
      <w:r>
        <w:rPr>
          <w:rStyle w:val="FloatTok"/>
        </w:rPr>
        <w:t>5.378404731e7</w:t>
      </w:r>
      <w:r>
        <w:rPr>
          <w:rStyle w:val="OtherTok"/>
        </w:rPr>
        <w:t>,</w:t>
      </w:r>
      <w:r>
        <w:rPr>
          <w:rStyle w:val="FloatTok"/>
        </w:rPr>
        <w:t>3.2684170449e7</w:t>
      </w:r>
      <w:r>
        <w:rPr>
          <w:rStyle w:val="OtherTok"/>
        </w:rPr>
        <w:t>,</w:t>
      </w:r>
      <w:r>
        <w:rPr>
          <w:rStyle w:val="FloatTok"/>
        </w:rPr>
        <w:t>3.1545349179e7</w:t>
      </w:r>
      <w:r>
        <w:rPr>
          <w:rStyle w:val="OtherTok"/>
        </w:rPr>
        <w:t>,</w:t>
      </w:r>
      <w:r>
        <w:rPr>
          <w:rStyle w:val="FloatTok"/>
        </w:rPr>
        <w:t>4178807.6399999997</w:t>
      </w:r>
      <w:r>
        <w:rPr>
          <w:rStyle w:val="OtherTok"/>
        </w:rPr>
        <w:t>,</w:t>
      </w:r>
      <w:r>
        <w:rPr>
          <w:rStyle w:val="FloatTok"/>
        </w:rPr>
        <w:t>3786755.83</w:t>
      </w:r>
      <w:r>
        <w:rPr>
          <w:rStyle w:val="OtherTok"/>
        </w:rPr>
        <w:t>,</w:t>
      </w:r>
      <w:r>
        <w:rPr>
          <w:rStyle w:val="FloatTok"/>
        </w:rPr>
        <w:t>3653366.258</w:t>
      </w:r>
      <w:r>
        <w:rPr>
          <w:rStyle w:val="OtherTok"/>
        </w:rPr>
        <w:t>,</w:t>
      </w:r>
      <w:r>
        <w:rPr>
          <w:rStyle w:val="FloatTok"/>
        </w:rPr>
        <w:t>1.8192169229e7</w:t>
      </w:r>
      <w:r>
        <w:rPr>
          <w:rStyle w:val="OtherTok"/>
        </w:rPr>
        <w:t>,</w:t>
      </w:r>
      <w:r>
        <w:rPr>
          <w:rStyle w:val="FloatTok"/>
        </w:rPr>
        <w:t>3081494.364</w:t>
      </w:r>
      <w:r>
        <w:rPr>
          <w:rStyle w:val="OtherTok"/>
        </w:rPr>
        <w:t>,</w:t>
      </w:r>
      <w:r>
        <w:rPr>
          <w:rStyle w:val="FloatTok"/>
        </w:rPr>
        <w:t>7229321.19</w:t>
      </w:r>
      <w:r>
        <w:rPr>
          <w:rStyle w:val="OtherTok"/>
        </w:rPr>
        <w:t>,</w:t>
      </w:r>
      <w:r>
        <w:rPr>
          <w:rStyle w:val="FloatTok"/>
        </w:rPr>
        <w:t>1.6800997338e7</w:t>
      </w:r>
      <w:r>
        <w:rPr>
          <w:rStyle w:val="OtherTok"/>
        </w:rPr>
        <w:t>,</w:t>
      </w:r>
      <w:r>
        <w:rPr>
          <w:rStyle w:val="FloatTok"/>
        </w:rPr>
        <w:t>6504904.928</w:t>
      </w:r>
      <w:r>
        <w:rPr>
          <w:rStyle w:val="OtherTok"/>
        </w:rPr>
        <w:t>,</w:t>
      </w:r>
      <w:r>
        <w:rPr>
          <w:rStyle w:val="FloatTok"/>
        </w:rPr>
        <w:t>2313397.825</w:t>
      </w:r>
      <w:r>
        <w:rPr>
          <w:rStyle w:val="OtherTok"/>
        </w:rPr>
        <w:t>,</w:t>
      </w:r>
      <w:r>
        <w:rPr>
          <w:rStyle w:val="FloatTok"/>
        </w:rPr>
        <w:t>2.237191779e7</w:t>
      </w:r>
      <w:r>
        <w:rPr>
          <w:rStyle w:val="OtherTok"/>
        </w:rPr>
        <w:t>,</w:t>
      </w:r>
      <w:r>
        <w:rPr>
          <w:rStyle w:val="FloatTok"/>
        </w:rPr>
        <w:t>2.30479392e7</w:t>
      </w:r>
      <w:r>
        <w:rPr>
          <w:rStyle w:val="OtherTok"/>
        </w:rPr>
        <w:t>,</w:t>
      </w:r>
      <w:r>
        <w:rPr>
          <w:rStyle w:val="FloatTok"/>
        </w:rPr>
        <w:t>2.877167407e7</w:t>
      </w:r>
      <w:r>
        <w:rPr>
          <w:rStyle w:val="OtherTok"/>
        </w:rPr>
        <w:t>,</w:t>
      </w:r>
      <w:r>
        <w:rPr>
          <w:rStyle w:val="FloatTok"/>
        </w:rPr>
        <w:t>9.658880560000001e7</w:t>
      </w:r>
      <w:r>
        <w:rPr>
          <w:rStyle w:val="OtherTok"/>
        </w:rPr>
        <w:t>,</w:t>
      </w:r>
      <w:r>
        <w:rPr>
          <w:rStyle w:val="FloatTok"/>
        </w:rPr>
        <w:t>3.9655751499e7</w:t>
      </w:r>
      <w:r>
        <w:rPr>
          <w:rStyle w:val="OtherTok"/>
        </w:rPr>
        <w:t>,</w:t>
      </w:r>
      <w:r>
        <w:rPr>
          <w:rStyle w:val="FloatTok"/>
        </w:rPr>
        <w:t>2.117489067e7</w:t>
      </w:r>
      <w:r>
        <w:rPr>
          <w:rStyle w:val="OtherTok"/>
        </w:rPr>
        <w:t>,</w:t>
      </w:r>
      <w:r>
        <w:rPr>
          <w:rStyle w:val="FloatTok"/>
        </w:rPr>
        <w:t>1505619.332</w:t>
      </w:r>
      <w:r>
        <w:rPr>
          <w:rStyle w:val="OtherTok"/>
        </w:rPr>
        <w:t>,</w:t>
      </w:r>
      <w:r>
        <w:rPr>
          <w:rStyle w:val="FloatTok"/>
        </w:rPr>
        <w:t>1.5655534475e7</w:t>
      </w:r>
      <w:r>
        <w:rPr>
          <w:rStyle w:val="OtherTok"/>
        </w:rPr>
        <w:t>,</w:t>
      </w:r>
      <w:r>
        <w:rPr>
          <w:rStyle w:val="FloatTok"/>
        </w:rPr>
        <w:t>1.9748162384999998e7</w:t>
      </w:r>
      <w:r>
        <w:rPr>
          <w:rStyle w:val="OtherTok"/>
        </w:rPr>
        <w:t>,</w:t>
      </w:r>
      <w:r>
        <w:rPr>
          <w:rStyle w:val="FloatTok"/>
        </w:rPr>
        <w:t>1.0516893268e7</w:t>
      </w:r>
      <w:r>
        <w:rPr>
          <w:rStyle w:val="OtherTok"/>
        </w:rPr>
        <w:t>,</w:t>
      </w:r>
      <w:r>
        <w:rPr>
          <w:rStyle w:val="FloatTok"/>
        </w:rPr>
        <w:t>8474445.34</w:t>
      </w:r>
      <w:r>
        <w:rPr>
          <w:rStyle w:val="OtherTok"/>
        </w:rPr>
        <w:t>,</w:t>
      </w:r>
      <w:r>
        <w:rPr>
          <w:rStyle w:val="FloatTok"/>
        </w:rPr>
        <w:t>8710442.552000001</w:t>
      </w:r>
      <w:r>
        <w:rPr>
          <w:rStyle w:val="OtherTok"/>
        </w:rPr>
        <w:t>,</w:t>
      </w:r>
      <w:r>
        <w:rPr>
          <w:rStyle w:val="FloatTok"/>
        </w:rPr>
        <w:t>3390136.591</w:t>
      </w:r>
      <w:r>
        <w:rPr>
          <w:rStyle w:val="OtherTok"/>
        </w:rPr>
        <w:t>,</w:t>
      </w:r>
      <w:r>
        <w:rPr>
          <w:rStyle w:val="FloatTok"/>
        </w:rPr>
        <w:t>4.696757422e7</w:t>
      </w:r>
      <w:r>
        <w:rPr>
          <w:rStyle w:val="OtherTok"/>
        </w:rPr>
        <w:t>,</w:t>
      </w:r>
      <w:r>
        <w:rPr>
          <w:rStyle w:val="FloatTok"/>
        </w:rPr>
        <w:t>2408591.346</w:t>
      </w:r>
      <w:r>
        <w:rPr>
          <w:rStyle w:val="OtherTok"/>
        </w:rPr>
        <w:t>,</w:t>
      </w:r>
      <w:r>
        <w:rPr>
          <w:rStyle w:val="FloatTok"/>
        </w:rPr>
        <w:t>4.0413418664e7</w:t>
      </w:r>
      <w:r>
        <w:rPr>
          <w:rStyle w:val="OtherTok"/>
        </w:rPr>
        <w:t>,</w:t>
      </w:r>
      <w:r>
        <w:rPr>
          <w:rStyle w:val="FloatTok"/>
        </w:rPr>
        <w:t>2043169.66</w:t>
      </w:r>
      <w:r>
        <w:rPr>
          <w:rStyle w:val="OtherTok"/>
        </w:rPr>
        <w:t>,</w:t>
      </w:r>
      <w:r>
        <w:rPr>
          <w:rStyle w:val="FloatTok"/>
        </w:rPr>
        <w:t>1.1646522349e7</w:t>
      </w:r>
      <w:r>
        <w:rPr>
          <w:rStyle w:val="OtherTok"/>
        </w:rPr>
        <w:t>,</w:t>
      </w:r>
      <w:r>
        <w:rPr>
          <w:rStyle w:val="FloatTok"/>
        </w:rPr>
        <w:t>2.1396034757e7</w:t>
      </w:r>
      <w:r>
        <w:rPr>
          <w:rStyle w:val="OtherTok"/>
        </w:rPr>
        <w:t>,</w:t>
      </w:r>
      <w:r>
        <w:rPr>
          <w:rStyle w:val="FloatTok"/>
        </w:rPr>
        <w:t>1105288.5</w:t>
      </w:r>
      <w:r>
        <w:rPr>
          <w:rStyle w:val="OtherTok"/>
        </w:rPr>
        <w:t>,</w:t>
      </w:r>
      <w:r>
        <w:rPr>
          <w:rStyle w:val="FloatTok"/>
        </w:rPr>
        <w:t>7.3817035529e7</w:t>
      </w:r>
      <w:r>
        <w:rPr>
          <w:rStyle w:val="OtherTok"/>
        </w:rPr>
        <w:t>,</w:t>
      </w:r>
      <w:r>
        <w:rPr>
          <w:rStyle w:val="FloatTok"/>
        </w:rPr>
        <w:t>1.3768020928000001e7</w:t>
      </w:r>
      <w:r>
        <w:rPr>
          <w:rStyle w:val="OtherTok"/>
        </w:rPr>
        <w:t>,</w:t>
      </w:r>
      <w:r>
        <w:rPr>
          <w:rStyle w:val="FloatTok"/>
        </w:rPr>
        <w:t>2.4727224639999997e7</w:t>
      </w:r>
      <w:r>
        <w:rPr>
          <w:rStyle w:val="OtherTok"/>
        </w:rPr>
        <w:t>,</w:t>
      </w:r>
      <w:r>
        <w:rPr>
          <w:rStyle w:val="FloatTok"/>
        </w:rPr>
        <w:t>2.678491652e7</w:t>
      </w:r>
      <w:r>
        <w:rPr>
          <w:rStyle w:val="OtherTok"/>
        </w:rPr>
        <w:t>,</w:t>
      </w:r>
      <w:r>
        <w:rPr>
          <w:rStyle w:val="FloatTok"/>
        </w:rPr>
        <w:t>1323553.7999999998</w:t>
      </w:r>
      <w:r>
        <w:rPr>
          <w:rStyle w:val="OtherTok"/>
        </w:rPr>
        <w:t>,</w:t>
      </w:r>
      <w:r>
        <w:rPr>
          <w:rStyle w:val="FloatTok"/>
        </w:rPr>
        <w:t>9958849.56</w:t>
      </w:r>
      <w:r>
        <w:rPr>
          <w:rStyle w:val="OtherTok"/>
        </w:rPr>
        <w:t>,</w:t>
      </w:r>
      <w:r>
        <w:rPr>
          <w:rStyle w:val="FloatTok"/>
        </w:rPr>
        <w:t>1.0426054848e7</w:t>
      </w:r>
      <w:r>
        <w:rPr>
          <w:rStyle w:val="OtherTok"/>
        </w:rPr>
        <w:t>,</w:t>
      </w:r>
      <w:r>
        <w:rPr>
          <w:rStyle w:val="FloatTok"/>
        </w:rPr>
        <w:t>2.9936665542000003e7</w:t>
      </w:r>
      <w:r>
        <w:rPr>
          <w:rStyle w:val="OtherTok"/>
        </w:rPr>
        <w:t>,</w:t>
      </w:r>
      <w:r>
        <w:rPr>
          <w:rStyle w:val="FloatTok"/>
        </w:rPr>
        <w:t>8.323327418400002e7</w:t>
      </w:r>
      <w:r>
        <w:rPr>
          <w:rStyle w:val="OtherTok"/>
        </w:rPr>
        <w:t>,</w:t>
      </w:r>
      <w:r>
        <w:rPr>
          <w:rStyle w:val="FloatTok"/>
        </w:rPr>
        <w:t>1240211.52</w:t>
      </w:r>
      <w:r>
        <w:rPr>
          <w:rStyle w:val="OtherTok"/>
        </w:rPr>
        <w:t>,</w:t>
      </w:r>
      <w:r>
        <w:rPr>
          <w:rStyle w:val="FloatTok"/>
        </w:rPr>
        <w:t>2.926859544e7</w:t>
      </w:r>
      <w:r>
        <w:rPr>
          <w:rStyle w:val="OtherTok"/>
        </w:rPr>
        <w:t>,</w:t>
      </w:r>
      <w:r>
        <w:rPr>
          <w:rStyle w:val="FloatTok"/>
        </w:rPr>
        <w:t>1.0023737143e7</w:t>
      </w:r>
      <w:r>
        <w:rPr>
          <w:rStyle w:val="OtherTok"/>
        </w:rPr>
        <w:t>,</w:t>
      </w:r>
      <w:r>
        <w:rPr>
          <w:rStyle w:val="FloatTok"/>
        </w:rPr>
        <w:t>3631270.1909999996</w:t>
      </w:r>
      <w:r>
        <w:rPr>
          <w:rStyle w:val="OtherTok"/>
        </w:rPr>
        <w:t>,</w:t>
      </w:r>
      <w:r>
        <w:rPr>
          <w:rStyle w:val="FloatTok"/>
        </w:rPr>
        <w:t>1.1178900628e7</w:t>
      </w:r>
      <w:r>
        <w:rPr>
          <w:rStyle w:val="OtherTok"/>
        </w:rPr>
        <w:t>,</w:t>
      </w:r>
      <w:r>
        <w:rPr>
          <w:rStyle w:val="FloatTok"/>
        </w:rPr>
        <w:t>4.0094687682000004e7</w:t>
      </w:r>
      <w:r>
        <w:rPr>
          <w:rStyle w:val="OtherTok"/>
        </w:rPr>
        <w:t>,</w:t>
      </w:r>
      <w:r>
        <w:rPr>
          <w:rStyle w:val="FloatTok"/>
        </w:rPr>
        <w:t>9.1396984272e7</w:t>
      </w:r>
      <w:r>
        <w:rPr>
          <w:rStyle w:val="OtherTok"/>
        </w:rPr>
        <w:t>,</w:t>
      </w:r>
      <w:r>
        <w:rPr>
          <w:rStyle w:val="FloatTok"/>
        </w:rPr>
        <w:t>2329118.052</w:t>
      </w:r>
      <w:r>
        <w:rPr>
          <w:rStyle w:val="OtherTok"/>
        </w:rPr>
        <w:t>,</w:t>
      </w:r>
      <w:r>
        <w:rPr>
          <w:rStyle w:val="FloatTok"/>
        </w:rPr>
        <w:t>2520314.31</w:t>
      </w:r>
      <w:r>
        <w:rPr>
          <w:rStyle w:val="OtherTok"/>
        </w:rPr>
        <w:t>,</w:t>
      </w:r>
      <w:r>
        <w:rPr>
          <w:rStyle w:val="FloatTok"/>
        </w:rPr>
        <w:t>2213241.532</w:t>
      </w:r>
      <w:r>
        <w:rPr>
          <w:rStyle w:val="OtherTok"/>
        </w:rPr>
        <w:t>,</w:t>
      </w:r>
      <w:r>
        <w:rPr>
          <w:rStyle w:val="FloatTok"/>
        </w:rPr>
        <w:t>2173476.24</w:t>
      </w:r>
      <w:r>
        <w:rPr>
          <w:rStyle w:val="OtherTok"/>
        </w:rPr>
        <w:t>,</w:t>
      </w:r>
      <w:r>
        <w:rPr>
          <w:rStyle w:val="FloatTok"/>
        </w:rPr>
        <w:t>1.4356905822e7</w:t>
      </w:r>
      <w:r>
        <w:rPr>
          <w:rStyle w:val="OtherTok"/>
        </w:rPr>
        <w:t>,</w:t>
      </w:r>
      <w:r>
        <w:rPr>
          <w:rStyle w:val="FloatTok"/>
        </w:rPr>
        <w:t>5282362.007999999</w:t>
      </w:r>
      <w:r>
        <w:rPr>
          <w:rStyle w:val="OtherTok"/>
        </w:rPr>
        <w:t>,</w:t>
      </w:r>
      <w:r>
        <w:rPr>
          <w:rStyle w:val="FloatTok"/>
        </w:rPr>
        <w:t>1175306.286</w:t>
      </w:r>
      <w:r>
        <w:rPr>
          <w:rStyle w:val="OtherTok"/>
        </w:rPr>
        <w:t>,</w:t>
      </w:r>
      <w:r>
        <w:rPr>
          <w:rStyle w:val="FloatTok"/>
        </w:rPr>
        <w:t>618520.794</w:t>
      </w:r>
      <w:r>
        <w:rPr>
          <w:rStyle w:val="OtherTok"/>
        </w:rPr>
        <w:t>,</w:t>
      </w:r>
      <w:r>
        <w:rPr>
          <w:rStyle w:val="FloatTok"/>
        </w:rPr>
        <w:t>2224504.61</w:t>
      </w:r>
      <w:r>
        <w:rPr>
          <w:rStyle w:val="OtherTok"/>
        </w:rPr>
        <w:t>,</w:t>
      </w:r>
      <w:r>
        <w:rPr>
          <w:rStyle w:val="FloatTok"/>
        </w:rPr>
        <w:t>2.3355613652e7</w:t>
      </w:r>
      <w:r>
        <w:rPr>
          <w:rStyle w:val="OtherTok"/>
        </w:rPr>
        <w:t>,</w:t>
      </w:r>
      <w:r>
        <w:rPr>
          <w:rStyle w:val="FloatTok"/>
        </w:rPr>
        <w:t>8918122.134</w:t>
      </w:r>
      <w:r>
        <w:rPr>
          <w:rStyle w:val="OtherTok"/>
        </w:rPr>
        <w:t>,</w:t>
      </w:r>
      <w:r>
        <w:rPr>
          <w:rStyle w:val="FloatTok"/>
        </w:rPr>
        <w:t>2.0480412915e7</w:t>
      </w:r>
      <w:r>
        <w:rPr>
          <w:rStyle w:val="OtherTok"/>
        </w:rPr>
        <w:t>,</w:t>
      </w:r>
      <w:r>
        <w:rPr>
          <w:rStyle w:val="FloatTok"/>
        </w:rPr>
        <w:t>6096716.556000001</w:t>
      </w:r>
      <w:r>
        <w:rPr>
          <w:rStyle w:val="OtherTok"/>
        </w:rPr>
        <w:t>,</w:t>
      </w:r>
      <w:r>
        <w:rPr>
          <w:rStyle w:val="FloatTok"/>
        </w:rPr>
        <w:t>2852932.9919999996</w:t>
      </w:r>
      <w:r>
        <w:rPr>
          <w:rStyle w:val="OtherTok"/>
        </w:rPr>
        <w:t>,</w:t>
      </w:r>
      <w:r>
        <w:rPr>
          <w:rStyle w:val="FloatTok"/>
        </w:rPr>
        <w:t>1229835.7759999998</w:t>
      </w:r>
      <w:r>
        <w:rPr>
          <w:rStyle w:val="OtherTok"/>
        </w:rPr>
        <w:t>,</w:t>
      </w:r>
      <w:r>
        <w:rPr>
          <w:rStyle w:val="FloatTok"/>
        </w:rPr>
        <w:t>1366654.135</w:t>
      </w:r>
      <w:r>
        <w:rPr>
          <w:rStyle w:val="OtherTok"/>
        </w:rPr>
        <w:t>,</w:t>
      </w:r>
      <w:r>
        <w:rPr>
          <w:rStyle w:val="FloatTok"/>
        </w:rPr>
        <w:t>1.1699490426e7</w:t>
      </w:r>
      <w:r>
        <w:rPr>
          <w:rStyle w:val="OtherTok"/>
        </w:rPr>
        <w:t>,</w:t>
      </w:r>
      <w:r>
        <w:rPr>
          <w:rStyle w:val="FloatTok"/>
        </w:rPr>
        <w:t>5.7670514930999994e7</w:t>
      </w:r>
      <w:r>
        <w:rPr>
          <w:rStyle w:val="OtherTok"/>
        </w:rPr>
        <w:t>,</w:t>
      </w:r>
      <w:r>
        <w:rPr>
          <w:rStyle w:val="FloatTok"/>
        </w:rPr>
        <w:t>3.398902362e7</w:t>
      </w:r>
      <w:r>
        <w:rPr>
          <w:rStyle w:val="OtherTok"/>
        </w:rPr>
        <w:t>,</w:t>
      </w:r>
      <w:r>
        <w:rPr>
          <w:rStyle w:val="FloatTok"/>
        </w:rPr>
        <w:t>7.287899942400001e7</w:t>
      </w:r>
      <w:r>
        <w:rPr>
          <w:rStyle w:val="OtherTok"/>
        </w:rPr>
        <w:t>,</w:t>
      </w:r>
      <w:r>
        <w:rPr>
          <w:rStyle w:val="FloatTok"/>
        </w:rPr>
        <w:t>1.6400024382e7</w:t>
      </w:r>
      <w:r>
        <w:rPr>
          <w:rStyle w:val="OtherTok"/>
        </w:rPr>
        <w:t>,</w:t>
      </w:r>
      <w:r>
        <w:rPr>
          <w:rStyle w:val="FloatTok"/>
        </w:rPr>
        <w:t>1.7756417376e7</w:t>
      </w:r>
      <w:r>
        <w:rPr>
          <w:rStyle w:val="OtherTok"/>
        </w:rPr>
        <w:t>,</w:t>
      </w:r>
      <w:r>
        <w:rPr>
          <w:rStyle w:val="FloatTok"/>
        </w:rPr>
        <w:t>2.897748669e7</w:t>
      </w:r>
      <w:r>
        <w:rPr>
          <w:rStyle w:val="OtherTok"/>
        </w:rPr>
        <w:t>,</w:t>
      </w:r>
      <w:r>
        <w:rPr>
          <w:rStyle w:val="FloatTok"/>
        </w:rPr>
        <w:t>5071267.3440000005</w:t>
      </w:r>
      <w:r>
        <w:rPr>
          <w:rStyle w:val="OtherTok"/>
        </w:rPr>
        <w:t>,</w:t>
      </w:r>
      <w:r>
        <w:rPr>
          <w:rStyle w:val="FloatTok"/>
        </w:rPr>
        <w:t>1668410.039</w:t>
      </w:r>
      <w:r>
        <w:rPr>
          <w:rStyle w:val="OtherTok"/>
        </w:rPr>
        <w:t>,</w:t>
      </w:r>
      <w:r>
        <w:rPr>
          <w:rStyle w:val="FloatTok"/>
        </w:rPr>
        <w:t>1.3730918040000001e7</w:t>
      </w:r>
      <w:r>
        <w:rPr>
          <w:rStyle w:val="OtherTok"/>
        </w:rPr>
        <w:t>,</w:t>
      </w:r>
      <w:r>
        <w:rPr>
          <w:rStyle w:val="FloatTok"/>
        </w:rPr>
        <w:t>1.3596957864e7</w:t>
      </w:r>
      <w:r>
        <w:rPr>
          <w:rStyle w:val="OtherTok"/>
        </w:rPr>
        <w:t>,</w:t>
      </w:r>
      <w:r>
        <w:rPr>
          <w:rStyle w:val="FloatTok"/>
        </w:rPr>
        <w:t>5326335.892</w:t>
      </w:r>
      <w:r>
        <w:rPr>
          <w:rStyle w:val="OtherTok"/>
        </w:rPr>
        <w:t>,</w:t>
      </w:r>
      <w:r>
        <w:rPr>
          <w:rStyle w:val="FloatTok"/>
        </w:rPr>
        <w:t>9173239.751</w:t>
      </w:r>
      <w:r>
        <w:rPr>
          <w:rStyle w:val="OtherTok"/>
        </w:rPr>
        <w:t>,</w:t>
      </w:r>
      <w:r>
        <w:rPr>
          <w:rStyle w:val="FloatTok"/>
        </w:rPr>
        <w:t>15469.207</w:t>
      </w:r>
      <w:r>
        <w:rPr>
          <w:rStyle w:val="OtherTok"/>
        </w:rPr>
        <w:t>,</w:t>
      </w:r>
      <w:r>
        <w:rPr>
          <w:rStyle w:val="FloatTok"/>
        </w:rPr>
        <w:t>1.3365394848000001e7</w:t>
      </w:r>
      <w:r>
        <w:rPr>
          <w:rStyle w:val="OtherTok"/>
        </w:rPr>
        <w:t>,</w:t>
      </w:r>
      <w:r>
        <w:rPr>
          <w:rStyle w:val="FloatTok"/>
        </w:rPr>
        <w:t>1161130.395</w:t>
      </w:r>
      <w:r>
        <w:rPr>
          <w:rStyle w:val="OtherTok"/>
        </w:rPr>
        <w:t>,</w:t>
      </w:r>
      <w:r>
        <w:rPr>
          <w:rStyle w:val="FloatTok"/>
        </w:rPr>
        <w:t>2980914.808</w:t>
      </w:r>
      <w:r>
        <w:rPr>
          <w:rStyle w:val="OtherTok"/>
        </w:rPr>
        <w:t>,</w:t>
      </w:r>
      <w:r>
        <w:rPr>
          <w:rStyle w:val="FloatTok"/>
        </w:rPr>
        <w:t>1531218.6500000001</w:t>
      </w:r>
      <w:r>
        <w:rPr>
          <w:rStyle w:val="OtherTok"/>
        </w:rPr>
        <w:t>,</w:t>
      </w:r>
      <w:r>
        <w:rPr>
          <w:rStyle w:val="FloatTok"/>
        </w:rPr>
        <w:t>4.400472229537e9</w:t>
      </w:r>
      <w:r>
        <w:rPr>
          <w:rStyle w:val="OtherTok"/>
        </w:rPr>
        <w:t>]</w:t>
      </w:r>
      <w:r>
        <w:rPr>
          <w:rStyle w:val="FunctionTok"/>
        </w:rPr>
        <w:t>}</w:t>
      </w:r>
      <w:r>
        <w:rPr>
          <w:rStyle w:val="OtherTok"/>
        </w:rPr>
        <w:t>]</w:t>
      </w:r>
      <w:r>
        <w:rPr>
          <w:rStyle w:val="FunctionTok"/>
        </w:rPr>
        <w:t>,</w:t>
      </w:r>
      <w:r>
        <w:rPr>
          <w:rStyle w:val="DataTypeTok"/>
        </w:rPr>
        <w:t>"layout"</w:t>
      </w:r>
      <w:r>
        <w:rPr>
          <w:rStyle w:val="FunctionTok"/>
        </w:rPr>
        <w:t>:{</w:t>
      </w:r>
      <w:r>
        <w:rPr>
          <w:rStyle w:val="DataTypeTok"/>
        </w:rPr>
        <w:t>"legend"</w:t>
      </w:r>
      <w:r>
        <w:rPr>
          <w:rStyle w:val="FunctionTok"/>
        </w:rPr>
        <w:t>:{</w:t>
      </w:r>
      <w:r>
        <w:rPr>
          <w:rStyle w:val="DataTypeTok"/>
        </w:rPr>
        <w:t>"tracegroupgap"</w:t>
      </w:r>
      <w:r>
        <w:rPr>
          <w:rStyle w:val="FunctionTok"/>
        </w:rPr>
        <w:t>:</w:t>
      </w:r>
      <w:r>
        <w:rPr>
          <w:rStyle w:val="DecValTok"/>
        </w:rPr>
        <w:t>0</w:t>
      </w:r>
      <w:r>
        <w:rPr>
          <w:rStyle w:val="FunctionTok"/>
        </w:rPr>
        <w:t>},</w:t>
      </w:r>
      <w:r>
        <w:rPr>
          <w:rStyle w:val="DataTypeTok"/>
        </w:rPr>
        <w:t>"margin"</w:t>
      </w:r>
      <w:r>
        <w:rPr>
          <w:rStyle w:val="FunctionTok"/>
        </w:rPr>
        <w:t>:{</w:t>
      </w:r>
      <w:r>
        <w:rPr>
          <w:rStyle w:val="DataTypeTok"/>
        </w:rPr>
        <w:t>"t"</w:t>
      </w:r>
      <w:r>
        <w:rPr>
          <w:rStyle w:val="FunctionTok"/>
        </w:rPr>
        <w:t>:</w:t>
      </w:r>
      <w:r>
        <w:rPr>
          <w:rStyle w:val="DecValTok"/>
        </w:rPr>
        <w:t>60</w:t>
      </w:r>
      <w:r>
        <w:rPr>
          <w:rStyle w:val="FunctionTok"/>
        </w:rPr>
        <w:t>},</w:t>
      </w:r>
      <w:r>
        <w:rPr>
          <w:rStyle w:val="DataTypeTok"/>
        </w:rPr>
        <w:t>"template"</w:t>
      </w:r>
      <w:r>
        <w:rPr>
          <w:rStyle w:val="FunctionTok"/>
        </w:rPr>
        <w:t>:{</w:t>
      </w:r>
      <w:r>
        <w:rPr>
          <w:rStyle w:val="DataTypeTok"/>
        </w:rPr>
        <w:t>"data"</w:t>
      </w:r>
      <w:r>
        <w:rPr>
          <w:rStyle w:val="FunctionTok"/>
        </w:rPr>
        <w:t>:{</w:t>
      </w:r>
      <w:r>
        <w:rPr>
          <w:rStyle w:val="DataTypeTok"/>
        </w:rPr>
        <w:t>"bar"</w:t>
      </w:r>
      <w:r>
        <w:rPr>
          <w:rStyle w:val="FunctionTok"/>
        </w:rPr>
        <w:t>:</w:t>
      </w:r>
      <w:r>
        <w:rPr>
          <w:rStyle w:val="OtherTok"/>
        </w:rPr>
        <w:t>[</w:t>
      </w:r>
      <w:r>
        <w:rPr>
          <w:rStyle w:val="FunctionTok"/>
        </w:rPr>
        <w:t>{</w:t>
      </w:r>
      <w:r>
        <w:rPr>
          <w:rStyle w:val="DataTypeTok"/>
        </w:rPr>
        <w:t>"error_x"</w:t>
      </w:r>
      <w:r>
        <w:rPr>
          <w:rStyle w:val="FunctionTok"/>
        </w:rPr>
        <w:t>:{</w:t>
      </w:r>
      <w:r>
        <w:rPr>
          <w:rStyle w:val="DataTypeTok"/>
        </w:rPr>
        <w:t>"color"</w:t>
      </w:r>
      <w:r>
        <w:rPr>
          <w:rStyle w:val="FunctionTok"/>
        </w:rPr>
        <w:t>:</w:t>
      </w:r>
      <w:r>
        <w:rPr>
          <w:rStyle w:val="StringTok"/>
        </w:rPr>
        <w:t>"#2a3f5f"</w:t>
      </w:r>
      <w:r>
        <w:rPr>
          <w:rStyle w:val="FunctionTok"/>
        </w:rPr>
        <w:t>},</w:t>
      </w:r>
      <w:r>
        <w:rPr>
          <w:rStyle w:val="DataTypeTok"/>
        </w:rPr>
        <w:t>"error_y"</w:t>
      </w:r>
      <w:r>
        <w:rPr>
          <w:rStyle w:val="FunctionTok"/>
        </w:rPr>
        <w:t>:{</w:t>
      </w:r>
      <w:r>
        <w:rPr>
          <w:rStyle w:val="DataTypeTok"/>
        </w:rPr>
        <w:t>"color"</w:t>
      </w:r>
      <w:r>
        <w:rPr>
          <w:rStyle w:val="FunctionTok"/>
        </w:rPr>
        <w:t>:</w:t>
      </w:r>
      <w:r>
        <w:rPr>
          <w:rStyle w:val="StringTok"/>
        </w:rPr>
        <w:t>"#2a3f5f"</w:t>
      </w:r>
      <w:r>
        <w:rPr>
          <w:rStyle w:val="FunctionTok"/>
        </w:rPr>
        <w:t>},</w:t>
      </w:r>
      <w:r>
        <w:rPr>
          <w:rStyle w:val="DataTypeTok"/>
        </w:rPr>
        <w:t>"marker"</w:t>
      </w:r>
      <w:r>
        <w:rPr>
          <w:rStyle w:val="FunctionTok"/>
        </w:rPr>
        <w:t>:{</w:t>
      </w:r>
      <w:r>
        <w:rPr>
          <w:rStyle w:val="DataTypeTok"/>
        </w:rPr>
        <w:t>"line"</w:t>
      </w:r>
      <w:r>
        <w:rPr>
          <w:rStyle w:val="FunctionTok"/>
        </w:rPr>
        <w:t>:{</w:t>
      </w:r>
      <w:r>
        <w:rPr>
          <w:rStyle w:val="DataTypeTok"/>
        </w:rPr>
        <w:t>"color"</w:t>
      </w:r>
      <w:r>
        <w:rPr>
          <w:rStyle w:val="FunctionTok"/>
        </w:rPr>
        <w:t>:</w:t>
      </w:r>
      <w:r>
        <w:rPr>
          <w:rStyle w:val="StringTok"/>
        </w:rPr>
        <w:t>"#E5ECF6"</w:t>
      </w:r>
      <w:r>
        <w:rPr>
          <w:rStyle w:val="FunctionTok"/>
        </w:rPr>
        <w:t>,</w:t>
      </w:r>
      <w:r>
        <w:rPr>
          <w:rStyle w:val="DataTypeTok"/>
        </w:rPr>
        <w:t>"width"</w:t>
      </w:r>
      <w:r>
        <w:rPr>
          <w:rStyle w:val="FunctionTok"/>
        </w:rPr>
        <w:t>:</w:t>
      </w:r>
      <w:r>
        <w:rPr>
          <w:rStyle w:val="FloatTok"/>
        </w:rPr>
        <w:t>0.5</w:t>
      </w:r>
      <w:r>
        <w:rPr>
          <w:rStyle w:val="FunctionTok"/>
        </w:rPr>
        <w:t>},</w:t>
      </w:r>
      <w:r>
        <w:rPr>
          <w:rStyle w:val="DataTypeTok"/>
        </w:rPr>
        <w:t>"pattern"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"bar"</w:t>
      </w:r>
      <w:r>
        <w:rPr>
          <w:rStyle w:val="FunctionTok"/>
        </w:rPr>
        <w:t>}</w:t>
      </w:r>
      <w:r>
        <w:rPr>
          <w:rStyle w:val="OtherTok"/>
        </w:rPr>
        <w:t>]</w:t>
      </w:r>
      <w:r>
        <w:rPr>
          <w:rStyle w:val="FunctionTok"/>
        </w:rPr>
        <w:t>,</w:t>
      </w:r>
      <w:r>
        <w:rPr>
          <w:rStyle w:val="DataTypeTok"/>
        </w:rPr>
        <w:t>"barpolar"</w:t>
      </w:r>
      <w:r>
        <w:rPr>
          <w:rStyle w:val="FunctionTok"/>
        </w:rPr>
        <w:t>:</w:t>
      </w:r>
      <w:r>
        <w:rPr>
          <w:rStyle w:val="OtherTok"/>
        </w:rPr>
        <w:t>[</w:t>
      </w:r>
      <w:r>
        <w:rPr>
          <w:rStyle w:val="FunctionTok"/>
        </w:rPr>
        <w:t>{</w:t>
      </w:r>
      <w:r>
        <w:rPr>
          <w:rStyle w:val="DataTypeTok"/>
        </w:rPr>
        <w:t>"marker"</w:t>
      </w:r>
      <w:r>
        <w:rPr>
          <w:rStyle w:val="FunctionTok"/>
        </w:rPr>
        <w:t>:{</w:t>
      </w:r>
      <w:r>
        <w:rPr>
          <w:rStyle w:val="DataTypeTok"/>
        </w:rPr>
        <w:t>"line"</w:t>
      </w:r>
      <w:r>
        <w:rPr>
          <w:rStyle w:val="FunctionTok"/>
        </w:rPr>
        <w:t>:{</w:t>
      </w:r>
      <w:r>
        <w:rPr>
          <w:rStyle w:val="DataTypeTok"/>
        </w:rPr>
        <w:t>"color"</w:t>
      </w:r>
      <w:r>
        <w:rPr>
          <w:rStyle w:val="FunctionTok"/>
        </w:rPr>
        <w:t>:</w:t>
      </w:r>
      <w:r>
        <w:rPr>
          <w:rStyle w:val="StringTok"/>
        </w:rPr>
        <w:t>"#E5ECF6"</w:t>
      </w:r>
      <w:r>
        <w:rPr>
          <w:rStyle w:val="FunctionTok"/>
        </w:rPr>
        <w:t>,</w:t>
      </w:r>
      <w:r>
        <w:rPr>
          <w:rStyle w:val="DataTypeTok"/>
        </w:rPr>
        <w:t>"width"</w:t>
      </w:r>
      <w:r>
        <w:rPr>
          <w:rStyle w:val="FunctionTok"/>
        </w:rPr>
        <w:t>:</w:t>
      </w:r>
      <w:r>
        <w:rPr>
          <w:rStyle w:val="FloatTok"/>
        </w:rPr>
        <w:t>0.5</w:t>
      </w:r>
      <w:r>
        <w:rPr>
          <w:rStyle w:val="FunctionTok"/>
        </w:rPr>
        <w:t>},</w:t>
      </w:r>
      <w:r>
        <w:rPr>
          <w:rStyle w:val="DataTypeTok"/>
        </w:rPr>
        <w:t>"pattern"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"barpolar"</w:t>
      </w:r>
      <w:r>
        <w:rPr>
          <w:rStyle w:val="FunctionTok"/>
        </w:rPr>
        <w:t>}</w:t>
      </w:r>
      <w:r>
        <w:rPr>
          <w:rStyle w:val="OtherTok"/>
        </w:rPr>
        <w:t>]</w:t>
      </w:r>
      <w:r>
        <w:rPr>
          <w:rStyle w:val="FunctionTok"/>
        </w:rPr>
        <w:t>,</w:t>
      </w:r>
      <w:r>
        <w:rPr>
          <w:rStyle w:val="DataTypeTok"/>
        </w:rPr>
        <w:t>"carpet"</w:t>
      </w:r>
      <w:r>
        <w:rPr>
          <w:rStyle w:val="FunctionTok"/>
        </w:rPr>
        <w:t>:</w:t>
      </w:r>
      <w:r>
        <w:rPr>
          <w:rStyle w:val="OtherTok"/>
        </w:rPr>
        <w:t>[</w:t>
      </w:r>
      <w:r>
        <w:rPr>
          <w:rStyle w:val="FunctionTok"/>
        </w:rPr>
        <w:t>{</w:t>
      </w:r>
      <w:r>
        <w:rPr>
          <w:rStyle w:val="DataTypeTok"/>
        </w:rPr>
        <w:t>"aaxis"</w:t>
      </w:r>
      <w:r>
        <w:rPr>
          <w:rStyle w:val="FunctionTok"/>
        </w:rPr>
        <w:t>:{</w:t>
      </w:r>
      <w:r>
        <w:rPr>
          <w:rStyle w:val="DataTypeTok"/>
        </w:rPr>
        <w:t>"endlinecolor"</w:t>
      </w:r>
      <w:r>
        <w:rPr>
          <w:rStyle w:val="FunctionTok"/>
        </w:rPr>
        <w:t>:</w:t>
      </w:r>
      <w:r>
        <w:rPr>
          <w:rStyle w:val="StringTok"/>
        </w:rPr>
        <w:t>"#2a3f5f"</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"minorgridcolor"</w:t>
      </w:r>
      <w:r>
        <w:rPr>
          <w:rStyle w:val="FunctionTok"/>
        </w:rPr>
        <w:t>:</w:t>
      </w:r>
      <w:r>
        <w:rPr>
          <w:rStyle w:val="StringTok"/>
        </w:rPr>
        <w:t>"white"</w:t>
      </w:r>
      <w:r>
        <w:rPr>
          <w:rStyle w:val="FunctionTok"/>
        </w:rPr>
        <w:t>,</w:t>
      </w:r>
      <w:r>
        <w:rPr>
          <w:rStyle w:val="DataTypeTok"/>
        </w:rPr>
        <w:t>"startlinecolor"</w:t>
      </w:r>
      <w:r>
        <w:rPr>
          <w:rStyle w:val="FunctionTok"/>
        </w:rPr>
        <w:t>:</w:t>
      </w:r>
      <w:r>
        <w:rPr>
          <w:rStyle w:val="StringTok"/>
        </w:rPr>
        <w:t>"#2a3f5f"</w:t>
      </w:r>
      <w:r>
        <w:rPr>
          <w:rStyle w:val="FunctionTok"/>
        </w:rPr>
        <w:t>},</w:t>
      </w:r>
      <w:r>
        <w:rPr>
          <w:rStyle w:val="DataTypeTok"/>
        </w:rPr>
        <w:t>"baxis"</w:t>
      </w:r>
      <w:r>
        <w:rPr>
          <w:rStyle w:val="FunctionTok"/>
        </w:rPr>
        <w:t>:{</w:t>
      </w:r>
      <w:r>
        <w:rPr>
          <w:rStyle w:val="DataTypeTok"/>
        </w:rPr>
        <w:t>"endlinecolor"</w:t>
      </w:r>
      <w:r>
        <w:rPr>
          <w:rStyle w:val="FunctionTok"/>
        </w:rPr>
        <w:t>:</w:t>
      </w:r>
      <w:r>
        <w:rPr>
          <w:rStyle w:val="StringTok"/>
        </w:rPr>
        <w:t>"#2a3f5f"</w:t>
      </w:r>
      <w:r>
        <w:rPr>
          <w:rStyle w:val="FunctionTok"/>
        </w:rPr>
        <w:t>,</w:t>
      </w:r>
      <w:r>
        <w:rPr>
          <w:rStyle w:val="DataTypeTok"/>
        </w:rPr>
        <w:t>"gridcolo</w:t>
      </w:r>
      <w:r>
        <w:rPr>
          <w:rStyle w:val="DataTypeTok"/>
        </w:rPr>
        <w:lastRenderedPageBreak/>
        <w:t>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"minorgridcolor"</w:t>
      </w:r>
      <w:r>
        <w:rPr>
          <w:rStyle w:val="FunctionTok"/>
        </w:rPr>
        <w:t>:</w:t>
      </w:r>
      <w:r>
        <w:rPr>
          <w:rStyle w:val="StringTok"/>
        </w:rPr>
        <w:t>"white"</w:t>
      </w:r>
      <w:r>
        <w:rPr>
          <w:rStyle w:val="FunctionTok"/>
        </w:rPr>
        <w:t>,</w:t>
      </w:r>
      <w:r>
        <w:rPr>
          <w:rStyle w:val="DataTypeTok"/>
        </w:rPr>
        <w:t>"startlinecolor"</w:t>
      </w:r>
      <w:r>
        <w:rPr>
          <w:rStyle w:val="FunctionTok"/>
        </w:rPr>
        <w:t>:</w:t>
      </w:r>
      <w:r>
        <w:rPr>
          <w:rStyle w:val="StringTok"/>
        </w:rPr>
        <w:t>"#2a3f5f"</w:t>
      </w:r>
      <w:r>
        <w:rPr>
          <w:rStyle w:val="FunctionTok"/>
        </w:rPr>
        <w:t>},</w:t>
      </w:r>
      <w:r>
        <w:rPr>
          <w:rStyle w:val="DataTypeTok"/>
        </w:rPr>
        <w:t>"type"</w:t>
      </w:r>
      <w:r>
        <w:rPr>
          <w:rStyle w:val="FunctionTok"/>
        </w:rPr>
        <w:t>:</w:t>
      </w:r>
      <w:r>
        <w:rPr>
          <w:rStyle w:val="StringTok"/>
        </w:rPr>
        <w:t>"carpet"</w:t>
      </w:r>
      <w:r>
        <w:rPr>
          <w:rStyle w:val="FunctionTok"/>
        </w:rPr>
        <w:t>}</w:t>
      </w:r>
      <w:r>
        <w:rPr>
          <w:rStyle w:val="OtherTok"/>
        </w:rPr>
        <w:t>]</w:t>
      </w:r>
      <w:r>
        <w:rPr>
          <w:rStyle w:val="FunctionTok"/>
        </w:rPr>
        <w:t>,</w:t>
      </w:r>
      <w:r>
        <w:rPr>
          <w:rStyle w:val="DataTypeTok"/>
        </w:rPr>
        <w:t>"choropleth"</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"choropleth"</w:t>
      </w:r>
      <w:r>
        <w:rPr>
          <w:rStyle w:val="FunctionTok"/>
        </w:rPr>
        <w:t>}</w:t>
      </w:r>
      <w:r>
        <w:rPr>
          <w:rStyle w:val="OtherTok"/>
        </w:rPr>
        <w:t>]</w:t>
      </w:r>
      <w:r>
        <w:rPr>
          <w:rStyle w:val="FunctionTok"/>
        </w:rPr>
        <w:t>,</w:t>
      </w:r>
      <w:r>
        <w:rPr>
          <w:rStyle w:val="DataTypeTok"/>
        </w:rPr>
        <w:t>"contour"</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"contour"</w:t>
      </w:r>
      <w:r>
        <w:rPr>
          <w:rStyle w:val="FunctionTok"/>
        </w:rPr>
        <w:t>}</w:t>
      </w:r>
      <w:r>
        <w:rPr>
          <w:rStyle w:val="OtherTok"/>
        </w:rPr>
        <w:t>]</w:t>
      </w:r>
      <w:r>
        <w:rPr>
          <w:rStyle w:val="FunctionTok"/>
        </w:rPr>
        <w:t>,</w:t>
      </w:r>
      <w:r>
        <w:rPr>
          <w:rStyle w:val="DataTypeTok"/>
        </w:rPr>
        <w:t>"contourcarpet"</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"contourcarpet"</w:t>
      </w:r>
      <w:r>
        <w:rPr>
          <w:rStyle w:val="FunctionTok"/>
        </w:rPr>
        <w:t>}</w:t>
      </w:r>
      <w:r>
        <w:rPr>
          <w:rStyle w:val="OtherTok"/>
        </w:rPr>
        <w:t>]</w:t>
      </w:r>
      <w:r>
        <w:rPr>
          <w:rStyle w:val="FunctionTok"/>
        </w:rPr>
        <w:t>,</w:t>
      </w:r>
      <w:r>
        <w:rPr>
          <w:rStyle w:val="DataTypeTok"/>
        </w:rPr>
        <w:t>"heatmap"</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"heatmap"</w:t>
      </w:r>
      <w:r>
        <w:rPr>
          <w:rStyle w:val="FunctionTok"/>
        </w:rPr>
        <w:t>}</w:t>
      </w:r>
      <w:r>
        <w:rPr>
          <w:rStyle w:val="OtherTok"/>
        </w:rPr>
        <w:t>]</w:t>
      </w:r>
      <w:r>
        <w:rPr>
          <w:rStyle w:val="FunctionTok"/>
        </w:rPr>
        <w:t>,</w:t>
      </w:r>
      <w:r>
        <w:rPr>
          <w:rStyle w:val="DataTypeTok"/>
        </w:rPr>
        <w:t>"heatmapgl"</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"heatmapgl"</w:t>
      </w:r>
      <w:r>
        <w:rPr>
          <w:rStyle w:val="FunctionTok"/>
        </w:rPr>
        <w:t>}</w:t>
      </w:r>
      <w:r>
        <w:rPr>
          <w:rStyle w:val="OtherTok"/>
        </w:rPr>
        <w:t>]</w:t>
      </w:r>
      <w:r>
        <w:rPr>
          <w:rStyle w:val="FunctionTok"/>
        </w:rPr>
        <w:t>,</w:t>
      </w:r>
      <w:r>
        <w:rPr>
          <w:rStyle w:val="DataTypeTok"/>
        </w:rPr>
        <w:t>"histogram"</w:t>
      </w:r>
      <w:r>
        <w:rPr>
          <w:rStyle w:val="FunctionTok"/>
        </w:rPr>
        <w:t>:</w:t>
      </w:r>
      <w:r>
        <w:rPr>
          <w:rStyle w:val="OtherTok"/>
        </w:rPr>
        <w:t>[</w:t>
      </w:r>
      <w:r>
        <w:rPr>
          <w:rStyle w:val="FunctionTok"/>
        </w:rPr>
        <w:t>{</w:t>
      </w:r>
      <w:r>
        <w:rPr>
          <w:rStyle w:val="DataTypeTok"/>
        </w:rPr>
        <w:t>"marker"</w:t>
      </w:r>
      <w:r>
        <w:rPr>
          <w:rStyle w:val="FunctionTok"/>
        </w:rPr>
        <w:t>:{</w:t>
      </w:r>
      <w:r>
        <w:rPr>
          <w:rStyle w:val="DataTypeTok"/>
        </w:rPr>
        <w:t>"pattern"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"histogram"</w:t>
      </w:r>
      <w:r>
        <w:rPr>
          <w:rStyle w:val="FunctionTok"/>
        </w:rPr>
        <w:t>}</w:t>
      </w:r>
      <w:r>
        <w:rPr>
          <w:rStyle w:val="OtherTok"/>
        </w:rPr>
        <w:t>]</w:t>
      </w:r>
      <w:r>
        <w:rPr>
          <w:rStyle w:val="FunctionTok"/>
        </w:rPr>
        <w:t>,</w:t>
      </w:r>
      <w:r>
        <w:rPr>
          <w:rStyle w:val="DataTypeTok"/>
        </w:rPr>
        <w:t>"histogram2d"</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"histogram2d"</w:t>
      </w:r>
      <w:r>
        <w:rPr>
          <w:rStyle w:val="FunctionTok"/>
        </w:rPr>
        <w:t>}</w:t>
      </w:r>
      <w:r>
        <w:rPr>
          <w:rStyle w:val="OtherTok"/>
        </w:rPr>
        <w:t>]</w:t>
      </w:r>
      <w:r>
        <w:rPr>
          <w:rStyle w:val="FunctionTok"/>
        </w:rPr>
        <w:t>,</w:t>
      </w:r>
      <w:r>
        <w:rPr>
          <w:rStyle w:val="DataTypeTok"/>
        </w:rPr>
        <w:t>"histogram2dcontour"</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"histogram2dcontour"</w:t>
      </w:r>
      <w:r>
        <w:rPr>
          <w:rStyle w:val="FunctionTok"/>
        </w:rPr>
        <w:t>}</w:t>
      </w:r>
      <w:r>
        <w:rPr>
          <w:rStyle w:val="OtherTok"/>
        </w:rPr>
        <w:t>]</w:t>
      </w:r>
      <w:r>
        <w:rPr>
          <w:rStyle w:val="FunctionTok"/>
        </w:rPr>
        <w:t>,</w:t>
      </w:r>
      <w:r>
        <w:rPr>
          <w:rStyle w:val="DataTypeTok"/>
        </w:rPr>
        <w:t>"mesh3d"</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"mesh3d"</w:t>
      </w:r>
      <w:r>
        <w:rPr>
          <w:rStyle w:val="FunctionTok"/>
        </w:rPr>
        <w:t>}</w:t>
      </w:r>
      <w:r>
        <w:rPr>
          <w:rStyle w:val="OtherTok"/>
        </w:rPr>
        <w:t>]</w:t>
      </w:r>
      <w:r>
        <w:rPr>
          <w:rStyle w:val="FunctionTok"/>
        </w:rPr>
        <w:t>,</w:t>
      </w:r>
      <w:r>
        <w:rPr>
          <w:rStyle w:val="DataTypeTok"/>
        </w:rPr>
        <w:t>"parcoords"</w:t>
      </w:r>
      <w:r>
        <w:rPr>
          <w:rStyle w:val="FunctionTok"/>
        </w:rPr>
        <w:t>:</w:t>
      </w:r>
      <w:r>
        <w:rPr>
          <w:rStyle w:val="OtherTok"/>
        </w:rPr>
        <w:t>[</w:t>
      </w:r>
      <w:r>
        <w:rPr>
          <w:rStyle w:val="FunctionTok"/>
        </w:rPr>
        <w:t>{</w:t>
      </w:r>
      <w:r>
        <w:rPr>
          <w:rStyle w:val="DataTypeTok"/>
        </w:rPr>
        <w:t>"line"</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"parcoords"</w:t>
      </w:r>
      <w:r>
        <w:rPr>
          <w:rStyle w:val="FunctionTok"/>
        </w:rPr>
        <w:t>}</w:t>
      </w:r>
      <w:r>
        <w:rPr>
          <w:rStyle w:val="OtherTok"/>
        </w:rPr>
        <w:t>]</w:t>
      </w:r>
      <w:r>
        <w:rPr>
          <w:rStyle w:val="FunctionTok"/>
        </w:rPr>
        <w:t>,</w:t>
      </w:r>
      <w:r>
        <w:rPr>
          <w:rStyle w:val="DataTypeTok"/>
        </w:rPr>
        <w:t>"pie"</w:t>
      </w:r>
      <w:r>
        <w:rPr>
          <w:rStyle w:val="FunctionTok"/>
        </w:rPr>
        <w:t>:</w:t>
      </w:r>
      <w:r>
        <w:rPr>
          <w:rStyle w:val="OtherTok"/>
        </w:rPr>
        <w:t>[</w:t>
      </w:r>
      <w:r>
        <w:rPr>
          <w:rStyle w:val="FunctionTok"/>
        </w:rPr>
        <w:t>{</w:t>
      </w:r>
      <w:r>
        <w:rPr>
          <w:rStyle w:val="DataTypeTok"/>
        </w:rPr>
        <w:t>"automargin"</w:t>
      </w:r>
      <w:r>
        <w:rPr>
          <w:rStyle w:val="FunctionTok"/>
        </w:rPr>
        <w:t>:</w:t>
      </w:r>
      <w:r>
        <w:rPr>
          <w:rStyle w:val="KeywordTok"/>
        </w:rPr>
        <w:t>true</w:t>
      </w:r>
      <w:r>
        <w:rPr>
          <w:rStyle w:val="FunctionTok"/>
        </w:rPr>
        <w:t>,</w:t>
      </w:r>
      <w:r>
        <w:rPr>
          <w:rStyle w:val="DataTypeTok"/>
        </w:rPr>
        <w:t>"type"</w:t>
      </w:r>
      <w:r>
        <w:rPr>
          <w:rStyle w:val="FunctionTok"/>
        </w:rPr>
        <w:t>:</w:t>
      </w:r>
      <w:r>
        <w:rPr>
          <w:rStyle w:val="StringTok"/>
        </w:rPr>
        <w:t>"pie"</w:t>
      </w:r>
      <w:r>
        <w:rPr>
          <w:rStyle w:val="FunctionTok"/>
        </w:rPr>
        <w:t>}</w:t>
      </w:r>
      <w:r>
        <w:rPr>
          <w:rStyle w:val="OtherTok"/>
        </w:rPr>
        <w:t>]</w:t>
      </w:r>
      <w:r>
        <w:rPr>
          <w:rStyle w:val="FunctionTok"/>
        </w:rPr>
        <w:t>,</w:t>
      </w:r>
      <w:r>
        <w:rPr>
          <w:rStyle w:val="DataTypeTok"/>
        </w:rPr>
        <w:t>"scatter"</w:t>
      </w:r>
      <w:r>
        <w:rPr>
          <w:rStyle w:val="FunctionTok"/>
        </w:rPr>
        <w:t>:</w:t>
      </w:r>
      <w:r>
        <w:rPr>
          <w:rStyle w:val="OtherTok"/>
        </w:rPr>
        <w:t>[</w:t>
      </w:r>
      <w:r>
        <w:rPr>
          <w:rStyle w:val="FunctionTok"/>
        </w:rPr>
        <w:t>{</w:t>
      </w:r>
      <w:r>
        <w:rPr>
          <w:rStyle w:val="DataTypeTok"/>
        </w:rPr>
        <w:t>"fillpattern"</w:t>
      </w:r>
      <w:r>
        <w:rPr>
          <w:rStyle w:val="FunctionTok"/>
        </w:rPr>
        <w:t>:{</w:t>
      </w:r>
      <w:r>
        <w:rPr>
          <w:rStyle w:val="DataTypeTok"/>
        </w:rPr>
        <w:t>"fillmode"</w:t>
      </w:r>
      <w:r>
        <w:rPr>
          <w:rStyle w:val="FunctionTok"/>
        </w:rPr>
        <w:t>:</w:t>
      </w:r>
      <w:r>
        <w:rPr>
          <w:rStyle w:val="StringTok"/>
        </w:rPr>
        <w:t>"overlay"</w:t>
      </w:r>
      <w:r>
        <w:rPr>
          <w:rStyle w:val="FunctionTok"/>
        </w:rPr>
        <w:t>,</w:t>
      </w:r>
      <w:r>
        <w:rPr>
          <w:rStyle w:val="DataTypeTok"/>
        </w:rPr>
        <w:t>"size"</w:t>
      </w:r>
      <w:r>
        <w:rPr>
          <w:rStyle w:val="FunctionTok"/>
        </w:rPr>
        <w:t>:</w:t>
      </w:r>
      <w:r>
        <w:rPr>
          <w:rStyle w:val="DecValTok"/>
        </w:rPr>
        <w:t>10</w:t>
      </w:r>
      <w:r>
        <w:rPr>
          <w:rStyle w:val="FunctionTok"/>
        </w:rPr>
        <w:t>,</w:t>
      </w:r>
      <w:r>
        <w:rPr>
          <w:rStyle w:val="DataTypeTok"/>
        </w:rPr>
        <w:t>"solidity"</w:t>
      </w:r>
      <w:r>
        <w:rPr>
          <w:rStyle w:val="FunctionTok"/>
        </w:rPr>
        <w:t>:</w:t>
      </w:r>
      <w:r>
        <w:rPr>
          <w:rStyle w:val="FloatTok"/>
        </w:rPr>
        <w:t>0.2</w:t>
      </w:r>
      <w:r>
        <w:rPr>
          <w:rStyle w:val="FunctionTok"/>
        </w:rPr>
        <w:t>},</w:t>
      </w:r>
      <w:r>
        <w:rPr>
          <w:rStyle w:val="DataTypeTok"/>
        </w:rPr>
        <w:t>"type"</w:t>
      </w:r>
      <w:r>
        <w:rPr>
          <w:rStyle w:val="FunctionTok"/>
        </w:rPr>
        <w:t>:</w:t>
      </w:r>
      <w:r>
        <w:rPr>
          <w:rStyle w:val="StringTok"/>
        </w:rPr>
        <w:t>"scatter"</w:t>
      </w:r>
      <w:r>
        <w:rPr>
          <w:rStyle w:val="FunctionTok"/>
        </w:rPr>
        <w:t>}</w:t>
      </w:r>
      <w:r>
        <w:rPr>
          <w:rStyle w:val="OtherTok"/>
        </w:rPr>
        <w:t>]</w:t>
      </w:r>
      <w:r>
        <w:rPr>
          <w:rStyle w:val="FunctionTok"/>
        </w:rPr>
        <w:t>,</w:t>
      </w:r>
      <w:r>
        <w:rPr>
          <w:rStyle w:val="DataTypeTok"/>
        </w:rPr>
        <w:t>"scatter3d"</w:t>
      </w:r>
      <w:r>
        <w:rPr>
          <w:rStyle w:val="FunctionTok"/>
        </w:rPr>
        <w:t>:</w:t>
      </w:r>
      <w:r>
        <w:rPr>
          <w:rStyle w:val="OtherTok"/>
        </w:rPr>
        <w:t>[</w:t>
      </w:r>
      <w:r>
        <w:rPr>
          <w:rStyle w:val="FunctionTok"/>
        </w:rPr>
        <w:t>{</w:t>
      </w:r>
      <w:r>
        <w:rPr>
          <w:rStyle w:val="DataTypeTok"/>
        </w:rPr>
        <w:t>"line"</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"scatter3d"</w:t>
      </w:r>
      <w:r>
        <w:rPr>
          <w:rStyle w:val="FunctionTok"/>
        </w:rPr>
        <w:t>}</w:t>
      </w:r>
      <w:r>
        <w:rPr>
          <w:rStyle w:val="OtherTok"/>
        </w:rPr>
        <w:t>]</w:t>
      </w:r>
      <w:r>
        <w:rPr>
          <w:rStyle w:val="FunctionTok"/>
        </w:rPr>
        <w:t>,</w:t>
      </w:r>
      <w:r>
        <w:rPr>
          <w:rStyle w:val="DataTypeTok"/>
        </w:rPr>
        <w:t>"scattercarpet"</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"scattercarpet"</w:t>
      </w:r>
      <w:r>
        <w:rPr>
          <w:rStyle w:val="FunctionTok"/>
        </w:rPr>
        <w:t>}</w:t>
      </w:r>
      <w:r>
        <w:rPr>
          <w:rStyle w:val="OtherTok"/>
        </w:rPr>
        <w:t>]</w:t>
      </w:r>
      <w:r>
        <w:rPr>
          <w:rStyle w:val="FunctionTok"/>
        </w:rPr>
        <w:t>,</w:t>
      </w:r>
      <w:r>
        <w:rPr>
          <w:rStyle w:val="DataTypeTok"/>
        </w:rPr>
        <w:t>"scattergeo"</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"scattergeo"</w:t>
      </w:r>
      <w:r>
        <w:rPr>
          <w:rStyle w:val="FunctionTok"/>
        </w:rPr>
        <w:t>}</w:t>
      </w:r>
      <w:r>
        <w:rPr>
          <w:rStyle w:val="OtherTok"/>
        </w:rPr>
        <w:t>]</w:t>
      </w:r>
      <w:r>
        <w:rPr>
          <w:rStyle w:val="FunctionTok"/>
        </w:rPr>
        <w:t>,</w:t>
      </w:r>
      <w:r>
        <w:rPr>
          <w:rStyle w:val="DataTypeTok"/>
        </w:rPr>
        <w:t>"scattergl"</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"scattergl"</w:t>
      </w:r>
      <w:r>
        <w:rPr>
          <w:rStyle w:val="FunctionTok"/>
        </w:rPr>
        <w:t>}</w:t>
      </w:r>
      <w:r>
        <w:rPr>
          <w:rStyle w:val="OtherTok"/>
        </w:rPr>
        <w:t>]</w:t>
      </w:r>
      <w:r>
        <w:rPr>
          <w:rStyle w:val="FunctionTok"/>
        </w:rPr>
        <w:t>,</w:t>
      </w:r>
      <w:r>
        <w:rPr>
          <w:rStyle w:val="DataTypeTok"/>
        </w:rPr>
        <w:t>"scattermapbox"</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"scattermapbox"</w:t>
      </w:r>
      <w:r>
        <w:rPr>
          <w:rStyle w:val="FunctionTok"/>
        </w:rPr>
        <w:t>}</w:t>
      </w:r>
      <w:r>
        <w:rPr>
          <w:rStyle w:val="OtherTok"/>
        </w:rPr>
        <w:t>]</w:t>
      </w:r>
      <w:r>
        <w:rPr>
          <w:rStyle w:val="FunctionTok"/>
        </w:rPr>
        <w:t>,</w:t>
      </w:r>
      <w:r>
        <w:rPr>
          <w:rStyle w:val="DataTypeTok"/>
        </w:rPr>
        <w:t>"scatterpolar"</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"scatterpolar"</w:t>
      </w:r>
      <w:r>
        <w:rPr>
          <w:rStyle w:val="FunctionTok"/>
        </w:rPr>
        <w:t>}</w:t>
      </w:r>
      <w:r>
        <w:rPr>
          <w:rStyle w:val="OtherTok"/>
        </w:rPr>
        <w:t>]</w:t>
      </w:r>
      <w:r>
        <w:rPr>
          <w:rStyle w:val="FunctionTok"/>
        </w:rPr>
        <w:t>,</w:t>
      </w:r>
      <w:r>
        <w:rPr>
          <w:rStyle w:val="DataTypeTok"/>
        </w:rPr>
        <w:t>"scatterpolargl"</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"scatterpolargl"</w:t>
      </w:r>
      <w:r>
        <w:rPr>
          <w:rStyle w:val="FunctionTok"/>
        </w:rPr>
        <w:t>}</w:t>
      </w:r>
      <w:r>
        <w:rPr>
          <w:rStyle w:val="OtherTok"/>
        </w:rPr>
        <w:t>]</w:t>
      </w:r>
      <w:r>
        <w:rPr>
          <w:rStyle w:val="FunctionTok"/>
        </w:rPr>
        <w:t>,</w:t>
      </w:r>
      <w:r>
        <w:rPr>
          <w:rStyle w:val="DataTypeTok"/>
        </w:rPr>
        <w:t>"scatterternary"</w:t>
      </w:r>
      <w:r>
        <w:rPr>
          <w:rStyle w:val="FunctionTok"/>
        </w:rPr>
        <w:t>:</w:t>
      </w:r>
      <w:r>
        <w:rPr>
          <w:rStyle w:val="OtherTok"/>
        </w:rPr>
        <w:t>[</w:t>
      </w:r>
      <w:r>
        <w:rPr>
          <w:rStyle w:val="FunctionTok"/>
        </w:rPr>
        <w:t>{</w:t>
      </w:r>
      <w:r>
        <w:rPr>
          <w:rStyle w:val="DataTypeTok"/>
        </w:rPr>
        <w:t>"marker"</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"type"</w:t>
      </w:r>
      <w:r>
        <w:rPr>
          <w:rStyle w:val="FunctionTok"/>
        </w:rPr>
        <w:t>:</w:t>
      </w:r>
      <w:r>
        <w:rPr>
          <w:rStyle w:val="StringTok"/>
        </w:rPr>
        <w:t>"scatterternary"</w:t>
      </w:r>
      <w:r>
        <w:rPr>
          <w:rStyle w:val="FunctionTok"/>
        </w:rPr>
        <w:t>}</w:t>
      </w:r>
      <w:r>
        <w:rPr>
          <w:rStyle w:val="OtherTok"/>
        </w:rPr>
        <w:t>]</w:t>
      </w:r>
      <w:r>
        <w:rPr>
          <w:rStyle w:val="FunctionTok"/>
        </w:rPr>
        <w:t>,</w:t>
      </w:r>
      <w:r>
        <w:rPr>
          <w:rStyle w:val="DataTypeTok"/>
        </w:rPr>
        <w:t>"surface"</w:t>
      </w:r>
      <w:r>
        <w:rPr>
          <w:rStyle w:val="FunctionTok"/>
        </w:rPr>
        <w:t>:</w:t>
      </w:r>
      <w:r>
        <w:rPr>
          <w:rStyle w:val="OtherTok"/>
        </w:rPr>
        <w:t>[</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"type"</w:t>
      </w:r>
      <w:r>
        <w:rPr>
          <w:rStyle w:val="FunctionTok"/>
        </w:rPr>
        <w:t>:</w:t>
      </w:r>
      <w:r>
        <w:rPr>
          <w:rStyle w:val="StringTok"/>
        </w:rPr>
        <w:t>"surface"</w:t>
      </w:r>
      <w:r>
        <w:rPr>
          <w:rStyle w:val="FunctionTok"/>
        </w:rPr>
        <w:t>}</w:t>
      </w:r>
      <w:r>
        <w:rPr>
          <w:rStyle w:val="OtherTok"/>
        </w:rPr>
        <w:t>]</w:t>
      </w:r>
      <w:r>
        <w:rPr>
          <w:rStyle w:val="FunctionTok"/>
        </w:rPr>
        <w:t>,</w:t>
      </w:r>
      <w:r>
        <w:rPr>
          <w:rStyle w:val="DataTypeTok"/>
        </w:rPr>
        <w:t>"table"</w:t>
      </w:r>
      <w:r>
        <w:rPr>
          <w:rStyle w:val="FunctionTok"/>
        </w:rPr>
        <w:t>:</w:t>
      </w:r>
      <w:r>
        <w:rPr>
          <w:rStyle w:val="OtherTok"/>
        </w:rPr>
        <w:t>[</w:t>
      </w:r>
      <w:r>
        <w:rPr>
          <w:rStyle w:val="FunctionTok"/>
        </w:rPr>
        <w:t>{</w:t>
      </w:r>
      <w:r>
        <w:rPr>
          <w:rStyle w:val="DataTypeTok"/>
        </w:rPr>
        <w:t>"cells"</w:t>
      </w:r>
      <w:r>
        <w:rPr>
          <w:rStyle w:val="FunctionTok"/>
        </w:rPr>
        <w:t>:{</w:t>
      </w:r>
      <w:r>
        <w:rPr>
          <w:rStyle w:val="DataTypeTok"/>
        </w:rPr>
        <w:t>"fill"</w:t>
      </w:r>
      <w:r>
        <w:rPr>
          <w:rStyle w:val="FunctionTok"/>
        </w:rPr>
        <w:t>:{</w:t>
      </w:r>
      <w:r>
        <w:rPr>
          <w:rStyle w:val="DataTypeTok"/>
        </w:rPr>
        <w:t>"color"</w:t>
      </w:r>
      <w:r>
        <w:rPr>
          <w:rStyle w:val="FunctionTok"/>
        </w:rPr>
        <w:t>:</w:t>
      </w:r>
      <w:r>
        <w:rPr>
          <w:rStyle w:val="StringTok"/>
        </w:rPr>
        <w:t>"#EBF0F8"</w:t>
      </w:r>
      <w:r>
        <w:rPr>
          <w:rStyle w:val="FunctionTok"/>
        </w:rPr>
        <w:t>},</w:t>
      </w:r>
      <w:r>
        <w:rPr>
          <w:rStyle w:val="DataTypeTok"/>
        </w:rPr>
        <w:t>"line"</w:t>
      </w:r>
      <w:r>
        <w:rPr>
          <w:rStyle w:val="FunctionTok"/>
        </w:rPr>
        <w:t>:{</w:t>
      </w:r>
      <w:r>
        <w:rPr>
          <w:rStyle w:val="DataTypeTok"/>
        </w:rPr>
        <w:t>"color"</w:t>
      </w:r>
      <w:r>
        <w:rPr>
          <w:rStyle w:val="FunctionTok"/>
        </w:rPr>
        <w:t>:</w:t>
      </w:r>
      <w:r>
        <w:rPr>
          <w:rStyle w:val="StringTok"/>
        </w:rPr>
        <w:t>"white"</w:t>
      </w:r>
      <w:r>
        <w:rPr>
          <w:rStyle w:val="FunctionTok"/>
        </w:rPr>
        <w:t>}},</w:t>
      </w:r>
      <w:r>
        <w:rPr>
          <w:rStyle w:val="DataTypeTok"/>
        </w:rPr>
        <w:t>"header"</w:t>
      </w:r>
      <w:r>
        <w:rPr>
          <w:rStyle w:val="FunctionTok"/>
        </w:rPr>
        <w:t>:{</w:t>
      </w:r>
      <w:r>
        <w:rPr>
          <w:rStyle w:val="DataTypeTok"/>
        </w:rPr>
        <w:t>"fill"</w:t>
      </w:r>
      <w:r>
        <w:rPr>
          <w:rStyle w:val="FunctionTok"/>
        </w:rPr>
        <w:t>:{</w:t>
      </w:r>
      <w:r>
        <w:rPr>
          <w:rStyle w:val="DataTypeTok"/>
        </w:rPr>
        <w:t>"color"</w:t>
      </w:r>
      <w:r>
        <w:rPr>
          <w:rStyle w:val="FunctionTok"/>
        </w:rPr>
        <w:t>:</w:t>
      </w:r>
      <w:r>
        <w:rPr>
          <w:rStyle w:val="StringTok"/>
        </w:rPr>
        <w:t>"#C8D4E3"</w:t>
      </w:r>
      <w:r>
        <w:rPr>
          <w:rStyle w:val="FunctionTok"/>
        </w:rPr>
        <w:t>},</w:t>
      </w:r>
      <w:r>
        <w:rPr>
          <w:rStyle w:val="DataTypeTok"/>
        </w:rPr>
        <w:t>"line"</w:t>
      </w:r>
      <w:r>
        <w:rPr>
          <w:rStyle w:val="FunctionTok"/>
        </w:rPr>
        <w:t>:{</w:t>
      </w:r>
      <w:r>
        <w:rPr>
          <w:rStyle w:val="DataTypeTok"/>
        </w:rPr>
        <w:t>"color"</w:t>
      </w:r>
      <w:r>
        <w:rPr>
          <w:rStyle w:val="FunctionTok"/>
        </w:rPr>
        <w:t>:</w:t>
      </w:r>
      <w:r>
        <w:rPr>
          <w:rStyle w:val="StringTok"/>
        </w:rPr>
        <w:t>"white"</w:t>
      </w:r>
      <w:r>
        <w:rPr>
          <w:rStyle w:val="FunctionTok"/>
        </w:rPr>
        <w:t>}},</w:t>
      </w:r>
      <w:r>
        <w:rPr>
          <w:rStyle w:val="DataTypeTok"/>
        </w:rPr>
        <w:t>"type"</w:t>
      </w:r>
      <w:r>
        <w:rPr>
          <w:rStyle w:val="FunctionTok"/>
        </w:rPr>
        <w:t>:</w:t>
      </w:r>
      <w:r>
        <w:rPr>
          <w:rStyle w:val="StringTok"/>
        </w:rPr>
        <w:t>"table"</w:t>
      </w:r>
      <w:r>
        <w:rPr>
          <w:rStyle w:val="FunctionTok"/>
        </w:rPr>
        <w:t>}</w:t>
      </w:r>
      <w:r>
        <w:rPr>
          <w:rStyle w:val="OtherTok"/>
        </w:rPr>
        <w:t>]</w:t>
      </w:r>
      <w:r>
        <w:rPr>
          <w:rStyle w:val="FunctionTok"/>
        </w:rPr>
        <w:t>},</w:t>
      </w:r>
      <w:r>
        <w:rPr>
          <w:rStyle w:val="DataTypeTok"/>
        </w:rPr>
        <w:t>"layout"</w:t>
      </w:r>
      <w:r>
        <w:rPr>
          <w:rStyle w:val="FunctionTok"/>
        </w:rPr>
        <w:t>:{</w:t>
      </w:r>
      <w:r>
        <w:rPr>
          <w:rStyle w:val="DataTypeTok"/>
        </w:rPr>
        <w:t>"annotationdefaults"</w:t>
      </w:r>
      <w:r>
        <w:rPr>
          <w:rStyle w:val="FunctionTok"/>
        </w:rPr>
        <w:t>:{</w:t>
      </w:r>
      <w:r>
        <w:rPr>
          <w:rStyle w:val="DataTypeTok"/>
        </w:rPr>
        <w:t>"arrow</w:t>
      </w:r>
      <w:r>
        <w:rPr>
          <w:rStyle w:val="DataTypeTok"/>
        </w:rPr>
        <w:lastRenderedPageBreak/>
        <w:t>color"</w:t>
      </w:r>
      <w:r>
        <w:rPr>
          <w:rStyle w:val="FunctionTok"/>
        </w:rPr>
        <w:t>:</w:t>
      </w:r>
      <w:r>
        <w:rPr>
          <w:rStyle w:val="StringTok"/>
        </w:rPr>
        <w:t>"#2a3f5f"</w:t>
      </w:r>
      <w:r>
        <w:rPr>
          <w:rStyle w:val="FunctionTok"/>
        </w:rPr>
        <w:t>,</w:t>
      </w:r>
      <w:r>
        <w:rPr>
          <w:rStyle w:val="DataTypeTok"/>
        </w:rPr>
        <w:t>"arrowhead"</w:t>
      </w:r>
      <w:r>
        <w:rPr>
          <w:rStyle w:val="FunctionTok"/>
        </w:rPr>
        <w:t>:</w:t>
      </w:r>
      <w:r>
        <w:rPr>
          <w:rStyle w:val="DecValTok"/>
        </w:rPr>
        <w:t>0</w:t>
      </w:r>
      <w:r>
        <w:rPr>
          <w:rStyle w:val="FunctionTok"/>
        </w:rPr>
        <w:t>,</w:t>
      </w:r>
      <w:r>
        <w:rPr>
          <w:rStyle w:val="DataTypeTok"/>
        </w:rPr>
        <w:t>"arrowwidth"</w:t>
      </w:r>
      <w:r>
        <w:rPr>
          <w:rStyle w:val="FunctionTok"/>
        </w:rPr>
        <w:t>:</w:t>
      </w:r>
      <w:r>
        <w:rPr>
          <w:rStyle w:val="DecValTok"/>
        </w:rPr>
        <w:t>1</w:t>
      </w:r>
      <w:r>
        <w:rPr>
          <w:rStyle w:val="FunctionTok"/>
        </w:rPr>
        <w:t>},</w:t>
      </w:r>
      <w:r>
        <w:rPr>
          <w:rStyle w:val="DataTypeTok"/>
        </w:rPr>
        <w:t>"autotypenumbers"</w:t>
      </w:r>
      <w:r>
        <w:rPr>
          <w:rStyle w:val="FunctionTok"/>
        </w:rPr>
        <w:t>:</w:t>
      </w:r>
      <w:r>
        <w:rPr>
          <w:rStyle w:val="StringTok"/>
        </w:rPr>
        <w:t>"strict"</w:t>
      </w:r>
      <w:r>
        <w:rPr>
          <w:rStyle w:val="FunctionTok"/>
        </w:rPr>
        <w:t>,</w:t>
      </w:r>
      <w:r>
        <w:rPr>
          <w:rStyle w:val="DataTypeTok"/>
        </w:rPr>
        <w:t>"coloraxis"</w:t>
      </w:r>
      <w:r>
        <w:rPr>
          <w:rStyle w:val="FunctionTok"/>
        </w:rPr>
        <w:t>:{</w:t>
      </w:r>
      <w:r>
        <w:rPr>
          <w:rStyle w:val="DataTypeTok"/>
        </w:rPr>
        <w:t>"colorbar"</w:t>
      </w:r>
      <w:r>
        <w:rPr>
          <w:rStyle w:val="FunctionTok"/>
        </w:rPr>
        <w:t>:{</w:t>
      </w:r>
      <w:r>
        <w:rPr>
          <w:rStyle w:val="DataTypeTok"/>
        </w:rPr>
        <w:t>"outlinewidth"</w:t>
      </w:r>
      <w:r>
        <w:rPr>
          <w:rStyle w:val="FunctionTok"/>
        </w:rPr>
        <w:t>:</w:t>
      </w:r>
      <w:r>
        <w:rPr>
          <w:rStyle w:val="DecValTok"/>
        </w:rPr>
        <w:t>0</w:t>
      </w:r>
      <w:r>
        <w:rPr>
          <w:rStyle w:val="FunctionTok"/>
        </w:rPr>
        <w:t>,</w:t>
      </w:r>
      <w:r>
        <w:rPr>
          <w:rStyle w:val="DataTypeTok"/>
        </w:rPr>
        <w:t>"ticks"</w:t>
      </w:r>
      <w:r>
        <w:rPr>
          <w:rStyle w:val="FunctionTok"/>
        </w:rPr>
        <w:t>:</w:t>
      </w:r>
      <w:r>
        <w:rPr>
          <w:rStyle w:val="StringTok"/>
        </w:rPr>
        <w:t>""</w:t>
      </w:r>
      <w:r>
        <w:rPr>
          <w:rStyle w:val="FunctionTok"/>
        </w:rPr>
        <w:t>}},</w:t>
      </w:r>
      <w:r>
        <w:rPr>
          <w:rStyle w:val="DataTypeTok"/>
        </w:rPr>
        <w:t>"colorscale"</w:t>
      </w:r>
      <w:r>
        <w:rPr>
          <w:rStyle w:val="FunctionTok"/>
        </w:rPr>
        <w:t>:{</w:t>
      </w:r>
      <w:r>
        <w:rPr>
          <w:rStyle w:val="DataTypeTok"/>
        </w:rPr>
        <w:t>"diverging"</w:t>
      </w:r>
      <w:r>
        <w:rPr>
          <w:rStyle w:val="FunctionTok"/>
        </w:rPr>
        <w:t>:</w:t>
      </w:r>
      <w:r>
        <w:rPr>
          <w:rStyle w:val="OtherTok"/>
        </w:rPr>
        <w:t>[[</w:t>
      </w:r>
      <w:r>
        <w:rPr>
          <w:rStyle w:val="DecValTok"/>
        </w:rPr>
        <w:t>0</w:t>
      </w:r>
      <w:r>
        <w:rPr>
          <w:rStyle w:val="OtherTok"/>
        </w:rPr>
        <w:t>,</w:t>
      </w:r>
      <w:r>
        <w:rPr>
          <w:rStyle w:val="StringTok"/>
        </w:rPr>
        <w:t>"#8e0152"</w:t>
      </w:r>
      <w:r>
        <w:rPr>
          <w:rStyle w:val="OtherTok"/>
        </w:rPr>
        <w:t>],[</w:t>
      </w:r>
      <w:r>
        <w:rPr>
          <w:rStyle w:val="FloatTok"/>
        </w:rPr>
        <w:t>0.1</w:t>
      </w:r>
      <w:r>
        <w:rPr>
          <w:rStyle w:val="OtherTok"/>
        </w:rPr>
        <w:t>,</w:t>
      </w:r>
      <w:r>
        <w:rPr>
          <w:rStyle w:val="StringTok"/>
        </w:rPr>
        <w:t>"#c51b7d"</w:t>
      </w:r>
      <w:r>
        <w:rPr>
          <w:rStyle w:val="OtherTok"/>
        </w:rPr>
        <w:t>],[</w:t>
      </w:r>
      <w:r>
        <w:rPr>
          <w:rStyle w:val="FloatTok"/>
        </w:rPr>
        <w:t>0.2</w:t>
      </w:r>
      <w:r>
        <w:rPr>
          <w:rStyle w:val="OtherTok"/>
        </w:rPr>
        <w:t>,</w:t>
      </w:r>
      <w:r>
        <w:rPr>
          <w:rStyle w:val="StringTok"/>
        </w:rPr>
        <w:t>"#de77ae"</w:t>
      </w:r>
      <w:r>
        <w:rPr>
          <w:rStyle w:val="OtherTok"/>
        </w:rPr>
        <w:t>],[</w:t>
      </w:r>
      <w:r>
        <w:rPr>
          <w:rStyle w:val="FloatTok"/>
        </w:rPr>
        <w:t>0.3</w:t>
      </w:r>
      <w:r>
        <w:rPr>
          <w:rStyle w:val="OtherTok"/>
        </w:rPr>
        <w:t>,</w:t>
      </w:r>
      <w:r>
        <w:rPr>
          <w:rStyle w:val="StringTok"/>
        </w:rPr>
        <w:t>"#f1b6da"</w:t>
      </w:r>
      <w:r>
        <w:rPr>
          <w:rStyle w:val="OtherTok"/>
        </w:rPr>
        <w:t>],[</w:t>
      </w:r>
      <w:r>
        <w:rPr>
          <w:rStyle w:val="FloatTok"/>
        </w:rPr>
        <w:t>0.4</w:t>
      </w:r>
      <w:r>
        <w:rPr>
          <w:rStyle w:val="OtherTok"/>
        </w:rPr>
        <w:t>,</w:t>
      </w:r>
      <w:r>
        <w:rPr>
          <w:rStyle w:val="StringTok"/>
        </w:rPr>
        <w:t>"#fde0ef"</w:t>
      </w:r>
      <w:r>
        <w:rPr>
          <w:rStyle w:val="OtherTok"/>
        </w:rPr>
        <w:t>],[</w:t>
      </w:r>
      <w:r>
        <w:rPr>
          <w:rStyle w:val="FloatTok"/>
        </w:rPr>
        <w:t>0.5</w:t>
      </w:r>
      <w:r>
        <w:rPr>
          <w:rStyle w:val="OtherTok"/>
        </w:rPr>
        <w:t>,</w:t>
      </w:r>
      <w:r>
        <w:rPr>
          <w:rStyle w:val="StringTok"/>
        </w:rPr>
        <w:t>"#f7f7f7"</w:t>
      </w:r>
      <w:r>
        <w:rPr>
          <w:rStyle w:val="OtherTok"/>
        </w:rPr>
        <w:t>],[</w:t>
      </w:r>
      <w:r>
        <w:rPr>
          <w:rStyle w:val="FloatTok"/>
        </w:rPr>
        <w:t>0.6</w:t>
      </w:r>
      <w:r>
        <w:rPr>
          <w:rStyle w:val="OtherTok"/>
        </w:rPr>
        <w:t>,</w:t>
      </w:r>
      <w:r>
        <w:rPr>
          <w:rStyle w:val="StringTok"/>
        </w:rPr>
        <w:t>"#e6f5d0"</w:t>
      </w:r>
      <w:r>
        <w:rPr>
          <w:rStyle w:val="OtherTok"/>
        </w:rPr>
        <w:t>],[</w:t>
      </w:r>
      <w:r>
        <w:rPr>
          <w:rStyle w:val="FloatTok"/>
        </w:rPr>
        <w:t>0.7</w:t>
      </w:r>
      <w:r>
        <w:rPr>
          <w:rStyle w:val="OtherTok"/>
        </w:rPr>
        <w:t>,</w:t>
      </w:r>
      <w:r>
        <w:rPr>
          <w:rStyle w:val="StringTok"/>
        </w:rPr>
        <w:t>"#b8e186"</w:t>
      </w:r>
      <w:r>
        <w:rPr>
          <w:rStyle w:val="OtherTok"/>
        </w:rPr>
        <w:t>],[</w:t>
      </w:r>
      <w:r>
        <w:rPr>
          <w:rStyle w:val="FloatTok"/>
        </w:rPr>
        <w:t>0.8</w:t>
      </w:r>
      <w:r>
        <w:rPr>
          <w:rStyle w:val="OtherTok"/>
        </w:rPr>
        <w:t>,</w:t>
      </w:r>
      <w:r>
        <w:rPr>
          <w:rStyle w:val="StringTok"/>
        </w:rPr>
        <w:t>"#7fbc41"</w:t>
      </w:r>
      <w:r>
        <w:rPr>
          <w:rStyle w:val="OtherTok"/>
        </w:rPr>
        <w:t>],[</w:t>
      </w:r>
      <w:r>
        <w:rPr>
          <w:rStyle w:val="FloatTok"/>
        </w:rPr>
        <w:t>0.9</w:t>
      </w:r>
      <w:r>
        <w:rPr>
          <w:rStyle w:val="OtherTok"/>
        </w:rPr>
        <w:t>,</w:t>
      </w:r>
      <w:r>
        <w:rPr>
          <w:rStyle w:val="StringTok"/>
        </w:rPr>
        <w:t>"#4d9221"</w:t>
      </w:r>
      <w:r>
        <w:rPr>
          <w:rStyle w:val="OtherTok"/>
        </w:rPr>
        <w:t>],[</w:t>
      </w:r>
      <w:r>
        <w:rPr>
          <w:rStyle w:val="DecValTok"/>
        </w:rPr>
        <w:t>1</w:t>
      </w:r>
      <w:r>
        <w:rPr>
          <w:rStyle w:val="OtherTok"/>
        </w:rPr>
        <w:t>,</w:t>
      </w:r>
      <w:r>
        <w:rPr>
          <w:rStyle w:val="StringTok"/>
        </w:rPr>
        <w:t>"#276419"</w:t>
      </w:r>
      <w:r>
        <w:rPr>
          <w:rStyle w:val="OtherTok"/>
        </w:rPr>
        <w:t>]]</w:t>
      </w:r>
      <w:r>
        <w:rPr>
          <w:rStyle w:val="FunctionTok"/>
        </w:rPr>
        <w:t>,</w:t>
      </w:r>
      <w:r>
        <w:rPr>
          <w:rStyle w:val="DataTypeTok"/>
        </w:rPr>
        <w:t>"sequential"</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"sequentialminus"</w:t>
      </w:r>
      <w:r>
        <w:rPr>
          <w:rStyle w:val="FunctionTok"/>
        </w:rPr>
        <w:t>:</w:t>
      </w:r>
      <w:r>
        <w:rPr>
          <w:rStyle w:val="OtherTok"/>
        </w:rPr>
        <w:t>[[</w:t>
      </w:r>
      <w:r>
        <w:rPr>
          <w:rStyle w:val="DecValTok"/>
        </w:rPr>
        <w:t>0</w:t>
      </w:r>
      <w:r>
        <w:rPr>
          <w:rStyle w:val="OtherTok"/>
        </w:rPr>
        <w:t>,</w:t>
      </w:r>
      <w:r>
        <w:rPr>
          <w:rStyle w:val="StringTok"/>
        </w:rPr>
        <w:t>"#0d0887"</w:t>
      </w:r>
      <w:r>
        <w:rPr>
          <w:rStyle w:val="OtherTok"/>
        </w:rPr>
        <w:t>],[</w:t>
      </w:r>
      <w:r>
        <w:rPr>
          <w:rStyle w:val="FloatTok"/>
        </w:rPr>
        <w:t>0.1111111111111111</w:t>
      </w:r>
      <w:r>
        <w:rPr>
          <w:rStyle w:val="OtherTok"/>
        </w:rPr>
        <w:t>,</w:t>
      </w:r>
      <w:r>
        <w:rPr>
          <w:rStyle w:val="StringTok"/>
        </w:rPr>
        <w:t>"#46039f"</w:t>
      </w:r>
      <w:r>
        <w:rPr>
          <w:rStyle w:val="OtherTok"/>
        </w:rPr>
        <w:t>],[</w:t>
      </w:r>
      <w:r>
        <w:rPr>
          <w:rStyle w:val="FloatTok"/>
        </w:rPr>
        <w:t>0.2222222222222222</w:t>
      </w:r>
      <w:r>
        <w:rPr>
          <w:rStyle w:val="OtherTok"/>
        </w:rPr>
        <w:t>,</w:t>
      </w:r>
      <w:r>
        <w:rPr>
          <w:rStyle w:val="StringTok"/>
        </w:rPr>
        <w:t>"#7201a8"</w:t>
      </w:r>
      <w:r>
        <w:rPr>
          <w:rStyle w:val="OtherTok"/>
        </w:rPr>
        <w:t>],[</w:t>
      </w:r>
      <w:r>
        <w:rPr>
          <w:rStyle w:val="FloatTok"/>
        </w:rPr>
        <w:t>0.3333333333333333</w:t>
      </w:r>
      <w:r>
        <w:rPr>
          <w:rStyle w:val="OtherTok"/>
        </w:rPr>
        <w:t>,</w:t>
      </w:r>
      <w:r>
        <w:rPr>
          <w:rStyle w:val="StringTok"/>
        </w:rPr>
        <w:t>"#9c179e"</w:t>
      </w:r>
      <w:r>
        <w:rPr>
          <w:rStyle w:val="OtherTok"/>
        </w:rPr>
        <w:t>],[</w:t>
      </w:r>
      <w:r>
        <w:rPr>
          <w:rStyle w:val="FloatTok"/>
        </w:rPr>
        <w:t>0.4444444444444444</w:t>
      </w:r>
      <w:r>
        <w:rPr>
          <w:rStyle w:val="OtherTok"/>
        </w:rPr>
        <w:t>,</w:t>
      </w:r>
      <w:r>
        <w:rPr>
          <w:rStyle w:val="StringTok"/>
        </w:rPr>
        <w:t>"#bd3786"</w:t>
      </w:r>
      <w:r>
        <w:rPr>
          <w:rStyle w:val="OtherTok"/>
        </w:rPr>
        <w:t>],[</w:t>
      </w:r>
      <w:r>
        <w:rPr>
          <w:rStyle w:val="FloatTok"/>
        </w:rPr>
        <w:t>0.5555555555555556</w:t>
      </w:r>
      <w:r>
        <w:rPr>
          <w:rStyle w:val="OtherTok"/>
        </w:rPr>
        <w:t>,</w:t>
      </w:r>
      <w:r>
        <w:rPr>
          <w:rStyle w:val="StringTok"/>
        </w:rPr>
        <w:t>"#d8576b"</w:t>
      </w:r>
      <w:r>
        <w:rPr>
          <w:rStyle w:val="OtherTok"/>
        </w:rPr>
        <w:t>],[</w:t>
      </w:r>
      <w:r>
        <w:rPr>
          <w:rStyle w:val="FloatTok"/>
        </w:rPr>
        <w:t>0.6666666666666666</w:t>
      </w:r>
      <w:r>
        <w:rPr>
          <w:rStyle w:val="OtherTok"/>
        </w:rPr>
        <w:t>,</w:t>
      </w:r>
      <w:r>
        <w:rPr>
          <w:rStyle w:val="StringTok"/>
        </w:rPr>
        <w:t>"#ed7953"</w:t>
      </w:r>
      <w:r>
        <w:rPr>
          <w:rStyle w:val="OtherTok"/>
        </w:rPr>
        <w:t>],[</w:t>
      </w:r>
      <w:r>
        <w:rPr>
          <w:rStyle w:val="FloatTok"/>
        </w:rPr>
        <w:t>0.7777777777777778</w:t>
      </w:r>
      <w:r>
        <w:rPr>
          <w:rStyle w:val="OtherTok"/>
        </w:rPr>
        <w:t>,</w:t>
      </w:r>
      <w:r>
        <w:rPr>
          <w:rStyle w:val="StringTok"/>
        </w:rPr>
        <w:t>"#fb9f3a"</w:t>
      </w:r>
      <w:r>
        <w:rPr>
          <w:rStyle w:val="OtherTok"/>
        </w:rPr>
        <w:t>],[</w:t>
      </w:r>
      <w:r>
        <w:rPr>
          <w:rStyle w:val="FloatTok"/>
        </w:rPr>
        <w:t>0.8888888888888888</w:t>
      </w:r>
      <w:r>
        <w:rPr>
          <w:rStyle w:val="OtherTok"/>
        </w:rPr>
        <w:t>,</w:t>
      </w:r>
      <w:r>
        <w:rPr>
          <w:rStyle w:val="StringTok"/>
        </w:rPr>
        <w:t>"#fdca26"</w:t>
      </w:r>
      <w:r>
        <w:rPr>
          <w:rStyle w:val="OtherTok"/>
        </w:rPr>
        <w:t>],[</w:t>
      </w:r>
      <w:r>
        <w:rPr>
          <w:rStyle w:val="DecValTok"/>
        </w:rPr>
        <w:t>1</w:t>
      </w:r>
      <w:r>
        <w:rPr>
          <w:rStyle w:val="OtherTok"/>
        </w:rPr>
        <w:t>,</w:t>
      </w:r>
      <w:r>
        <w:rPr>
          <w:rStyle w:val="StringTok"/>
        </w:rPr>
        <w:t>"#f0f921"</w:t>
      </w:r>
      <w:r>
        <w:rPr>
          <w:rStyle w:val="OtherTok"/>
        </w:rPr>
        <w:t>]]</w:t>
      </w:r>
      <w:r>
        <w:rPr>
          <w:rStyle w:val="FunctionTok"/>
        </w:rPr>
        <w:t>},</w:t>
      </w:r>
      <w:r>
        <w:rPr>
          <w:rStyle w:val="DataTypeTok"/>
        </w:rPr>
        <w:t>"colorway"</w:t>
      </w:r>
      <w:r>
        <w:rPr>
          <w:rStyle w:val="FunctionTok"/>
        </w:rPr>
        <w:t>:</w:t>
      </w:r>
      <w:r>
        <w:rPr>
          <w:rStyle w:val="OtherTok"/>
        </w:rPr>
        <w:t>[</w:t>
      </w:r>
      <w:r>
        <w:rPr>
          <w:rStyle w:val="StringTok"/>
        </w:rPr>
        <w:t>"#636efa"</w:t>
      </w:r>
      <w:r>
        <w:rPr>
          <w:rStyle w:val="OtherTok"/>
        </w:rPr>
        <w:t>,</w:t>
      </w:r>
      <w:r>
        <w:rPr>
          <w:rStyle w:val="StringTok"/>
        </w:rPr>
        <w:t>"#EF553B"</w:t>
      </w:r>
      <w:r>
        <w:rPr>
          <w:rStyle w:val="OtherTok"/>
        </w:rPr>
        <w:t>,</w:t>
      </w:r>
      <w:r>
        <w:rPr>
          <w:rStyle w:val="StringTok"/>
        </w:rPr>
        <w:t>"#00cc96"</w:t>
      </w:r>
      <w:r>
        <w:rPr>
          <w:rStyle w:val="OtherTok"/>
        </w:rPr>
        <w:t>,</w:t>
      </w:r>
      <w:r>
        <w:rPr>
          <w:rStyle w:val="StringTok"/>
        </w:rPr>
        <w:t>"#ab63fa"</w:t>
      </w:r>
      <w:r>
        <w:rPr>
          <w:rStyle w:val="OtherTok"/>
        </w:rPr>
        <w:t>,</w:t>
      </w:r>
      <w:r>
        <w:rPr>
          <w:rStyle w:val="StringTok"/>
        </w:rPr>
        <w:t>"#FFA15A"</w:t>
      </w:r>
      <w:r>
        <w:rPr>
          <w:rStyle w:val="OtherTok"/>
        </w:rPr>
        <w:t>,</w:t>
      </w:r>
      <w:r>
        <w:rPr>
          <w:rStyle w:val="StringTok"/>
        </w:rPr>
        <w:t>"#19d3f3"</w:t>
      </w:r>
      <w:r>
        <w:rPr>
          <w:rStyle w:val="OtherTok"/>
        </w:rPr>
        <w:t>,</w:t>
      </w:r>
      <w:r>
        <w:rPr>
          <w:rStyle w:val="StringTok"/>
        </w:rPr>
        <w:t>"#FF6692"</w:t>
      </w:r>
      <w:r>
        <w:rPr>
          <w:rStyle w:val="OtherTok"/>
        </w:rPr>
        <w:t>,</w:t>
      </w:r>
      <w:r>
        <w:rPr>
          <w:rStyle w:val="StringTok"/>
        </w:rPr>
        <w:t>"#B6E880"</w:t>
      </w:r>
      <w:r>
        <w:rPr>
          <w:rStyle w:val="OtherTok"/>
        </w:rPr>
        <w:t>,</w:t>
      </w:r>
      <w:r>
        <w:rPr>
          <w:rStyle w:val="StringTok"/>
        </w:rPr>
        <w:t>"#FF97FF"</w:t>
      </w:r>
      <w:r>
        <w:rPr>
          <w:rStyle w:val="OtherTok"/>
        </w:rPr>
        <w:t>,</w:t>
      </w:r>
      <w:r>
        <w:rPr>
          <w:rStyle w:val="StringTok"/>
        </w:rPr>
        <w:t>"#FECB52"</w:t>
      </w:r>
      <w:r>
        <w:rPr>
          <w:rStyle w:val="OtherTok"/>
        </w:rPr>
        <w:t>]</w:t>
      </w:r>
      <w:r>
        <w:rPr>
          <w:rStyle w:val="FunctionTok"/>
        </w:rPr>
        <w:t>,</w:t>
      </w:r>
      <w:r>
        <w:rPr>
          <w:rStyle w:val="DataTypeTok"/>
        </w:rPr>
        <w:t>"font"</w:t>
      </w:r>
      <w:r>
        <w:rPr>
          <w:rStyle w:val="FunctionTok"/>
        </w:rPr>
        <w:t>:{</w:t>
      </w:r>
      <w:r>
        <w:rPr>
          <w:rStyle w:val="DataTypeTok"/>
        </w:rPr>
        <w:t>"color"</w:t>
      </w:r>
      <w:r>
        <w:rPr>
          <w:rStyle w:val="FunctionTok"/>
        </w:rPr>
        <w:t>:</w:t>
      </w:r>
      <w:r>
        <w:rPr>
          <w:rStyle w:val="StringTok"/>
        </w:rPr>
        <w:t>"#2a3f5f"</w:t>
      </w:r>
      <w:r>
        <w:rPr>
          <w:rStyle w:val="FunctionTok"/>
        </w:rPr>
        <w:t>},</w:t>
      </w:r>
      <w:r>
        <w:rPr>
          <w:rStyle w:val="DataTypeTok"/>
        </w:rPr>
        <w:t>"geo"</w:t>
      </w:r>
      <w:r>
        <w:rPr>
          <w:rStyle w:val="FunctionTok"/>
        </w:rPr>
        <w:t>:{</w:t>
      </w:r>
      <w:r>
        <w:rPr>
          <w:rStyle w:val="DataTypeTok"/>
        </w:rPr>
        <w:t>"bgcolor"</w:t>
      </w:r>
      <w:r>
        <w:rPr>
          <w:rStyle w:val="FunctionTok"/>
        </w:rPr>
        <w:t>:</w:t>
      </w:r>
      <w:r>
        <w:rPr>
          <w:rStyle w:val="StringTok"/>
        </w:rPr>
        <w:t>"white"</w:t>
      </w:r>
      <w:r>
        <w:rPr>
          <w:rStyle w:val="FunctionTok"/>
        </w:rPr>
        <w:t>,</w:t>
      </w:r>
      <w:r>
        <w:rPr>
          <w:rStyle w:val="DataTypeTok"/>
        </w:rPr>
        <w:t>"lakecolor"</w:t>
      </w:r>
      <w:r>
        <w:rPr>
          <w:rStyle w:val="FunctionTok"/>
        </w:rPr>
        <w:t>:</w:t>
      </w:r>
      <w:r>
        <w:rPr>
          <w:rStyle w:val="StringTok"/>
        </w:rPr>
        <w:t>"white"</w:t>
      </w:r>
      <w:r>
        <w:rPr>
          <w:rStyle w:val="FunctionTok"/>
        </w:rPr>
        <w:t>,</w:t>
      </w:r>
      <w:r>
        <w:rPr>
          <w:rStyle w:val="DataTypeTok"/>
        </w:rPr>
        <w:t>"landcolor"</w:t>
      </w:r>
      <w:r>
        <w:rPr>
          <w:rStyle w:val="FunctionTok"/>
        </w:rPr>
        <w:t>:</w:t>
      </w:r>
      <w:r>
        <w:rPr>
          <w:rStyle w:val="StringTok"/>
        </w:rPr>
        <w:t>"#E5ECF6"</w:t>
      </w:r>
      <w:r>
        <w:rPr>
          <w:rStyle w:val="FunctionTok"/>
        </w:rPr>
        <w:t>,</w:t>
      </w:r>
      <w:r>
        <w:rPr>
          <w:rStyle w:val="DataTypeTok"/>
        </w:rPr>
        <w:t>"showlakes"</w:t>
      </w:r>
      <w:r>
        <w:rPr>
          <w:rStyle w:val="FunctionTok"/>
        </w:rPr>
        <w:t>:</w:t>
      </w:r>
      <w:r>
        <w:rPr>
          <w:rStyle w:val="KeywordTok"/>
        </w:rPr>
        <w:t>true</w:t>
      </w:r>
      <w:r>
        <w:rPr>
          <w:rStyle w:val="FunctionTok"/>
        </w:rPr>
        <w:t>,</w:t>
      </w:r>
      <w:r>
        <w:rPr>
          <w:rStyle w:val="DataTypeTok"/>
        </w:rPr>
        <w:t>"showland"</w:t>
      </w:r>
      <w:r>
        <w:rPr>
          <w:rStyle w:val="FunctionTok"/>
        </w:rPr>
        <w:t>:</w:t>
      </w:r>
      <w:r>
        <w:rPr>
          <w:rStyle w:val="KeywordTok"/>
        </w:rPr>
        <w:t>true</w:t>
      </w:r>
      <w:r>
        <w:rPr>
          <w:rStyle w:val="FunctionTok"/>
        </w:rPr>
        <w:t>,</w:t>
      </w:r>
      <w:r>
        <w:rPr>
          <w:rStyle w:val="DataTypeTok"/>
        </w:rPr>
        <w:t>"subunitcolor"</w:t>
      </w:r>
      <w:r>
        <w:rPr>
          <w:rStyle w:val="FunctionTok"/>
        </w:rPr>
        <w:t>:</w:t>
      </w:r>
      <w:r>
        <w:rPr>
          <w:rStyle w:val="StringTok"/>
        </w:rPr>
        <w:t>"white"</w:t>
      </w:r>
      <w:r>
        <w:rPr>
          <w:rStyle w:val="FunctionTok"/>
        </w:rPr>
        <w:t>},</w:t>
      </w:r>
      <w:r>
        <w:rPr>
          <w:rStyle w:val="DataTypeTok"/>
        </w:rPr>
        <w:t>"hoverlabel"</w:t>
      </w:r>
      <w:r>
        <w:rPr>
          <w:rStyle w:val="FunctionTok"/>
        </w:rPr>
        <w:t>:{</w:t>
      </w:r>
      <w:r>
        <w:rPr>
          <w:rStyle w:val="DataTypeTok"/>
        </w:rPr>
        <w:t>"align"</w:t>
      </w:r>
      <w:r>
        <w:rPr>
          <w:rStyle w:val="FunctionTok"/>
        </w:rPr>
        <w:t>:</w:t>
      </w:r>
      <w:r>
        <w:rPr>
          <w:rStyle w:val="StringTok"/>
        </w:rPr>
        <w:t>"left"</w:t>
      </w:r>
      <w:r>
        <w:rPr>
          <w:rStyle w:val="FunctionTok"/>
        </w:rPr>
        <w:t>},</w:t>
      </w:r>
      <w:r>
        <w:rPr>
          <w:rStyle w:val="DataTypeTok"/>
        </w:rPr>
        <w:t>"hovermode"</w:t>
      </w:r>
      <w:r>
        <w:rPr>
          <w:rStyle w:val="FunctionTok"/>
        </w:rPr>
        <w:t>:</w:t>
      </w:r>
      <w:r>
        <w:rPr>
          <w:rStyle w:val="StringTok"/>
        </w:rPr>
        <w:t>"closest"</w:t>
      </w:r>
      <w:r>
        <w:rPr>
          <w:rStyle w:val="FunctionTok"/>
        </w:rPr>
        <w:t>,</w:t>
      </w:r>
      <w:r>
        <w:rPr>
          <w:rStyle w:val="DataTypeTok"/>
        </w:rPr>
        <w:t>"mapbox"</w:t>
      </w:r>
      <w:r>
        <w:rPr>
          <w:rStyle w:val="FunctionTok"/>
        </w:rPr>
        <w:t>:{</w:t>
      </w:r>
      <w:r>
        <w:rPr>
          <w:rStyle w:val="DataTypeTok"/>
        </w:rPr>
        <w:t>"style"</w:t>
      </w:r>
      <w:r>
        <w:rPr>
          <w:rStyle w:val="FunctionTok"/>
        </w:rPr>
        <w:t>:</w:t>
      </w:r>
      <w:r>
        <w:rPr>
          <w:rStyle w:val="StringTok"/>
        </w:rPr>
        <w:t>"light"</w:t>
      </w:r>
      <w:r>
        <w:rPr>
          <w:rStyle w:val="FunctionTok"/>
        </w:rPr>
        <w:t>},</w:t>
      </w:r>
      <w:r>
        <w:rPr>
          <w:rStyle w:val="DataTypeTok"/>
        </w:rPr>
        <w:t>"paper_bgcolor"</w:t>
      </w:r>
      <w:r>
        <w:rPr>
          <w:rStyle w:val="FunctionTok"/>
        </w:rPr>
        <w:t>:</w:t>
      </w:r>
      <w:r>
        <w:rPr>
          <w:rStyle w:val="StringTok"/>
        </w:rPr>
        <w:t>"white"</w:t>
      </w:r>
      <w:r>
        <w:rPr>
          <w:rStyle w:val="FunctionTok"/>
        </w:rPr>
        <w:t>,</w:t>
      </w:r>
      <w:r>
        <w:rPr>
          <w:rStyle w:val="DataTypeTok"/>
        </w:rPr>
        <w:t>"plot_bgcolor"</w:t>
      </w:r>
      <w:r>
        <w:rPr>
          <w:rStyle w:val="FunctionTok"/>
        </w:rPr>
        <w:t>:</w:t>
      </w:r>
      <w:r>
        <w:rPr>
          <w:rStyle w:val="StringTok"/>
        </w:rPr>
        <w:t>"#E5ECF6"</w:t>
      </w:r>
      <w:r>
        <w:rPr>
          <w:rStyle w:val="FunctionTok"/>
        </w:rPr>
        <w:t>,</w:t>
      </w:r>
      <w:r>
        <w:rPr>
          <w:rStyle w:val="DataTypeTok"/>
        </w:rPr>
        <w:t>"polar"</w:t>
      </w:r>
      <w:r>
        <w:rPr>
          <w:rStyle w:val="FunctionTok"/>
        </w:rPr>
        <w:t>:{</w:t>
      </w:r>
      <w:r>
        <w:rPr>
          <w:rStyle w:val="DataTypeTok"/>
        </w:rPr>
        <w:t>"angularaxis"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"bgcolor"</w:t>
      </w:r>
      <w:r>
        <w:rPr>
          <w:rStyle w:val="FunctionTok"/>
        </w:rPr>
        <w:t>:</w:t>
      </w:r>
      <w:r>
        <w:rPr>
          <w:rStyle w:val="StringTok"/>
        </w:rPr>
        <w:t>"#E5ECF6"</w:t>
      </w:r>
      <w:r>
        <w:rPr>
          <w:rStyle w:val="FunctionTok"/>
        </w:rPr>
        <w:t>,</w:t>
      </w:r>
      <w:r>
        <w:rPr>
          <w:rStyle w:val="DataTypeTok"/>
        </w:rPr>
        <w:t>"radialaxis"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"scene"</w:t>
      </w:r>
      <w:r>
        <w:rPr>
          <w:rStyle w:val="FunctionTok"/>
        </w:rPr>
        <w:t>:{</w:t>
      </w:r>
      <w:r>
        <w:rPr>
          <w:rStyle w:val="DataTypeTok"/>
        </w:rPr>
        <w:t>"xaxis"</w:t>
      </w:r>
      <w:r>
        <w:rPr>
          <w:rStyle w:val="FunctionTok"/>
        </w:rPr>
        <w:t>:{</w:t>
      </w:r>
      <w:r>
        <w:rPr>
          <w:rStyle w:val="DataTypeTok"/>
        </w:rPr>
        <w:t>"backgroundcolor"</w:t>
      </w:r>
      <w:r>
        <w:rPr>
          <w:rStyle w:val="FunctionTok"/>
        </w:rPr>
        <w:t>:</w:t>
      </w:r>
      <w:r>
        <w:rPr>
          <w:rStyle w:val="StringTok"/>
        </w:rPr>
        <w:t>"#E5ECF6"</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"gridwidth"</w:t>
      </w:r>
      <w:r>
        <w:rPr>
          <w:rStyle w:val="FunctionTok"/>
        </w:rPr>
        <w:t>:</w:t>
      </w:r>
      <w:r>
        <w:rPr>
          <w:rStyle w:val="DecValTok"/>
        </w:rPr>
        <w:t>2</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"showbackground"</w:t>
      </w:r>
      <w:r>
        <w:rPr>
          <w:rStyle w:val="FunctionTok"/>
        </w:rPr>
        <w:t>:</w:t>
      </w:r>
      <w:r>
        <w:rPr>
          <w:rStyle w:val="KeywordTok"/>
        </w:rPr>
        <w:t>true</w:t>
      </w:r>
      <w:r>
        <w:rPr>
          <w:rStyle w:val="FunctionTok"/>
        </w:rPr>
        <w:t>,</w:t>
      </w:r>
      <w:r>
        <w:rPr>
          <w:rStyle w:val="DataTypeTok"/>
        </w:rPr>
        <w:t>"ticks"</w:t>
      </w:r>
      <w:r>
        <w:rPr>
          <w:rStyle w:val="FunctionTok"/>
        </w:rPr>
        <w:t>:</w:t>
      </w:r>
      <w:r>
        <w:rPr>
          <w:rStyle w:val="StringTok"/>
        </w:rPr>
        <w:t>""</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"yaxis"</w:t>
      </w:r>
      <w:r>
        <w:rPr>
          <w:rStyle w:val="FunctionTok"/>
        </w:rPr>
        <w:t>:{</w:t>
      </w:r>
      <w:r>
        <w:rPr>
          <w:rStyle w:val="DataTypeTok"/>
        </w:rPr>
        <w:t>"backgroundcolor"</w:t>
      </w:r>
      <w:r>
        <w:rPr>
          <w:rStyle w:val="FunctionTok"/>
        </w:rPr>
        <w:t>:</w:t>
      </w:r>
      <w:r>
        <w:rPr>
          <w:rStyle w:val="StringTok"/>
        </w:rPr>
        <w:t>"#E5ECF6"</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"gridwidth"</w:t>
      </w:r>
      <w:r>
        <w:rPr>
          <w:rStyle w:val="FunctionTok"/>
        </w:rPr>
        <w:t>:</w:t>
      </w:r>
      <w:r>
        <w:rPr>
          <w:rStyle w:val="DecValTok"/>
        </w:rPr>
        <w:t>2</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"showbackground"</w:t>
      </w:r>
      <w:r>
        <w:rPr>
          <w:rStyle w:val="FunctionTok"/>
        </w:rPr>
        <w:t>:</w:t>
      </w:r>
      <w:r>
        <w:rPr>
          <w:rStyle w:val="KeywordTok"/>
        </w:rPr>
        <w:t>true</w:t>
      </w:r>
      <w:r>
        <w:rPr>
          <w:rStyle w:val="FunctionTok"/>
        </w:rPr>
        <w:t>,</w:t>
      </w:r>
      <w:r>
        <w:rPr>
          <w:rStyle w:val="DataTypeTok"/>
        </w:rPr>
        <w:t>"ticks"</w:t>
      </w:r>
      <w:r>
        <w:rPr>
          <w:rStyle w:val="FunctionTok"/>
        </w:rPr>
        <w:t>:</w:t>
      </w:r>
      <w:r>
        <w:rPr>
          <w:rStyle w:val="StringTok"/>
        </w:rPr>
        <w:t>""</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"zaxis"</w:t>
      </w:r>
      <w:r>
        <w:rPr>
          <w:rStyle w:val="FunctionTok"/>
        </w:rPr>
        <w:t>:{</w:t>
      </w:r>
      <w:r>
        <w:rPr>
          <w:rStyle w:val="DataTypeTok"/>
        </w:rPr>
        <w:t>"backgroundcolor"</w:t>
      </w:r>
      <w:r>
        <w:rPr>
          <w:rStyle w:val="FunctionTok"/>
        </w:rPr>
        <w:t>:</w:t>
      </w:r>
      <w:r>
        <w:rPr>
          <w:rStyle w:val="StringTok"/>
        </w:rPr>
        <w:t>"#E5ECF6"</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"gridwidth"</w:t>
      </w:r>
      <w:r>
        <w:rPr>
          <w:rStyle w:val="FunctionTok"/>
        </w:rPr>
        <w:t>:</w:t>
      </w:r>
      <w:r>
        <w:rPr>
          <w:rStyle w:val="DecValTok"/>
        </w:rPr>
        <w:t>2</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"showbackground"</w:t>
      </w:r>
      <w:r>
        <w:rPr>
          <w:rStyle w:val="FunctionTok"/>
        </w:rPr>
        <w:t>:</w:t>
      </w:r>
      <w:r>
        <w:rPr>
          <w:rStyle w:val="KeywordTok"/>
        </w:rPr>
        <w:t>true</w:t>
      </w:r>
      <w:r>
        <w:rPr>
          <w:rStyle w:val="FunctionTok"/>
        </w:rPr>
        <w:t>,</w:t>
      </w:r>
      <w:r>
        <w:rPr>
          <w:rStyle w:val="DataTypeTok"/>
        </w:rPr>
        <w:t>"ticks"</w:t>
      </w:r>
      <w:r>
        <w:rPr>
          <w:rStyle w:val="FunctionTok"/>
        </w:rPr>
        <w:t>:</w:t>
      </w:r>
      <w:r>
        <w:rPr>
          <w:rStyle w:val="StringTok"/>
        </w:rPr>
        <w:t>""</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"shapedefaults"</w:t>
      </w:r>
      <w:r>
        <w:rPr>
          <w:rStyle w:val="FunctionTok"/>
        </w:rPr>
        <w:t>:{</w:t>
      </w:r>
      <w:r>
        <w:rPr>
          <w:rStyle w:val="DataTypeTok"/>
        </w:rPr>
        <w:t>"line"</w:t>
      </w:r>
      <w:r>
        <w:rPr>
          <w:rStyle w:val="FunctionTok"/>
        </w:rPr>
        <w:t>:{</w:t>
      </w:r>
      <w:r>
        <w:rPr>
          <w:rStyle w:val="DataTypeTok"/>
        </w:rPr>
        <w:t>"color"</w:t>
      </w:r>
      <w:r>
        <w:rPr>
          <w:rStyle w:val="FunctionTok"/>
        </w:rPr>
        <w:t>:</w:t>
      </w:r>
      <w:r>
        <w:rPr>
          <w:rStyle w:val="StringTok"/>
        </w:rPr>
        <w:t>"#2a3f5f"</w:t>
      </w:r>
      <w:r>
        <w:rPr>
          <w:rStyle w:val="FunctionTok"/>
        </w:rPr>
        <w:t>}},</w:t>
      </w:r>
      <w:r>
        <w:rPr>
          <w:rStyle w:val="DataTypeTok"/>
        </w:rPr>
        <w:t>"ternary"</w:t>
      </w:r>
      <w:r>
        <w:rPr>
          <w:rStyle w:val="FunctionTok"/>
        </w:rPr>
        <w:t>:{</w:t>
      </w:r>
      <w:r>
        <w:rPr>
          <w:rStyle w:val="DataTypeTok"/>
        </w:rPr>
        <w:t>"aaxis"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"baxis"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"bgcolor"</w:t>
      </w:r>
      <w:r>
        <w:rPr>
          <w:rStyle w:val="FunctionTok"/>
        </w:rPr>
        <w:t>:</w:t>
      </w:r>
      <w:r>
        <w:rPr>
          <w:rStyle w:val="StringTok"/>
        </w:rPr>
        <w:t>"#E5ECF6"</w:t>
      </w:r>
      <w:r>
        <w:rPr>
          <w:rStyle w:val="FunctionTok"/>
        </w:rPr>
        <w:t>,</w:t>
      </w:r>
      <w:r>
        <w:rPr>
          <w:rStyle w:val="DataTypeTok"/>
        </w:rPr>
        <w:t>"caxis"</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"title"</w:t>
      </w:r>
      <w:r>
        <w:rPr>
          <w:rStyle w:val="FunctionTok"/>
        </w:rPr>
        <w:t>:{</w:t>
      </w:r>
      <w:r>
        <w:rPr>
          <w:rStyle w:val="DataTypeTok"/>
        </w:rPr>
        <w:t>"x"</w:t>
      </w:r>
      <w:r>
        <w:rPr>
          <w:rStyle w:val="FunctionTok"/>
        </w:rPr>
        <w:t>:</w:t>
      </w:r>
      <w:r>
        <w:rPr>
          <w:rStyle w:val="FloatTok"/>
        </w:rPr>
        <w:t>5.0e-2</w:t>
      </w:r>
      <w:r>
        <w:rPr>
          <w:rStyle w:val="FunctionTok"/>
        </w:rPr>
        <w:t>},</w:t>
      </w:r>
      <w:r>
        <w:rPr>
          <w:rStyle w:val="DataTypeTok"/>
        </w:rPr>
        <w:t>"xaxis"</w:t>
      </w:r>
      <w:r>
        <w:rPr>
          <w:rStyle w:val="FunctionTok"/>
        </w:rPr>
        <w:t>:{</w:t>
      </w:r>
      <w:r>
        <w:rPr>
          <w:rStyle w:val="DataTypeTok"/>
        </w:rPr>
        <w:t>"automargin"</w:t>
      </w:r>
      <w:r>
        <w:rPr>
          <w:rStyle w:val="FunctionTok"/>
        </w:rPr>
        <w:t>:</w:t>
      </w:r>
      <w:r>
        <w:rPr>
          <w:rStyle w:val="KeywordTok"/>
        </w:rPr>
        <w:t>true</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"title"</w:t>
      </w:r>
      <w:r>
        <w:rPr>
          <w:rStyle w:val="FunctionTok"/>
        </w:rPr>
        <w:t>:{</w:t>
      </w:r>
      <w:r>
        <w:rPr>
          <w:rStyle w:val="DataTypeTok"/>
        </w:rPr>
        <w:t>"standoff"</w:t>
      </w:r>
      <w:r>
        <w:rPr>
          <w:rStyle w:val="FunctionTok"/>
        </w:rPr>
        <w:t>:</w:t>
      </w:r>
      <w:r>
        <w:rPr>
          <w:rStyle w:val="DecValTok"/>
        </w:rPr>
        <w:t>15</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"zerolinewidth"</w:t>
      </w:r>
      <w:r>
        <w:rPr>
          <w:rStyle w:val="FunctionTok"/>
        </w:rPr>
        <w:t>:</w:t>
      </w:r>
      <w:r>
        <w:rPr>
          <w:rStyle w:val="DecValTok"/>
        </w:rPr>
        <w:t>2</w:t>
      </w:r>
      <w:r>
        <w:rPr>
          <w:rStyle w:val="FunctionTok"/>
        </w:rPr>
        <w:t>},</w:t>
      </w:r>
      <w:r>
        <w:rPr>
          <w:rStyle w:val="DataTypeTok"/>
        </w:rPr>
        <w:t>"yaxis"</w:t>
      </w:r>
      <w:r>
        <w:rPr>
          <w:rStyle w:val="FunctionTok"/>
        </w:rPr>
        <w:t>:{</w:t>
      </w:r>
      <w:r>
        <w:rPr>
          <w:rStyle w:val="DataTypeTok"/>
        </w:rPr>
        <w:t>"automargin"</w:t>
      </w:r>
      <w:r>
        <w:rPr>
          <w:rStyle w:val="FunctionTok"/>
        </w:rPr>
        <w:t>:</w:t>
      </w:r>
      <w:r>
        <w:rPr>
          <w:rStyle w:val="KeywordTok"/>
        </w:rPr>
        <w:t>true</w:t>
      </w:r>
      <w:r>
        <w:rPr>
          <w:rStyle w:val="FunctionTok"/>
        </w:rPr>
        <w:t>,</w:t>
      </w:r>
      <w:r>
        <w:rPr>
          <w:rStyle w:val="DataTypeTok"/>
        </w:rPr>
        <w:t>"gridcolor"</w:t>
      </w:r>
      <w:r>
        <w:rPr>
          <w:rStyle w:val="FunctionTok"/>
        </w:rPr>
        <w:t>:</w:t>
      </w:r>
      <w:r>
        <w:rPr>
          <w:rStyle w:val="StringTok"/>
        </w:rPr>
        <w:t>"white"</w:t>
      </w:r>
      <w:r>
        <w:rPr>
          <w:rStyle w:val="FunctionTok"/>
        </w:rPr>
        <w:t>,</w:t>
      </w:r>
      <w:r>
        <w:rPr>
          <w:rStyle w:val="DataTypeTok"/>
        </w:rPr>
        <w:t>"linecolor"</w:t>
      </w:r>
      <w:r>
        <w:rPr>
          <w:rStyle w:val="FunctionTok"/>
        </w:rPr>
        <w:t>:</w:t>
      </w:r>
      <w:r>
        <w:rPr>
          <w:rStyle w:val="StringTok"/>
        </w:rPr>
        <w:t>"white"</w:t>
      </w:r>
      <w:r>
        <w:rPr>
          <w:rStyle w:val="FunctionTok"/>
        </w:rPr>
        <w:t>,</w:t>
      </w:r>
      <w:r>
        <w:rPr>
          <w:rStyle w:val="DataTypeTok"/>
        </w:rPr>
        <w:t>"ticks"</w:t>
      </w:r>
      <w:r>
        <w:rPr>
          <w:rStyle w:val="FunctionTok"/>
        </w:rPr>
        <w:t>:</w:t>
      </w:r>
      <w:r>
        <w:rPr>
          <w:rStyle w:val="StringTok"/>
        </w:rPr>
        <w:t>""</w:t>
      </w:r>
      <w:r>
        <w:rPr>
          <w:rStyle w:val="FunctionTok"/>
        </w:rPr>
        <w:t>,</w:t>
      </w:r>
      <w:r>
        <w:rPr>
          <w:rStyle w:val="DataTypeTok"/>
        </w:rPr>
        <w:t>"title"</w:t>
      </w:r>
      <w:r>
        <w:rPr>
          <w:rStyle w:val="FunctionTok"/>
        </w:rPr>
        <w:t>:{</w:t>
      </w:r>
      <w:r>
        <w:rPr>
          <w:rStyle w:val="DataTypeTok"/>
        </w:rPr>
        <w:t>"standoff"</w:t>
      </w:r>
      <w:r>
        <w:rPr>
          <w:rStyle w:val="FunctionTok"/>
        </w:rPr>
        <w:t>:</w:t>
      </w:r>
      <w:r>
        <w:rPr>
          <w:rStyle w:val="DecValTok"/>
        </w:rPr>
        <w:t>15</w:t>
      </w:r>
      <w:r>
        <w:rPr>
          <w:rStyle w:val="FunctionTok"/>
        </w:rPr>
        <w:t>},</w:t>
      </w:r>
      <w:r>
        <w:rPr>
          <w:rStyle w:val="DataTypeTok"/>
        </w:rPr>
        <w:t>"zerolinecolor"</w:t>
      </w:r>
      <w:r>
        <w:rPr>
          <w:rStyle w:val="FunctionTok"/>
        </w:rPr>
        <w:t>:</w:t>
      </w:r>
      <w:r>
        <w:rPr>
          <w:rStyle w:val="StringTok"/>
        </w:rPr>
        <w:t>"white"</w:t>
      </w:r>
      <w:r>
        <w:rPr>
          <w:rStyle w:val="FunctionTok"/>
        </w:rPr>
        <w:t>,</w:t>
      </w:r>
      <w:r>
        <w:rPr>
          <w:rStyle w:val="DataTypeTok"/>
        </w:rPr>
        <w:t>"zerolinewidth"</w:t>
      </w:r>
      <w:r>
        <w:rPr>
          <w:rStyle w:val="FunctionTok"/>
        </w:rPr>
        <w:t>:</w:t>
      </w:r>
      <w:r>
        <w:rPr>
          <w:rStyle w:val="DecValTok"/>
        </w:rPr>
        <w:t>2</w:t>
      </w:r>
      <w:r>
        <w:rPr>
          <w:rStyle w:val="FunctionTok"/>
        </w:rPr>
        <w:t>}}}}}</w:t>
      </w:r>
    </w:p>
    <w:p w14:paraId="1E5121C3" w14:textId="77777777" w:rsidR="00000000" w:rsidRDefault="00000000">
      <w:pPr>
        <w:pStyle w:val="Heading2"/>
        <w:rPr>
          <w:color w:val="000000" w:themeColor="text1"/>
        </w:rPr>
      </w:pPr>
      <w:bookmarkStart w:id="22" w:name="X1032b83e865b306ac7d5f46aa57ff1b25a76316"/>
      <w:r w:rsidRPr="0083418D">
        <w:rPr>
          <w:color w:val="000000" w:themeColor="text1"/>
        </w:rPr>
        <w:t xml:space="preserve">North </w:t>
      </w:r>
      <w:proofErr w:type="spellStart"/>
      <w:proofErr w:type="gramStart"/>
      <w:r w:rsidRPr="0083418D">
        <w:rPr>
          <w:color w:val="000000" w:themeColor="text1"/>
        </w:rPr>
        <w:t>America,European</w:t>
      </w:r>
      <w:proofErr w:type="spellEnd"/>
      <w:proofErr w:type="gramEnd"/>
      <w:r w:rsidRPr="0083418D">
        <w:rPr>
          <w:color w:val="000000" w:themeColor="text1"/>
        </w:rPr>
        <w:t xml:space="preserve"> </w:t>
      </w:r>
      <w:proofErr w:type="spellStart"/>
      <w:r w:rsidRPr="0083418D">
        <w:rPr>
          <w:color w:val="000000" w:themeColor="text1"/>
        </w:rPr>
        <w:t>Union,China</w:t>
      </w:r>
      <w:proofErr w:type="spellEnd"/>
      <w:r w:rsidRPr="0083418D">
        <w:rPr>
          <w:color w:val="000000" w:themeColor="text1"/>
        </w:rPr>
        <w:t xml:space="preserve"> and countries with higher </w:t>
      </w:r>
      <w:proofErr w:type="spellStart"/>
      <w:r w:rsidRPr="0083418D">
        <w:rPr>
          <w:color w:val="000000" w:themeColor="text1"/>
        </w:rPr>
        <w:t>gdp</w:t>
      </w:r>
      <w:proofErr w:type="spellEnd"/>
      <w:r w:rsidRPr="0083418D">
        <w:rPr>
          <w:color w:val="000000" w:themeColor="text1"/>
        </w:rPr>
        <w:t xml:space="preserve"> have higher total vaccination per hundred</w:t>
      </w:r>
      <w:bookmarkEnd w:id="22"/>
    </w:p>
    <w:p w14:paraId="04E8486E" w14:textId="77777777" w:rsidR="00717AA0" w:rsidRPr="00717AA0" w:rsidRDefault="00717AA0" w:rsidP="00717AA0">
      <w:pPr>
        <w:pStyle w:val="BodyText"/>
      </w:pPr>
    </w:p>
    <w:p w14:paraId="298903EB" w14:textId="77777777" w:rsidR="00000000" w:rsidRDefault="00000000">
      <w:pPr>
        <w:pStyle w:val="SourceCode"/>
      </w:pPr>
      <w:proofErr w:type="spellStart"/>
      <w:r>
        <w:rPr>
          <w:rStyle w:val="NormalTok"/>
        </w:rPr>
        <w:t>sns.set_theme</w:t>
      </w:r>
      <w:proofErr w:type="spellEnd"/>
      <w:r>
        <w:rPr>
          <w:rStyle w:val="NormalTok"/>
        </w:rPr>
        <w:t>(style</w:t>
      </w:r>
      <w:r>
        <w:rPr>
          <w:rStyle w:val="OperatorTok"/>
        </w:rPr>
        <w:t>=</w:t>
      </w:r>
      <w:r>
        <w:rPr>
          <w:rStyle w:val="StringTok"/>
        </w:rPr>
        <w:t>"</w:t>
      </w:r>
      <w:proofErr w:type="spellStart"/>
      <w:r>
        <w:rPr>
          <w:rStyle w:val="StringTok"/>
        </w:rPr>
        <w:t>darkgrid</w:t>
      </w:r>
      <w:proofErr w:type="spellEnd"/>
      <w:r>
        <w:rPr>
          <w:rStyle w:val="StringTok"/>
        </w:rPr>
        <w:t>"</w:t>
      </w:r>
      <w:r>
        <w:rPr>
          <w:rStyle w:val="NormalTok"/>
        </w:rPr>
        <w:t>)</w:t>
      </w:r>
      <w:r>
        <w:br/>
      </w:r>
      <w:proofErr w:type="spellStart"/>
      <w:proofErr w:type="gramStart"/>
      <w:r>
        <w:rPr>
          <w:rStyle w:val="NormalTok"/>
        </w:rPr>
        <w:t>sns.</w:t>
      </w:r>
      <w:r>
        <w:rPr>
          <w:rStyle w:val="BuiltInTok"/>
        </w:rPr>
        <w:t>set</w:t>
      </w:r>
      <w:proofErr w:type="spellEnd"/>
      <w:r>
        <w:rPr>
          <w:rStyle w:val="NormalTok"/>
        </w:rPr>
        <w:t>(</w:t>
      </w:r>
      <w:proofErr w:type="spellStart"/>
      <w:proofErr w:type="gramEnd"/>
      <w:r>
        <w:rPr>
          <w:rStyle w:val="NormalTok"/>
        </w:rPr>
        <w:t>rc</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figure.figsize</w:t>
      </w:r>
      <w:proofErr w:type="spellEnd"/>
      <w:r>
        <w:rPr>
          <w:rStyle w:val="StringTok"/>
        </w:rPr>
        <w:t>'</w:t>
      </w:r>
      <w:r>
        <w:rPr>
          <w:rStyle w:val="NormalTok"/>
        </w:rPr>
        <w:t>:(</w:t>
      </w:r>
      <w:r>
        <w:rPr>
          <w:rStyle w:val="DecValTok"/>
        </w:rPr>
        <w:t>40</w:t>
      </w:r>
      <w:r>
        <w:rPr>
          <w:rStyle w:val="NormalTok"/>
        </w:rPr>
        <w:t>,</w:t>
      </w:r>
      <w:r>
        <w:rPr>
          <w:rStyle w:val="DecValTok"/>
        </w:rPr>
        <w:t>20</w:t>
      </w:r>
      <w:r>
        <w:rPr>
          <w:rStyle w:val="NormalTok"/>
        </w:rPr>
        <w:t>)})</w:t>
      </w:r>
      <w:r>
        <w:br/>
      </w:r>
      <w:r>
        <w:rPr>
          <w:rStyle w:val="NormalTok"/>
        </w:rPr>
        <w:t xml:space="preserve">ax </w:t>
      </w:r>
      <w:r>
        <w:rPr>
          <w:rStyle w:val="OperatorTok"/>
        </w:rPr>
        <w:t>=</w:t>
      </w:r>
      <w:r>
        <w:rPr>
          <w:rStyle w:val="NormalTok"/>
        </w:rPr>
        <w:t xml:space="preserve"> </w:t>
      </w:r>
      <w:proofErr w:type="spellStart"/>
      <w:r>
        <w:rPr>
          <w:rStyle w:val="NormalTok"/>
        </w:rPr>
        <w:t>sns.countplot</w:t>
      </w:r>
      <w:proofErr w:type="spellEnd"/>
      <w:r>
        <w:rPr>
          <w:rStyle w:val="NormalTok"/>
        </w:rPr>
        <w:t>(x</w:t>
      </w:r>
      <w:r>
        <w:rPr>
          <w:rStyle w:val="OperatorTok"/>
        </w:rPr>
        <w:t>=</w:t>
      </w:r>
      <w:r>
        <w:rPr>
          <w:rStyle w:val="StringTok"/>
        </w:rPr>
        <w:t>"location"</w:t>
      </w:r>
      <w:r>
        <w:rPr>
          <w:rStyle w:val="NormalTok"/>
        </w:rPr>
        <w:t>, data</w:t>
      </w:r>
      <w:r>
        <w:rPr>
          <w:rStyle w:val="OperatorTok"/>
        </w:rPr>
        <w:t>=</w:t>
      </w:r>
      <w:r>
        <w:rPr>
          <w:rStyle w:val="NormalTok"/>
        </w:rPr>
        <w:t>vaccine)</w:t>
      </w:r>
    </w:p>
    <w:p w14:paraId="08680C31" w14:textId="4E6DAD70" w:rsidR="00000000" w:rsidRDefault="00717AA0">
      <w:pPr>
        <w:pStyle w:val="FirstParagraph"/>
      </w:pPr>
      <w:r>
        <w:rPr>
          <w:noProof/>
        </w:rPr>
        <w:lastRenderedPageBreak/>
        <w:drawing>
          <wp:inline distT="0" distB="0" distL="0" distR="0" wp14:anchorId="01CECA49" wp14:editId="1908DDAA">
            <wp:extent cx="5334000" cy="234696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4000" cy="2346960"/>
                    </a:xfrm>
                    <a:prstGeom prst="rect">
                      <a:avLst/>
                    </a:prstGeom>
                    <a:solidFill>
                      <a:srgbClr val="FFFFFF"/>
                    </a:solidFill>
                    <a:ln>
                      <a:noFill/>
                    </a:ln>
                  </pic:spPr>
                </pic:pic>
              </a:graphicData>
            </a:graphic>
          </wp:inline>
        </w:drawing>
      </w:r>
    </w:p>
    <w:p w14:paraId="56A9D6CB" w14:textId="77777777" w:rsidR="00000000" w:rsidRPr="00717AA0" w:rsidRDefault="00000000">
      <w:pPr>
        <w:pStyle w:val="Heading1"/>
        <w:rPr>
          <w:color w:val="000000" w:themeColor="text1"/>
          <w:u w:val="single"/>
        </w:rPr>
      </w:pPr>
      <w:bookmarkStart w:id="23" w:name="Xf2d0938816235af31085efeb5c811ec507fbdc9"/>
      <w:r w:rsidRPr="00717AA0">
        <w:rPr>
          <w:color w:val="000000" w:themeColor="text1"/>
          <w:u w:val="single"/>
        </w:rPr>
        <w:t>5. Model Building</w:t>
      </w:r>
      <w:bookmarkEnd w:id="23"/>
    </w:p>
    <w:p w14:paraId="4CA213D8" w14:textId="77777777" w:rsidR="00000000" w:rsidRDefault="00000000">
      <w:pPr>
        <w:pStyle w:val="SourceCode"/>
      </w:pPr>
      <w:proofErr w:type="gramStart"/>
      <w:r>
        <w:rPr>
          <w:rStyle w:val="OperatorTok"/>
        </w:rPr>
        <w:t>!</w:t>
      </w:r>
      <w:r>
        <w:rPr>
          <w:rStyle w:val="NormalTok"/>
        </w:rPr>
        <w:t>pip</w:t>
      </w:r>
      <w:proofErr w:type="gramEnd"/>
      <w:r>
        <w:rPr>
          <w:rStyle w:val="NormalTok"/>
        </w:rPr>
        <w:t xml:space="preserve"> install </w:t>
      </w:r>
      <w:proofErr w:type="spellStart"/>
      <w:r>
        <w:rPr>
          <w:rStyle w:val="NormalTok"/>
        </w:rPr>
        <w:t>pycaret</w:t>
      </w:r>
      <w:proofErr w:type="spellEnd"/>
    </w:p>
    <w:p w14:paraId="00E0271B" w14:textId="77777777" w:rsidR="00000000" w:rsidRDefault="00000000">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br/>
      </w:r>
      <w:r>
        <w:rPr>
          <w:rStyle w:val="ImportTok"/>
        </w:rPr>
        <w:t>import</w:t>
      </w:r>
      <w:r>
        <w:rPr>
          <w:rStyle w:val="NormalTok"/>
        </w:rPr>
        <w:t xml:space="preserve"> </w:t>
      </w:r>
      <w:proofErr w:type="spellStart"/>
      <w:proofErr w:type="gramStart"/>
      <w:r>
        <w:rPr>
          <w:rStyle w:val="NormalTok"/>
        </w:rPr>
        <w:t>plotly.graph</w:t>
      </w:r>
      <w:proofErr w:type="gramEnd"/>
      <w:r>
        <w:rPr>
          <w:rStyle w:val="NormalTok"/>
        </w:rPr>
        <w:t>_objects</w:t>
      </w:r>
      <w:proofErr w:type="spellEnd"/>
      <w:r>
        <w:rPr>
          <w:rStyle w:val="NormalTok"/>
        </w:rPr>
        <w:t xml:space="preserve"> </w:t>
      </w:r>
      <w:r>
        <w:rPr>
          <w:rStyle w:val="ImportTok"/>
        </w:rPr>
        <w:t>as</w:t>
      </w:r>
      <w:r>
        <w:rPr>
          <w:rStyle w:val="NormalTok"/>
        </w:rPr>
        <w:t xml:space="preserve"> go</w:t>
      </w:r>
      <w:r>
        <w:br/>
      </w: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rPr>
          <w:rStyle w:val="ImportTok"/>
        </w:rPr>
        <w:t>import</w:t>
      </w:r>
      <w:r>
        <w:rPr>
          <w:rStyle w:val="NormalTok"/>
        </w:rPr>
        <w:t xml:space="preserve"> </w:t>
      </w:r>
      <w:proofErr w:type="spellStart"/>
      <w:r>
        <w:rPr>
          <w:rStyle w:val="NormalTok"/>
        </w:rPr>
        <w:t>plotly.offline</w:t>
      </w:r>
      <w:proofErr w:type="spellEnd"/>
      <w:r>
        <w:rPr>
          <w:rStyle w:val="NormalTok"/>
        </w:rPr>
        <w:t xml:space="preserve"> </w:t>
      </w:r>
      <w:r>
        <w:rPr>
          <w:rStyle w:val="ImportTok"/>
        </w:rPr>
        <w:t>as</w:t>
      </w:r>
      <w:r>
        <w:rPr>
          <w:rStyle w:val="NormalTok"/>
        </w:rPr>
        <w:t xml:space="preserve"> </w:t>
      </w:r>
      <w:proofErr w:type="spellStart"/>
      <w:r>
        <w:rPr>
          <w:rStyle w:val="NormalTok"/>
        </w:rPr>
        <w:t>pyo</w:t>
      </w:r>
      <w:proofErr w:type="spellEnd"/>
      <w:r>
        <w:br/>
      </w:r>
      <w:r>
        <w:rPr>
          <w:rStyle w:val="ImportTok"/>
        </w:rPr>
        <w:t>from</w:t>
      </w:r>
      <w:r>
        <w:rPr>
          <w:rStyle w:val="NormalTok"/>
        </w:rPr>
        <w:t xml:space="preserve"> </w:t>
      </w:r>
      <w:proofErr w:type="spellStart"/>
      <w:r>
        <w:rPr>
          <w:rStyle w:val="NormalTok"/>
        </w:rPr>
        <w:t>plotly.subplots</w:t>
      </w:r>
      <w:proofErr w:type="spellEnd"/>
      <w:r>
        <w:rPr>
          <w:rStyle w:val="NormalTok"/>
        </w:rPr>
        <w:t xml:space="preserve"> </w:t>
      </w:r>
      <w:r>
        <w:rPr>
          <w:rStyle w:val="ImportTok"/>
        </w:rPr>
        <w:t>import</w:t>
      </w:r>
      <w:r>
        <w:rPr>
          <w:rStyle w:val="NormalTok"/>
        </w:rPr>
        <w:t xml:space="preserve"> </w:t>
      </w:r>
      <w:proofErr w:type="spellStart"/>
      <w:r>
        <w:rPr>
          <w:rStyle w:val="NormalTok"/>
        </w:rPr>
        <w:t>make_subplots</w:t>
      </w:r>
      <w:proofErr w:type="spellEnd"/>
      <w:r>
        <w:br/>
      </w:r>
      <w:proofErr w:type="spellStart"/>
      <w:r>
        <w:rPr>
          <w:rStyle w:val="NormalTok"/>
        </w:rPr>
        <w:t>pyo.init_notebook_mode</w:t>
      </w:r>
      <w:proofErr w:type="spellEnd"/>
      <w:r>
        <w:rPr>
          <w:rStyle w:val="NormalTok"/>
        </w:rPr>
        <w:t>()</w:t>
      </w:r>
      <w:r>
        <w:br/>
      </w:r>
      <w:r>
        <w:br/>
      </w:r>
      <w:r>
        <w:br/>
      </w:r>
      <w:r>
        <w:rPr>
          <w:rStyle w:val="ImportTok"/>
        </w:rPr>
        <w:t>from</w:t>
      </w:r>
      <w:r>
        <w:rPr>
          <w:rStyle w:val="NormalTok"/>
        </w:rPr>
        <w:t xml:space="preserve"> datetime </w:t>
      </w:r>
      <w:r>
        <w:rPr>
          <w:rStyle w:val="ImportTok"/>
        </w:rPr>
        <w:t>import</w:t>
      </w:r>
      <w:r>
        <w:rPr>
          <w:rStyle w:val="NormalTok"/>
        </w:rPr>
        <w:t xml:space="preserve"> date , datetime , </w:t>
      </w:r>
      <w:proofErr w:type="spellStart"/>
      <w:r>
        <w:rPr>
          <w:rStyle w:val="NormalTok"/>
        </w:rPr>
        <w:t>timedelta</w:t>
      </w:r>
      <w:proofErr w:type="spellEnd"/>
      <w:r>
        <w:br/>
      </w:r>
      <w:r>
        <w:br/>
      </w:r>
      <w:r>
        <w:rPr>
          <w:rStyle w:val="ImportTok"/>
        </w:rPr>
        <w:t>import</w:t>
      </w:r>
      <w:r>
        <w:rPr>
          <w:rStyle w:val="NormalTok"/>
        </w:rPr>
        <w:t xml:space="preserve"> </w:t>
      </w:r>
      <w:proofErr w:type="spellStart"/>
      <w:r>
        <w:rPr>
          <w:rStyle w:val="NormalTok"/>
        </w:rPr>
        <w:t>pycaret.regression</w:t>
      </w:r>
      <w:proofErr w:type="spellEnd"/>
      <w:r>
        <w:rPr>
          <w:rStyle w:val="NormalTok"/>
        </w:rPr>
        <w:t xml:space="preserve"> </w:t>
      </w:r>
      <w:r>
        <w:rPr>
          <w:rStyle w:val="ImportTok"/>
        </w:rPr>
        <w:t>as</w:t>
      </w:r>
      <w:r>
        <w:rPr>
          <w:rStyle w:val="NormalTok"/>
        </w:rPr>
        <w:t xml:space="preserve"> caret</w:t>
      </w:r>
      <w:r>
        <w:br/>
      </w:r>
      <w:r>
        <w:br/>
      </w:r>
      <w:r>
        <w:br/>
      </w:r>
      <w:r>
        <w:rPr>
          <w:rStyle w:val="ImportTok"/>
        </w:rPr>
        <w:t>import</w:t>
      </w:r>
      <w:r>
        <w:rPr>
          <w:rStyle w:val="NormalTok"/>
        </w:rPr>
        <w:t xml:space="preserve"> warnings</w:t>
      </w:r>
      <w:r>
        <w:br/>
      </w:r>
      <w:proofErr w:type="spellStart"/>
      <w:r>
        <w:rPr>
          <w:rStyle w:val="NormalTok"/>
        </w:rPr>
        <w:t>warnings.filterwarnings</w:t>
      </w:r>
      <w:proofErr w:type="spellEnd"/>
      <w:r>
        <w:rPr>
          <w:rStyle w:val="NormalTok"/>
        </w:rPr>
        <w:t>(</w:t>
      </w:r>
      <w:r>
        <w:rPr>
          <w:rStyle w:val="StringTok"/>
        </w:rPr>
        <w:t>'ignore'</w:t>
      </w:r>
      <w:r>
        <w:rPr>
          <w:rStyle w:val="NormalTok"/>
        </w:rPr>
        <w:t>)</w:t>
      </w:r>
    </w:p>
    <w:p w14:paraId="3248DDEC" w14:textId="77777777" w:rsidR="00000000" w:rsidRDefault="00000000">
      <w:pPr>
        <w:pStyle w:val="SourceCode"/>
      </w:pPr>
      <w:r>
        <w:rPr>
          <w:rStyle w:val="ImportTok"/>
        </w:rPr>
        <w:t>import</w:t>
      </w:r>
      <w:r>
        <w:rPr>
          <w:rStyle w:val="NormalTok"/>
        </w:rPr>
        <w:t xml:space="preserve"> io</w:t>
      </w:r>
      <w:r>
        <w:br/>
      </w:r>
      <w:r>
        <w:rPr>
          <w:rStyle w:val="ImportTok"/>
        </w:rPr>
        <w:t>import</w:t>
      </w:r>
      <w:r>
        <w:rPr>
          <w:rStyle w:val="NormalTok"/>
        </w:rPr>
        <w:t xml:space="preserve"> requests</w:t>
      </w:r>
      <w:r>
        <w:br/>
      </w:r>
      <w:proofErr w:type="spellStart"/>
      <w:r>
        <w:rPr>
          <w:rStyle w:val="NormalTok"/>
        </w:rPr>
        <w:t>url</w:t>
      </w:r>
      <w:proofErr w:type="spellEnd"/>
      <w:r>
        <w:rPr>
          <w:rStyle w:val="NormalTok"/>
        </w:rPr>
        <w:t xml:space="preserve"> </w:t>
      </w:r>
      <w:r>
        <w:rPr>
          <w:rStyle w:val="OperatorTok"/>
        </w:rPr>
        <w:t>=</w:t>
      </w:r>
      <w:r>
        <w:rPr>
          <w:rStyle w:val="NormalTok"/>
        </w:rPr>
        <w:t xml:space="preserve"> </w:t>
      </w:r>
      <w:r>
        <w:rPr>
          <w:rStyle w:val="StringTok"/>
        </w:rPr>
        <w:t>"https://raw.githubusercontent.com/owid/covid-19-data/master/public/data/vaccinations/vaccinations.csv"</w:t>
      </w:r>
      <w:r>
        <w:br/>
      </w:r>
      <w:proofErr w:type="spellStart"/>
      <w:r>
        <w:rPr>
          <w:rStyle w:val="NormalTok"/>
        </w:rPr>
        <w:t>read_data</w:t>
      </w:r>
      <w:proofErr w:type="spellEnd"/>
      <w:r>
        <w:rPr>
          <w:rStyle w:val="NormalTok"/>
        </w:rPr>
        <w:t xml:space="preserve"> </w:t>
      </w:r>
      <w:r>
        <w:rPr>
          <w:rStyle w:val="OperatorTok"/>
        </w:rPr>
        <w:t>=</w:t>
      </w:r>
      <w:r>
        <w:rPr>
          <w:rStyle w:val="NormalTok"/>
        </w:rPr>
        <w:t xml:space="preserve"> </w:t>
      </w:r>
      <w:proofErr w:type="spellStart"/>
      <w:r>
        <w:rPr>
          <w:rStyle w:val="NormalTok"/>
        </w:rPr>
        <w:t>requests.get</w:t>
      </w:r>
      <w:proofErr w:type="spellEnd"/>
      <w:r>
        <w:rPr>
          <w:rStyle w:val="NormalTok"/>
        </w:rPr>
        <w:t>(</w:t>
      </w:r>
      <w:proofErr w:type="spellStart"/>
      <w:r>
        <w:rPr>
          <w:rStyle w:val="NormalTok"/>
        </w:rPr>
        <w:t>url</w:t>
      </w:r>
      <w:proofErr w:type="spellEnd"/>
      <w:proofErr w:type="gramStart"/>
      <w:r>
        <w:rPr>
          <w:rStyle w:val="NormalTok"/>
        </w:rPr>
        <w:t>).content</w:t>
      </w:r>
      <w:proofErr w:type="gramEnd"/>
      <w:r>
        <w:br/>
      </w:r>
      <w:proofErr w:type="spellStart"/>
      <w:r>
        <w:rPr>
          <w:rStyle w:val="NormalTok"/>
        </w:rPr>
        <w:t>data_detailed</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proofErr w:type="spellStart"/>
      <w:r>
        <w:rPr>
          <w:rStyle w:val="NormalTok"/>
        </w:rPr>
        <w:t>io.StringIO</w:t>
      </w:r>
      <w:proofErr w:type="spellEnd"/>
      <w:r>
        <w:rPr>
          <w:rStyle w:val="NormalTok"/>
        </w:rPr>
        <w:t>(</w:t>
      </w:r>
      <w:proofErr w:type="spellStart"/>
      <w:r>
        <w:rPr>
          <w:rStyle w:val="NormalTok"/>
        </w:rPr>
        <w:t>read_data.decode</w:t>
      </w:r>
      <w:proofErr w:type="spellEnd"/>
      <w:r>
        <w:rPr>
          <w:rStyle w:val="NormalTok"/>
        </w:rPr>
        <w:t>(</w:t>
      </w:r>
      <w:r>
        <w:rPr>
          <w:rStyle w:val="StringTok"/>
        </w:rPr>
        <w:t>'utf-8'</w:t>
      </w:r>
      <w:r>
        <w:rPr>
          <w:rStyle w:val="NormalTok"/>
        </w:rPr>
        <w:t>)))</w:t>
      </w:r>
      <w:r>
        <w:br/>
      </w:r>
      <w:r>
        <w:br/>
      </w:r>
      <w:r>
        <w:rPr>
          <w:rStyle w:val="NormalTok"/>
        </w:rPr>
        <w:t xml:space="preserve">url2 </w:t>
      </w:r>
      <w:r>
        <w:rPr>
          <w:rStyle w:val="OperatorTok"/>
        </w:rPr>
        <w:t>=</w:t>
      </w:r>
      <w:r>
        <w:rPr>
          <w:rStyle w:val="NormalTok"/>
        </w:rPr>
        <w:t xml:space="preserve"> </w:t>
      </w:r>
      <w:r>
        <w:rPr>
          <w:rStyle w:val="StringTok"/>
        </w:rPr>
        <w:t>"https://raw.githubusercontent.com/owid/covid-19-data/master/public/data/vaccinations/vaccinations-by-manufacturer.csv"</w:t>
      </w:r>
      <w:r>
        <w:br/>
      </w:r>
      <w:r>
        <w:rPr>
          <w:rStyle w:val="NormalTok"/>
        </w:rPr>
        <w:t xml:space="preserve">read_data2 </w:t>
      </w:r>
      <w:r>
        <w:rPr>
          <w:rStyle w:val="OperatorTok"/>
        </w:rPr>
        <w:t>=</w:t>
      </w:r>
      <w:r>
        <w:rPr>
          <w:rStyle w:val="NormalTok"/>
        </w:rPr>
        <w:t xml:space="preserve"> </w:t>
      </w:r>
      <w:proofErr w:type="spellStart"/>
      <w:r>
        <w:rPr>
          <w:rStyle w:val="NormalTok"/>
        </w:rPr>
        <w:t>requests.get</w:t>
      </w:r>
      <w:proofErr w:type="spellEnd"/>
      <w:r>
        <w:rPr>
          <w:rStyle w:val="NormalTok"/>
        </w:rPr>
        <w:t>(url2).content</w:t>
      </w:r>
      <w:r>
        <w:br/>
      </w:r>
      <w:proofErr w:type="spellStart"/>
      <w:r>
        <w:rPr>
          <w:rStyle w:val="NormalTok"/>
        </w:rPr>
        <w:t>data_total</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w:t>
      </w:r>
      <w:proofErr w:type="spellStart"/>
      <w:r>
        <w:rPr>
          <w:rStyle w:val="NormalTok"/>
        </w:rPr>
        <w:t>io.StringIO</w:t>
      </w:r>
      <w:proofErr w:type="spellEnd"/>
      <w:r>
        <w:rPr>
          <w:rStyle w:val="NormalTok"/>
        </w:rPr>
        <w:t>(read_data2.decode(</w:t>
      </w:r>
      <w:r>
        <w:rPr>
          <w:rStyle w:val="StringTok"/>
        </w:rPr>
        <w:t>'utf-8'</w:t>
      </w:r>
      <w:r>
        <w:rPr>
          <w:rStyle w:val="NormalTok"/>
        </w:rPr>
        <w:t>)))</w:t>
      </w:r>
    </w:p>
    <w:p w14:paraId="30767988" w14:textId="77777777" w:rsidR="00000000" w:rsidRDefault="00000000">
      <w:pPr>
        <w:pStyle w:val="SourceCode"/>
      </w:pPr>
      <w:proofErr w:type="gramStart"/>
      <w:r>
        <w:rPr>
          <w:rStyle w:val="BuiltInTok"/>
        </w:rPr>
        <w:lastRenderedPageBreak/>
        <w:t>print</w:t>
      </w:r>
      <w:r>
        <w:rPr>
          <w:rStyle w:val="NormalTok"/>
        </w:rPr>
        <w:t>(</w:t>
      </w:r>
      <w:proofErr w:type="gramEnd"/>
      <w:r>
        <w:rPr>
          <w:rStyle w:val="StringTok"/>
        </w:rPr>
        <w:t>"* "</w:t>
      </w:r>
      <w:r>
        <w:rPr>
          <w:rStyle w:val="OperatorTok"/>
        </w:rPr>
        <w:t>*</w:t>
      </w:r>
      <w:r>
        <w:rPr>
          <w:rStyle w:val="DecValTok"/>
        </w:rPr>
        <w:t>10</w:t>
      </w:r>
      <w:r>
        <w:rPr>
          <w:rStyle w:val="OperatorTok"/>
        </w:rPr>
        <w:t>+</w:t>
      </w:r>
      <w:r>
        <w:rPr>
          <w:rStyle w:val="StringTok"/>
        </w:rPr>
        <w:t xml:space="preserve">" </w:t>
      </w:r>
      <w:proofErr w:type="spellStart"/>
      <w:r>
        <w:rPr>
          <w:rStyle w:val="StringTok"/>
        </w:rPr>
        <w:t>data_detailed</w:t>
      </w:r>
      <w:proofErr w:type="spellEnd"/>
      <w:r>
        <w:rPr>
          <w:rStyle w:val="StringTok"/>
        </w:rPr>
        <w:t xml:space="preserve"> "</w:t>
      </w:r>
      <w:r>
        <w:rPr>
          <w:rStyle w:val="OperatorTok"/>
        </w:rPr>
        <w:t>+</w:t>
      </w:r>
      <w:r>
        <w:rPr>
          <w:rStyle w:val="StringTok"/>
        </w:rPr>
        <w:t>" *"</w:t>
      </w:r>
      <w:r>
        <w:rPr>
          <w:rStyle w:val="OperatorTok"/>
        </w:rPr>
        <w:t>*</w:t>
      </w:r>
      <w:r>
        <w:rPr>
          <w:rStyle w:val="DecValTok"/>
        </w:rPr>
        <w:t>10</w:t>
      </w:r>
      <w:r>
        <w:rPr>
          <w:rStyle w:val="NormalTok"/>
        </w:rPr>
        <w:t>)</w:t>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Shape</w:t>
      </w:r>
      <w:proofErr w:type="spellEnd"/>
      <w:r>
        <w:rPr>
          <w:rStyle w:val="StringTok"/>
        </w:rPr>
        <w:t xml:space="preserve">: rows = </w:t>
      </w:r>
      <w:r>
        <w:rPr>
          <w:rStyle w:val="SpecialCharTok"/>
        </w:rPr>
        <w:t>{}</w:t>
      </w:r>
      <w:r>
        <w:rPr>
          <w:rStyle w:val="StringTok"/>
        </w:rPr>
        <w:t xml:space="preserve"> , columns = </w:t>
      </w:r>
      <w:r>
        <w:rPr>
          <w:rStyle w:val="SpecialCharTok"/>
        </w:rPr>
        <w:t>{}</w:t>
      </w:r>
      <w:r>
        <w:rPr>
          <w:rStyle w:val="StringTok"/>
        </w:rPr>
        <w:t>"</w:t>
      </w:r>
      <w:r>
        <w:rPr>
          <w:rStyle w:val="NormalTok"/>
        </w:rPr>
        <w:t>.</w:t>
      </w:r>
      <w:r>
        <w:rPr>
          <w:rStyle w:val="BuiltInTok"/>
        </w:rPr>
        <w:t>format</w:t>
      </w:r>
      <w:r>
        <w:rPr>
          <w:rStyle w:val="NormalTok"/>
        </w:rPr>
        <w:t>(</w:t>
      </w:r>
      <w:proofErr w:type="spellStart"/>
      <w:r>
        <w:rPr>
          <w:rStyle w:val="NormalTok"/>
        </w:rPr>
        <w:t>data_detailed.shape</w:t>
      </w:r>
      <w:proofErr w:type="spellEnd"/>
      <w:r>
        <w:rPr>
          <w:rStyle w:val="NormalTok"/>
        </w:rPr>
        <w:t>[</w:t>
      </w:r>
      <w:r>
        <w:rPr>
          <w:rStyle w:val="DecValTok"/>
        </w:rPr>
        <w:t>0</w:t>
      </w:r>
      <w:r>
        <w:rPr>
          <w:rStyle w:val="NormalTok"/>
        </w:rPr>
        <w:t xml:space="preserve">] , </w:t>
      </w:r>
      <w:proofErr w:type="spellStart"/>
      <w:r>
        <w:rPr>
          <w:rStyle w:val="NormalTok"/>
        </w:rPr>
        <w:t>data_detailed.shape</w:t>
      </w:r>
      <w:proofErr w:type="spellEnd"/>
      <w:r>
        <w:rPr>
          <w:rStyle w:val="NormalTok"/>
        </w:rPr>
        <w:t>[</w:t>
      </w:r>
      <w:r>
        <w:rPr>
          <w:rStyle w:val="DecValTok"/>
        </w:rPr>
        <w:t>1</w:t>
      </w:r>
      <w:r>
        <w:rPr>
          <w:rStyle w:val="NormalTok"/>
        </w:rPr>
        <w:t>]))</w:t>
      </w:r>
      <w:r>
        <w:br/>
      </w:r>
      <w:r>
        <w:rPr>
          <w:rStyle w:val="BuiltInTok"/>
        </w:rPr>
        <w:t>print</w:t>
      </w:r>
      <w:r>
        <w:rPr>
          <w:rStyle w:val="NormalTok"/>
        </w:rPr>
        <w:t>(data_detailed.info())</w:t>
      </w:r>
      <w:r>
        <w:br/>
      </w:r>
      <w:r>
        <w:rPr>
          <w:rStyle w:val="BuiltInTok"/>
        </w:rPr>
        <w:t>print</w:t>
      </w:r>
      <w:r>
        <w:rPr>
          <w:rStyle w:val="NormalTok"/>
        </w:rPr>
        <w:t>(</w:t>
      </w:r>
      <w:r>
        <w:rPr>
          <w:rStyle w:val="StringTok"/>
        </w:rPr>
        <w:t>"* "</w:t>
      </w:r>
      <w:r>
        <w:rPr>
          <w:rStyle w:val="OperatorTok"/>
        </w:rPr>
        <w:t>*</w:t>
      </w:r>
      <w:r>
        <w:rPr>
          <w:rStyle w:val="DecValTok"/>
        </w:rPr>
        <w:t>10</w:t>
      </w:r>
      <w:r>
        <w:rPr>
          <w:rStyle w:val="OperatorTok"/>
        </w:rPr>
        <w:t>+</w:t>
      </w:r>
      <w:r>
        <w:rPr>
          <w:rStyle w:val="StringTok"/>
        </w:rPr>
        <w:t xml:space="preserve">" </w:t>
      </w:r>
      <w:proofErr w:type="spellStart"/>
      <w:r>
        <w:rPr>
          <w:rStyle w:val="StringTok"/>
        </w:rPr>
        <w:t>data_total</w:t>
      </w:r>
      <w:proofErr w:type="spellEnd"/>
      <w:r>
        <w:rPr>
          <w:rStyle w:val="StringTok"/>
        </w:rPr>
        <w:t xml:space="preserve"> "</w:t>
      </w:r>
      <w:r>
        <w:rPr>
          <w:rStyle w:val="OperatorTok"/>
        </w:rPr>
        <w:t>+</w:t>
      </w:r>
      <w:r>
        <w:rPr>
          <w:rStyle w:val="StringTok"/>
        </w:rPr>
        <w:t>" *"</w:t>
      </w:r>
      <w:r>
        <w:rPr>
          <w:rStyle w:val="OperatorTok"/>
        </w:rPr>
        <w:t>*</w:t>
      </w:r>
      <w:r>
        <w:rPr>
          <w:rStyle w:val="DecValTok"/>
        </w:rPr>
        <w:t>10</w:t>
      </w:r>
      <w:r>
        <w:rPr>
          <w:rStyle w:val="NormalTok"/>
        </w:rPr>
        <w:t>)</w:t>
      </w:r>
      <w:r>
        <w:br/>
      </w:r>
      <w:r>
        <w:rPr>
          <w:rStyle w:val="BuiltInTok"/>
        </w:rPr>
        <w:t>print</w:t>
      </w:r>
      <w:r>
        <w:rPr>
          <w:rStyle w:val="NormalTok"/>
        </w:rPr>
        <w:t>(</w:t>
      </w:r>
      <w:r>
        <w:rPr>
          <w:rStyle w:val="StringTok"/>
        </w:rPr>
        <w:t>"</w:t>
      </w:r>
      <w:r>
        <w:rPr>
          <w:rStyle w:val="CharTok"/>
        </w:rPr>
        <w:t>\</w:t>
      </w:r>
      <w:proofErr w:type="spellStart"/>
      <w:r>
        <w:rPr>
          <w:rStyle w:val="CharTok"/>
        </w:rPr>
        <w:t>n</w:t>
      </w:r>
      <w:r>
        <w:rPr>
          <w:rStyle w:val="StringTok"/>
        </w:rPr>
        <w:t>Shape</w:t>
      </w:r>
      <w:proofErr w:type="spellEnd"/>
      <w:r>
        <w:rPr>
          <w:rStyle w:val="StringTok"/>
        </w:rPr>
        <w:t xml:space="preserve">: rows = </w:t>
      </w:r>
      <w:r>
        <w:rPr>
          <w:rStyle w:val="SpecialCharTok"/>
        </w:rPr>
        <w:t>{}</w:t>
      </w:r>
      <w:r>
        <w:rPr>
          <w:rStyle w:val="StringTok"/>
        </w:rPr>
        <w:t xml:space="preserve"> , columns = </w:t>
      </w:r>
      <w:r>
        <w:rPr>
          <w:rStyle w:val="SpecialCharTok"/>
        </w:rPr>
        <w:t>{}</w:t>
      </w:r>
      <w:r>
        <w:rPr>
          <w:rStyle w:val="StringTok"/>
        </w:rPr>
        <w:t>"</w:t>
      </w:r>
      <w:r>
        <w:rPr>
          <w:rStyle w:val="NormalTok"/>
        </w:rPr>
        <w:t>.</w:t>
      </w:r>
      <w:r>
        <w:rPr>
          <w:rStyle w:val="BuiltInTok"/>
        </w:rPr>
        <w:t>format</w:t>
      </w:r>
      <w:r>
        <w:rPr>
          <w:rStyle w:val="NormalTok"/>
        </w:rPr>
        <w:t>(</w:t>
      </w:r>
      <w:proofErr w:type="spellStart"/>
      <w:r>
        <w:rPr>
          <w:rStyle w:val="NormalTok"/>
        </w:rPr>
        <w:t>data_total.shape</w:t>
      </w:r>
      <w:proofErr w:type="spellEnd"/>
      <w:r>
        <w:rPr>
          <w:rStyle w:val="NormalTok"/>
        </w:rPr>
        <w:t>[</w:t>
      </w:r>
      <w:r>
        <w:rPr>
          <w:rStyle w:val="DecValTok"/>
        </w:rPr>
        <w:t>0</w:t>
      </w:r>
      <w:r>
        <w:rPr>
          <w:rStyle w:val="NormalTok"/>
        </w:rPr>
        <w:t xml:space="preserve">] , </w:t>
      </w:r>
      <w:proofErr w:type="spellStart"/>
      <w:r>
        <w:rPr>
          <w:rStyle w:val="NormalTok"/>
        </w:rPr>
        <w:t>data_total.shape</w:t>
      </w:r>
      <w:proofErr w:type="spellEnd"/>
      <w:r>
        <w:rPr>
          <w:rStyle w:val="NormalTok"/>
        </w:rPr>
        <w:t>[</w:t>
      </w:r>
      <w:r>
        <w:rPr>
          <w:rStyle w:val="DecValTok"/>
        </w:rPr>
        <w:t>1</w:t>
      </w:r>
      <w:r>
        <w:rPr>
          <w:rStyle w:val="NormalTok"/>
        </w:rPr>
        <w:t>]))</w:t>
      </w:r>
      <w:r>
        <w:br/>
      </w:r>
      <w:r>
        <w:rPr>
          <w:rStyle w:val="BuiltInTok"/>
        </w:rPr>
        <w:t>print</w:t>
      </w:r>
      <w:r>
        <w:rPr>
          <w:rStyle w:val="NormalTok"/>
        </w:rPr>
        <w:t>(data_total.info())</w:t>
      </w:r>
    </w:p>
    <w:p w14:paraId="4C2130BB" w14:textId="77777777" w:rsidR="00000000" w:rsidRDefault="00000000">
      <w:pPr>
        <w:pStyle w:val="SourceCode"/>
      </w:pPr>
      <w:proofErr w:type="spellStart"/>
      <w:proofErr w:type="gramStart"/>
      <w:r>
        <w:rPr>
          <w:rStyle w:val="NormalTok"/>
        </w:rPr>
        <w:t>data_detailed.date.</w:t>
      </w:r>
      <w:r>
        <w:rPr>
          <w:rStyle w:val="BuiltInTok"/>
        </w:rPr>
        <w:t>max</w:t>
      </w:r>
      <w:proofErr w:type="spellEnd"/>
      <w:r>
        <w:rPr>
          <w:rStyle w:val="NormalTok"/>
        </w:rPr>
        <w:t>(</w:t>
      </w:r>
      <w:proofErr w:type="gramEnd"/>
      <w:r>
        <w:rPr>
          <w:rStyle w:val="NormalTok"/>
        </w:rPr>
        <w:t>)</w:t>
      </w:r>
    </w:p>
    <w:p w14:paraId="305761B8" w14:textId="77777777" w:rsidR="00000000" w:rsidRDefault="00000000">
      <w:pPr>
        <w:pStyle w:val="SourceCode"/>
      </w:pPr>
      <w:r>
        <w:rPr>
          <w:rStyle w:val="CommentTok"/>
        </w:rPr>
        <w:t># find the last date</w:t>
      </w:r>
      <w:r>
        <w:br/>
      </w:r>
      <w:proofErr w:type="spellStart"/>
      <w:r>
        <w:rPr>
          <w:rStyle w:val="NormalTok"/>
        </w:rPr>
        <w:t>last_date</w:t>
      </w:r>
      <w:proofErr w:type="spellEnd"/>
      <w:r>
        <w:rPr>
          <w:rStyle w:val="NormalTok"/>
        </w:rPr>
        <w:t xml:space="preserve"> </w:t>
      </w:r>
      <w:r>
        <w:rPr>
          <w:rStyle w:val="OperatorTok"/>
        </w:rPr>
        <w:t>=</w:t>
      </w:r>
      <w:r>
        <w:rPr>
          <w:rStyle w:val="NormalTok"/>
        </w:rPr>
        <w:t xml:space="preserve"> </w:t>
      </w:r>
      <w:proofErr w:type="spellStart"/>
      <w:r>
        <w:rPr>
          <w:rStyle w:val="NormalTok"/>
        </w:rPr>
        <w:t>data_</w:t>
      </w:r>
      <w:proofErr w:type="gramStart"/>
      <w:r>
        <w:rPr>
          <w:rStyle w:val="NormalTok"/>
        </w:rPr>
        <w:t>detailed.sort</w:t>
      </w:r>
      <w:proofErr w:type="gramEnd"/>
      <w:r>
        <w:rPr>
          <w:rStyle w:val="NormalTok"/>
        </w:rPr>
        <w:t>_values</w:t>
      </w:r>
      <w:proofErr w:type="spellEnd"/>
      <w:r>
        <w:rPr>
          <w:rStyle w:val="NormalTok"/>
        </w:rPr>
        <w:t xml:space="preserve">(by </w:t>
      </w:r>
      <w:r>
        <w:rPr>
          <w:rStyle w:val="OperatorTok"/>
        </w:rPr>
        <w:t>=</w:t>
      </w:r>
      <w:r>
        <w:rPr>
          <w:rStyle w:val="NormalTok"/>
        </w:rPr>
        <w:t xml:space="preserve"> </w:t>
      </w:r>
      <w:r>
        <w:rPr>
          <w:rStyle w:val="StringTok"/>
        </w:rPr>
        <w:t>'date'</w:t>
      </w:r>
      <w:r>
        <w:rPr>
          <w:rStyle w:val="NormalTok"/>
        </w:rPr>
        <w:t xml:space="preserve"> , ascending</w:t>
      </w:r>
      <w:r>
        <w:rPr>
          <w:rStyle w:val="OperatorTok"/>
        </w:rPr>
        <w:t>=</w:t>
      </w:r>
      <w:r>
        <w:rPr>
          <w:rStyle w:val="VariableTok"/>
        </w:rPr>
        <w:t>False</w:t>
      </w:r>
      <w:r>
        <w:rPr>
          <w:rStyle w:val="NormalTok"/>
        </w:rPr>
        <w:t>)[</w:t>
      </w:r>
      <w:r>
        <w:rPr>
          <w:rStyle w:val="StringTok"/>
        </w:rPr>
        <w:t>'date'</w:t>
      </w:r>
      <w:r>
        <w:rPr>
          <w:rStyle w:val="NormalTok"/>
        </w:rPr>
        <w:t>].</w:t>
      </w:r>
      <w:proofErr w:type="spellStart"/>
      <w:r>
        <w:rPr>
          <w:rStyle w:val="NormalTok"/>
        </w:rPr>
        <w:t>iloc</w:t>
      </w:r>
      <w:proofErr w:type="spellEnd"/>
      <w:r>
        <w:rPr>
          <w:rStyle w:val="NormalTok"/>
        </w:rPr>
        <w:t>[</w:t>
      </w:r>
      <w:r>
        <w:rPr>
          <w:rStyle w:val="DecValTok"/>
        </w:rPr>
        <w:t>0</w:t>
      </w:r>
      <w:r>
        <w:rPr>
          <w:rStyle w:val="NormalTok"/>
        </w:rPr>
        <w:t>]</w:t>
      </w:r>
      <w:r>
        <w:br/>
      </w:r>
      <w:r>
        <w:rPr>
          <w:rStyle w:val="CommentTok"/>
        </w:rPr>
        <w:t># its ''2022-05-21'</w:t>
      </w:r>
    </w:p>
    <w:p w14:paraId="234CA1AB" w14:textId="77777777" w:rsidR="00000000" w:rsidRDefault="00000000">
      <w:pPr>
        <w:pStyle w:val="SourceCode"/>
      </w:pPr>
      <w:r>
        <w:rPr>
          <w:rStyle w:val="NormalTok"/>
        </w:rPr>
        <w:t xml:space="preserve">countries </w:t>
      </w:r>
      <w:r>
        <w:rPr>
          <w:rStyle w:val="OperatorTok"/>
        </w:rPr>
        <w:t>=</w:t>
      </w:r>
      <w:r>
        <w:rPr>
          <w:rStyle w:val="NormalTok"/>
        </w:rPr>
        <w:t xml:space="preserve"> </w:t>
      </w:r>
      <w:proofErr w:type="spellStart"/>
      <w:r>
        <w:rPr>
          <w:rStyle w:val="NormalTok"/>
        </w:rPr>
        <w:t>data_</w:t>
      </w:r>
      <w:proofErr w:type="gramStart"/>
      <w:r>
        <w:rPr>
          <w:rStyle w:val="NormalTok"/>
        </w:rPr>
        <w:t>total.location</w:t>
      </w:r>
      <w:proofErr w:type="gramEnd"/>
      <w:r>
        <w:rPr>
          <w:rStyle w:val="NormalTok"/>
        </w:rPr>
        <w:t>.unique</w:t>
      </w:r>
      <w:proofErr w:type="spellEnd"/>
      <w:r>
        <w:rPr>
          <w:rStyle w:val="NormalTok"/>
        </w:rPr>
        <w:t>()</w:t>
      </w:r>
    </w:p>
    <w:p w14:paraId="4DE2DE15" w14:textId="77777777" w:rsidR="00000000" w:rsidRDefault="00000000">
      <w:pPr>
        <w:pStyle w:val="SourceCode"/>
      </w:pPr>
      <w:proofErr w:type="spellStart"/>
      <w:r>
        <w:rPr>
          <w:rStyle w:val="NormalTok"/>
        </w:rPr>
        <w:t>data_</w:t>
      </w:r>
      <w:proofErr w:type="gramStart"/>
      <w:r>
        <w:rPr>
          <w:rStyle w:val="NormalTok"/>
        </w:rPr>
        <w:t>detailed</w:t>
      </w:r>
      <w:proofErr w:type="spellEnd"/>
      <w:r>
        <w:rPr>
          <w:rStyle w:val="NormalTok"/>
        </w:rPr>
        <w:t>[</w:t>
      </w:r>
      <w:proofErr w:type="gramEnd"/>
      <w:r>
        <w:rPr>
          <w:rStyle w:val="NormalTok"/>
        </w:rPr>
        <w:t>(</w:t>
      </w:r>
      <w:proofErr w:type="spellStart"/>
      <w:r>
        <w:rPr>
          <w:rStyle w:val="NormalTok"/>
        </w:rPr>
        <w:t>data_detailed.date</w:t>
      </w:r>
      <w:proofErr w:type="spellEnd"/>
      <w:r>
        <w:rPr>
          <w:rStyle w:val="NormalTok"/>
        </w:rPr>
        <w:t xml:space="preserve"> </w:t>
      </w:r>
      <w:r>
        <w:rPr>
          <w:rStyle w:val="OperatorTok"/>
        </w:rPr>
        <w:t>==</w:t>
      </w:r>
      <w:r>
        <w:rPr>
          <w:rStyle w:val="NormalTok"/>
        </w:rPr>
        <w:t xml:space="preserve"> last_date)</w:t>
      </w:r>
      <w:r>
        <w:rPr>
          <w:rStyle w:val="OperatorTok"/>
        </w:rPr>
        <w:t>&amp;</w:t>
      </w:r>
      <w:r>
        <w:rPr>
          <w:rStyle w:val="NormalTok"/>
        </w:rPr>
        <w:t>(data_detailed.people_fully_vaccinated_per_hundred.isnull())]</w:t>
      </w:r>
    </w:p>
    <w:p w14:paraId="136EB7FA" w14:textId="77777777" w:rsidR="00000000" w:rsidRDefault="00000000">
      <w:pPr>
        <w:pStyle w:val="SourceCode"/>
      </w:pPr>
      <w:proofErr w:type="spellStart"/>
      <w:r>
        <w:rPr>
          <w:rStyle w:val="NormalTok"/>
        </w:rPr>
        <w:t>data_</w:t>
      </w:r>
      <w:proofErr w:type="gramStart"/>
      <w:r>
        <w:rPr>
          <w:rStyle w:val="NormalTok"/>
        </w:rPr>
        <w:t>detailed</w:t>
      </w:r>
      <w:proofErr w:type="spellEnd"/>
      <w:r>
        <w:rPr>
          <w:rStyle w:val="NormalTok"/>
        </w:rPr>
        <w:t>[</w:t>
      </w:r>
      <w:proofErr w:type="gramEnd"/>
      <w:r>
        <w:rPr>
          <w:rStyle w:val="NormalTok"/>
        </w:rPr>
        <w:t>(</w:t>
      </w:r>
      <w:proofErr w:type="spellStart"/>
      <w:r>
        <w:rPr>
          <w:rStyle w:val="NormalTok"/>
        </w:rPr>
        <w:t>data_detailed.date</w:t>
      </w:r>
      <w:proofErr w:type="spellEnd"/>
      <w:r>
        <w:rPr>
          <w:rStyle w:val="NormalTok"/>
        </w:rPr>
        <w:t xml:space="preserve"> </w:t>
      </w:r>
      <w:r>
        <w:rPr>
          <w:rStyle w:val="OperatorTok"/>
        </w:rPr>
        <w:t>==</w:t>
      </w:r>
      <w:r>
        <w:rPr>
          <w:rStyle w:val="NormalTok"/>
        </w:rPr>
        <w:t xml:space="preserve"> </w:t>
      </w:r>
      <w:proofErr w:type="spellStart"/>
      <w:r>
        <w:rPr>
          <w:rStyle w:val="NormalTok"/>
        </w:rPr>
        <w:t>last_date</w:t>
      </w:r>
      <w:proofErr w:type="spellEnd"/>
      <w:r>
        <w:rPr>
          <w:rStyle w:val="NormalTok"/>
        </w:rPr>
        <w:t>)</w:t>
      </w:r>
      <w:r>
        <w:rPr>
          <w:rStyle w:val="OperatorTok"/>
        </w:rPr>
        <w:t>&amp;</w:t>
      </w:r>
      <w:r>
        <w:rPr>
          <w:rStyle w:val="NormalTok"/>
        </w:rPr>
        <w:t>(</w:t>
      </w:r>
      <w:proofErr w:type="spellStart"/>
      <w:r>
        <w:rPr>
          <w:rStyle w:val="NormalTok"/>
        </w:rPr>
        <w:t>data_detailed.location</w:t>
      </w:r>
      <w:proofErr w:type="spellEnd"/>
      <w:r>
        <w:rPr>
          <w:rStyle w:val="NormalTok"/>
        </w:rPr>
        <w:t xml:space="preserve"> </w:t>
      </w:r>
      <w:r>
        <w:rPr>
          <w:rStyle w:val="OperatorTok"/>
        </w:rPr>
        <w:t>==</w:t>
      </w:r>
      <w:r>
        <w:rPr>
          <w:rStyle w:val="NormalTok"/>
        </w:rPr>
        <w:t xml:space="preserve"> </w:t>
      </w:r>
      <w:r>
        <w:rPr>
          <w:rStyle w:val="StringTok"/>
        </w:rPr>
        <w:t>'Germany'</w:t>
      </w:r>
      <w:r>
        <w:rPr>
          <w:rStyle w:val="NormalTok"/>
        </w:rPr>
        <w:t>)]</w:t>
      </w:r>
    </w:p>
    <w:p w14:paraId="1994BE53" w14:textId="77777777" w:rsidR="00000000" w:rsidRDefault="00000000">
      <w:pPr>
        <w:pStyle w:val="SourceCode"/>
      </w:pPr>
      <w:proofErr w:type="spellStart"/>
      <w:r>
        <w:rPr>
          <w:rStyle w:val="NormalTok"/>
        </w:rPr>
        <w:t>euro_vaccines</w:t>
      </w:r>
      <w:proofErr w:type="spellEnd"/>
      <w:r>
        <w:rPr>
          <w:rStyle w:val="NormalTok"/>
        </w:rPr>
        <w:t xml:space="preserve"> </w:t>
      </w:r>
      <w:r>
        <w:rPr>
          <w:rStyle w:val="OperatorTok"/>
        </w:rPr>
        <w:t>=</w:t>
      </w:r>
      <w:r>
        <w:rPr>
          <w:rStyle w:val="NormalTok"/>
        </w:rPr>
        <w:t xml:space="preserve"> </w:t>
      </w:r>
      <w:proofErr w:type="spellStart"/>
      <w:r>
        <w:rPr>
          <w:rStyle w:val="NormalTok"/>
        </w:rPr>
        <w:t>data_</w:t>
      </w:r>
      <w:proofErr w:type="gramStart"/>
      <w:r>
        <w:rPr>
          <w:rStyle w:val="NormalTok"/>
        </w:rPr>
        <w:t>total</w:t>
      </w:r>
      <w:proofErr w:type="spellEnd"/>
      <w:r>
        <w:rPr>
          <w:rStyle w:val="NormalTok"/>
        </w:rPr>
        <w:t>[</w:t>
      </w:r>
      <w:proofErr w:type="gramEnd"/>
      <w:r>
        <w:rPr>
          <w:rStyle w:val="NormalTok"/>
        </w:rPr>
        <w:t>(</w:t>
      </w:r>
      <w:proofErr w:type="spellStart"/>
      <w:r>
        <w:rPr>
          <w:rStyle w:val="NormalTok"/>
        </w:rPr>
        <w:t>data_total.location</w:t>
      </w:r>
      <w:proofErr w:type="spellEnd"/>
      <w:r>
        <w:rPr>
          <w:rStyle w:val="NormalTok"/>
        </w:rPr>
        <w:t xml:space="preserve"> </w:t>
      </w:r>
      <w:r>
        <w:rPr>
          <w:rStyle w:val="OperatorTok"/>
        </w:rPr>
        <w:t>==</w:t>
      </w:r>
      <w:r>
        <w:rPr>
          <w:rStyle w:val="NormalTok"/>
        </w:rPr>
        <w:t xml:space="preserve"> </w:t>
      </w:r>
      <w:r>
        <w:rPr>
          <w:rStyle w:val="StringTok"/>
        </w:rPr>
        <w:t>'European Union'</w:t>
      </w:r>
      <w:r>
        <w:rPr>
          <w:rStyle w:val="NormalTok"/>
        </w:rPr>
        <w:t xml:space="preserve">) </w:t>
      </w:r>
      <w:r>
        <w:rPr>
          <w:rStyle w:val="OperatorTok"/>
        </w:rPr>
        <w:t>&amp;</w:t>
      </w:r>
      <w:r>
        <w:br/>
      </w:r>
      <w:r>
        <w:rPr>
          <w:rStyle w:val="NormalTok"/>
        </w:rPr>
        <w:t xml:space="preserve">                         (</w:t>
      </w:r>
      <w:proofErr w:type="spellStart"/>
      <w:r>
        <w:rPr>
          <w:rStyle w:val="NormalTok"/>
        </w:rPr>
        <w:t>data_total.date</w:t>
      </w:r>
      <w:proofErr w:type="spellEnd"/>
      <w:r>
        <w:rPr>
          <w:rStyle w:val="NormalTok"/>
        </w:rPr>
        <w:t xml:space="preserve"> </w:t>
      </w:r>
      <w:r>
        <w:rPr>
          <w:rStyle w:val="OperatorTok"/>
        </w:rPr>
        <w:t>==</w:t>
      </w:r>
      <w:r>
        <w:rPr>
          <w:rStyle w:val="NormalTok"/>
        </w:rPr>
        <w:t xml:space="preserve"> </w:t>
      </w:r>
      <w:proofErr w:type="spellStart"/>
      <w:r>
        <w:rPr>
          <w:rStyle w:val="NormalTok"/>
        </w:rPr>
        <w:t>last_date</w:t>
      </w:r>
      <w:proofErr w:type="spellEnd"/>
      <w:r>
        <w:rPr>
          <w:rStyle w:val="NormalTok"/>
        </w:rPr>
        <w:t>)][[</w:t>
      </w:r>
      <w:r>
        <w:rPr>
          <w:rStyle w:val="StringTok"/>
        </w:rPr>
        <w:t>'vaccine'</w:t>
      </w:r>
      <w:r>
        <w:rPr>
          <w:rStyle w:val="NormalTok"/>
        </w:rPr>
        <w:t>,</w:t>
      </w:r>
      <w:r>
        <w:rPr>
          <w:rStyle w:val="StringTok"/>
        </w:rPr>
        <w:t>'</w:t>
      </w:r>
      <w:proofErr w:type="spellStart"/>
      <w:r>
        <w:rPr>
          <w:rStyle w:val="StringTok"/>
        </w:rPr>
        <w:t>total_vaccinations</w:t>
      </w:r>
      <w:proofErr w:type="spellEnd"/>
      <w:r>
        <w:rPr>
          <w:rStyle w:val="StringTok"/>
        </w:rPr>
        <w:t>'</w:t>
      </w:r>
      <w:r>
        <w:rPr>
          <w:rStyle w:val="NormalTok"/>
        </w:rPr>
        <w:t>]]</w:t>
      </w:r>
      <w:r>
        <w:br/>
      </w:r>
      <w:proofErr w:type="spellStart"/>
      <w:r>
        <w:rPr>
          <w:rStyle w:val="NormalTok"/>
        </w:rPr>
        <w:t>euro_vaccines.sort_values</w:t>
      </w:r>
      <w:proofErr w:type="spellEnd"/>
      <w:r>
        <w:rPr>
          <w:rStyle w:val="NormalTok"/>
        </w:rPr>
        <w:t xml:space="preserve">(by </w:t>
      </w:r>
      <w:r>
        <w:rPr>
          <w:rStyle w:val="OperatorTok"/>
        </w:rPr>
        <w:t>=</w:t>
      </w:r>
      <w:r>
        <w:rPr>
          <w:rStyle w:val="NormalTok"/>
        </w:rPr>
        <w:t xml:space="preserve"> </w:t>
      </w:r>
      <w:r>
        <w:rPr>
          <w:rStyle w:val="StringTok"/>
        </w:rPr>
        <w:t>'</w:t>
      </w:r>
      <w:proofErr w:type="spellStart"/>
      <w:r>
        <w:rPr>
          <w:rStyle w:val="StringTok"/>
        </w:rPr>
        <w:t>total_vaccinations</w:t>
      </w:r>
      <w:proofErr w:type="spellEnd"/>
      <w:r>
        <w:rPr>
          <w:rStyle w:val="StringTok"/>
        </w:rPr>
        <w:t>'</w:t>
      </w:r>
      <w:r>
        <w:rPr>
          <w:rStyle w:val="NormalTok"/>
        </w:rPr>
        <w:t xml:space="preserve"> , ascending </w:t>
      </w:r>
      <w:r>
        <w:rPr>
          <w:rStyle w:val="OperatorTok"/>
        </w:rPr>
        <w:t>=</w:t>
      </w:r>
      <w:r>
        <w:rPr>
          <w:rStyle w:val="NormalTok"/>
        </w:rPr>
        <w:t xml:space="preserve"> </w:t>
      </w:r>
      <w:r>
        <w:rPr>
          <w:rStyle w:val="VariableTok"/>
        </w:rPr>
        <w:t>False</w:t>
      </w:r>
      <w:r>
        <w:rPr>
          <w:rStyle w:val="NormalTok"/>
        </w:rPr>
        <w:t xml:space="preserve"> ,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14:paraId="7A563B15" w14:textId="77777777" w:rsidR="00000000" w:rsidRDefault="00000000">
      <w:pPr>
        <w:pStyle w:val="SourceCode"/>
      </w:pPr>
      <w:proofErr w:type="spellStart"/>
      <w:r>
        <w:rPr>
          <w:rStyle w:val="NormalTok"/>
        </w:rPr>
        <w:t>euro_vaccines</w:t>
      </w:r>
      <w:proofErr w:type="spellEnd"/>
    </w:p>
    <w:p w14:paraId="59259907" w14:textId="77777777" w:rsidR="00000000" w:rsidRDefault="00000000">
      <w:pPr>
        <w:pStyle w:val="SourceCode"/>
      </w:pPr>
      <w:proofErr w:type="spellStart"/>
      <w:r>
        <w:rPr>
          <w:rStyle w:val="NormalTok"/>
        </w:rPr>
        <w:t>pie_euro_vac</w:t>
      </w:r>
      <w:proofErr w:type="spellEnd"/>
      <w:r>
        <w:rPr>
          <w:rStyle w:val="NormalTok"/>
        </w:rPr>
        <w:t xml:space="preserve"> </w:t>
      </w:r>
      <w:r>
        <w:rPr>
          <w:rStyle w:val="OperatorTok"/>
        </w:rPr>
        <w:t>=</w:t>
      </w:r>
      <w:r>
        <w:rPr>
          <w:rStyle w:val="NormalTok"/>
        </w:rPr>
        <w:t xml:space="preserve"> </w:t>
      </w:r>
      <w:proofErr w:type="spellStart"/>
      <w:r>
        <w:rPr>
          <w:rStyle w:val="NormalTok"/>
        </w:rPr>
        <w:t>go.Figure</w:t>
      </w:r>
      <w:proofErr w:type="spellEnd"/>
      <w:r>
        <w:rPr>
          <w:rStyle w:val="NormalTok"/>
        </w:rPr>
        <w:t xml:space="preserve">(data </w:t>
      </w:r>
      <w:r>
        <w:rPr>
          <w:rStyle w:val="OperatorTok"/>
        </w:rPr>
        <w:t>=</w:t>
      </w:r>
      <w:r>
        <w:rPr>
          <w:rStyle w:val="NormalTok"/>
        </w:rPr>
        <w:t xml:space="preserve"> </w:t>
      </w:r>
      <w:proofErr w:type="spellStart"/>
      <w:r>
        <w:rPr>
          <w:rStyle w:val="NormalTok"/>
        </w:rPr>
        <w:t>go.Pie</w:t>
      </w:r>
      <w:proofErr w:type="spellEnd"/>
      <w:r>
        <w:rPr>
          <w:rStyle w:val="NormalTok"/>
        </w:rPr>
        <w:t xml:space="preserve">(values </w:t>
      </w:r>
      <w:r>
        <w:rPr>
          <w:rStyle w:val="OperatorTok"/>
        </w:rPr>
        <w:t>=</w:t>
      </w:r>
      <w:r>
        <w:rPr>
          <w:rStyle w:val="NormalTok"/>
        </w:rPr>
        <w:t xml:space="preserve"> </w:t>
      </w:r>
      <w:proofErr w:type="spellStart"/>
      <w:r>
        <w:rPr>
          <w:rStyle w:val="NormalTok"/>
        </w:rPr>
        <w:t>euro_vaccines.total_vaccinations</w:t>
      </w:r>
      <w:proofErr w:type="spellEnd"/>
      <w:r>
        <w:rPr>
          <w:rStyle w:val="NormalTok"/>
        </w:rPr>
        <w:t xml:space="preserve">, </w:t>
      </w:r>
      <w:r>
        <w:br/>
      </w:r>
      <w:r>
        <w:rPr>
          <w:rStyle w:val="NormalTok"/>
        </w:rPr>
        <w:t xml:space="preserve">                          labels </w:t>
      </w:r>
      <w:r>
        <w:rPr>
          <w:rStyle w:val="OperatorTok"/>
        </w:rPr>
        <w:t>=</w:t>
      </w:r>
      <w:r>
        <w:rPr>
          <w:rStyle w:val="NormalTok"/>
        </w:rPr>
        <w:t xml:space="preserve"> </w:t>
      </w:r>
      <w:proofErr w:type="spellStart"/>
      <w:r>
        <w:rPr>
          <w:rStyle w:val="NormalTok"/>
        </w:rPr>
        <w:t>euro_vaccines.vaccine</w:t>
      </w:r>
      <w:proofErr w:type="spellEnd"/>
      <w:r>
        <w:rPr>
          <w:rStyle w:val="NormalTok"/>
        </w:rPr>
        <w:t xml:space="preserve">, hole </w:t>
      </w:r>
      <w:r>
        <w:rPr>
          <w:rStyle w:val="OperatorTok"/>
        </w:rPr>
        <w:t>=</w:t>
      </w:r>
      <w:r>
        <w:rPr>
          <w:rStyle w:val="NormalTok"/>
        </w:rPr>
        <w:t xml:space="preserve"> </w:t>
      </w:r>
      <w:r>
        <w:rPr>
          <w:rStyle w:val="FloatTok"/>
        </w:rPr>
        <w:t>0.55</w:t>
      </w:r>
      <w:r>
        <w:rPr>
          <w:rStyle w:val="NormalTok"/>
        </w:rPr>
        <w:t>))</w:t>
      </w:r>
      <w:r>
        <w:br/>
      </w:r>
      <w:proofErr w:type="spellStart"/>
      <w:r>
        <w:rPr>
          <w:rStyle w:val="NormalTok"/>
        </w:rPr>
        <w:t>pie_euro_vac.update_traces</w:t>
      </w:r>
      <w:proofErr w:type="spellEnd"/>
      <w:r>
        <w:rPr>
          <w:rStyle w:val="NormalTok"/>
        </w:rPr>
        <w:t>(</w:t>
      </w:r>
      <w:proofErr w:type="spellStart"/>
      <w:r>
        <w:rPr>
          <w:rStyle w:val="NormalTok"/>
        </w:rPr>
        <w:t>textposition</w:t>
      </w:r>
      <w:proofErr w:type="spellEnd"/>
      <w:r>
        <w:rPr>
          <w:rStyle w:val="OperatorTok"/>
        </w:rPr>
        <w:t>=</w:t>
      </w:r>
      <w:r>
        <w:rPr>
          <w:rStyle w:val="StringTok"/>
        </w:rPr>
        <w:t>'outside'</w:t>
      </w:r>
      <w:r>
        <w:rPr>
          <w:rStyle w:val="NormalTok"/>
        </w:rPr>
        <w:t xml:space="preserve">, </w:t>
      </w:r>
      <w:proofErr w:type="spellStart"/>
      <w:r>
        <w:rPr>
          <w:rStyle w:val="NormalTok"/>
        </w:rPr>
        <w:t>textinfo</w:t>
      </w:r>
      <w:proofErr w:type="spellEnd"/>
      <w:r>
        <w:rPr>
          <w:rStyle w:val="OperatorTok"/>
        </w:rPr>
        <w:t>=</w:t>
      </w:r>
      <w:r>
        <w:rPr>
          <w:rStyle w:val="StringTok"/>
        </w:rPr>
        <w:t>'</w:t>
      </w:r>
      <w:proofErr w:type="spellStart"/>
      <w:r>
        <w:rPr>
          <w:rStyle w:val="StringTok"/>
        </w:rPr>
        <w:t>percent+label</w:t>
      </w:r>
      <w:proofErr w:type="spellEnd"/>
      <w:r>
        <w:rPr>
          <w:rStyle w:val="StringTok"/>
        </w:rPr>
        <w:t>'</w:t>
      </w:r>
      <w:r>
        <w:rPr>
          <w:rStyle w:val="NormalTok"/>
        </w:rPr>
        <w:t>)</w:t>
      </w:r>
      <w:r>
        <w:br/>
      </w:r>
      <w:proofErr w:type="spellStart"/>
      <w:r>
        <w:rPr>
          <w:rStyle w:val="NormalTok"/>
        </w:rPr>
        <w:t>pie_euro_vac.update_layout</w:t>
      </w:r>
      <w:proofErr w:type="spellEnd"/>
      <w:r>
        <w:rPr>
          <w:rStyle w:val="NormalTok"/>
        </w:rPr>
        <w:t>(annotations</w:t>
      </w:r>
      <w:r>
        <w:rPr>
          <w:rStyle w:val="OperatorTok"/>
        </w:rPr>
        <w:t>=</w:t>
      </w:r>
      <w:r>
        <w:rPr>
          <w:rStyle w:val="NormalTok"/>
        </w:rPr>
        <w:t>[</w:t>
      </w:r>
      <w:proofErr w:type="spellStart"/>
      <w:r>
        <w:rPr>
          <w:rStyle w:val="BuiltInTok"/>
        </w:rPr>
        <w:t>dict</w:t>
      </w:r>
      <w:proofErr w:type="spellEnd"/>
      <w:r>
        <w:rPr>
          <w:rStyle w:val="NormalTok"/>
        </w:rPr>
        <w:t>(text</w:t>
      </w:r>
      <w:r>
        <w:rPr>
          <w:rStyle w:val="OperatorTok"/>
        </w:rPr>
        <w:t>=</w:t>
      </w:r>
      <w:r>
        <w:rPr>
          <w:rStyle w:val="StringTok"/>
        </w:rPr>
        <w:t>'Vaccines used by'</w:t>
      </w:r>
      <w:r>
        <w:rPr>
          <w:rStyle w:val="NormalTok"/>
        </w:rPr>
        <w:t>, x</w:t>
      </w:r>
      <w:r>
        <w:rPr>
          <w:rStyle w:val="OperatorTok"/>
        </w:rPr>
        <w:t>=</w:t>
      </w:r>
      <w:r>
        <w:rPr>
          <w:rStyle w:val="FloatTok"/>
        </w:rPr>
        <w:t>0.5</w:t>
      </w:r>
      <w:r>
        <w:rPr>
          <w:rStyle w:val="NormalTok"/>
        </w:rPr>
        <w:t>, y</w:t>
      </w:r>
      <w:r>
        <w:rPr>
          <w:rStyle w:val="OperatorTok"/>
        </w:rPr>
        <w:t>=</w:t>
      </w:r>
      <w:r>
        <w:rPr>
          <w:rStyle w:val="FloatTok"/>
        </w:rPr>
        <w:t>0.55</w:t>
      </w:r>
      <w:r>
        <w:rPr>
          <w:rStyle w:val="NormalTok"/>
        </w:rPr>
        <w:t xml:space="preserve">, </w:t>
      </w:r>
      <w:proofErr w:type="spellStart"/>
      <w:r>
        <w:rPr>
          <w:rStyle w:val="NormalTok"/>
        </w:rPr>
        <w:t>font_size</w:t>
      </w:r>
      <w:proofErr w:type="spellEnd"/>
      <w:r>
        <w:rPr>
          <w:rStyle w:val="OperatorTok"/>
        </w:rPr>
        <w:t>=</w:t>
      </w:r>
      <w:r>
        <w:rPr>
          <w:rStyle w:val="DecValTok"/>
        </w:rPr>
        <w:t>16</w:t>
      </w:r>
      <w:r>
        <w:rPr>
          <w:rStyle w:val="NormalTok"/>
        </w:rPr>
        <w:t xml:space="preserve">, </w:t>
      </w:r>
      <w:proofErr w:type="spellStart"/>
      <w:r>
        <w:rPr>
          <w:rStyle w:val="NormalTok"/>
        </w:rPr>
        <w:t>showarrow</w:t>
      </w:r>
      <w:proofErr w:type="spellEnd"/>
      <w:r>
        <w:rPr>
          <w:rStyle w:val="OperatorTok"/>
        </w:rPr>
        <w:t>=</w:t>
      </w:r>
      <w:r>
        <w:rPr>
          <w:rStyle w:val="VariableTok"/>
        </w:rPr>
        <w:t>False</w:t>
      </w:r>
      <w:r>
        <w:rPr>
          <w:rStyle w:val="NormalTok"/>
        </w:rPr>
        <w:t>),</w:t>
      </w:r>
      <w:r>
        <w:br/>
      </w:r>
      <w:r>
        <w:rPr>
          <w:rStyle w:val="NormalTok"/>
        </w:rPr>
        <w:t xml:space="preserve">                                       </w:t>
      </w:r>
      <w:proofErr w:type="spellStart"/>
      <w:r>
        <w:rPr>
          <w:rStyle w:val="BuiltInTok"/>
        </w:rPr>
        <w:t>dict</w:t>
      </w:r>
      <w:proofErr w:type="spellEnd"/>
      <w:r>
        <w:rPr>
          <w:rStyle w:val="NormalTok"/>
        </w:rPr>
        <w:t>(text</w:t>
      </w:r>
      <w:r>
        <w:rPr>
          <w:rStyle w:val="OperatorTok"/>
        </w:rPr>
        <w:t>=</w:t>
      </w:r>
      <w:r>
        <w:rPr>
          <w:rStyle w:val="StringTok"/>
        </w:rPr>
        <w:t>'European Union'</w:t>
      </w:r>
      <w:r>
        <w:rPr>
          <w:rStyle w:val="NormalTok"/>
        </w:rPr>
        <w:t>, x</w:t>
      </w:r>
      <w:r>
        <w:rPr>
          <w:rStyle w:val="OperatorTok"/>
        </w:rPr>
        <w:t>=</w:t>
      </w:r>
      <w:r>
        <w:rPr>
          <w:rStyle w:val="FloatTok"/>
        </w:rPr>
        <w:t>0.5</w:t>
      </w:r>
      <w:r>
        <w:rPr>
          <w:rStyle w:val="NormalTok"/>
        </w:rPr>
        <w:t>, y</w:t>
      </w:r>
      <w:r>
        <w:rPr>
          <w:rStyle w:val="OperatorTok"/>
        </w:rPr>
        <w:t>=</w:t>
      </w:r>
      <w:r>
        <w:rPr>
          <w:rStyle w:val="FloatTok"/>
        </w:rPr>
        <w:t>0.45</w:t>
      </w:r>
      <w:r>
        <w:rPr>
          <w:rStyle w:val="NormalTok"/>
        </w:rPr>
        <w:t xml:space="preserve">, </w:t>
      </w:r>
      <w:proofErr w:type="spellStart"/>
      <w:r>
        <w:rPr>
          <w:rStyle w:val="NormalTok"/>
        </w:rPr>
        <w:t>font_size</w:t>
      </w:r>
      <w:proofErr w:type="spellEnd"/>
      <w:r>
        <w:rPr>
          <w:rStyle w:val="OperatorTok"/>
        </w:rPr>
        <w:t>=</w:t>
      </w:r>
      <w:r>
        <w:rPr>
          <w:rStyle w:val="DecValTok"/>
        </w:rPr>
        <w:t>16</w:t>
      </w:r>
      <w:r>
        <w:rPr>
          <w:rStyle w:val="NormalTok"/>
        </w:rPr>
        <w:t xml:space="preserve">, </w:t>
      </w:r>
      <w:proofErr w:type="spellStart"/>
      <w:r>
        <w:rPr>
          <w:rStyle w:val="NormalTok"/>
        </w:rPr>
        <w:t>showarrow</w:t>
      </w:r>
      <w:proofErr w:type="spellEnd"/>
      <w:r>
        <w:rPr>
          <w:rStyle w:val="OperatorTok"/>
        </w:rPr>
        <w:t>=</w:t>
      </w:r>
      <w:r>
        <w:rPr>
          <w:rStyle w:val="VariableTok"/>
        </w:rPr>
        <w:t>False</w:t>
      </w:r>
      <w:r>
        <w:rPr>
          <w:rStyle w:val="NormalTok"/>
        </w:rPr>
        <w:t>)])</w:t>
      </w:r>
      <w:r>
        <w:br/>
      </w:r>
      <w:proofErr w:type="spellStart"/>
      <w:r>
        <w:rPr>
          <w:rStyle w:val="NormalTok"/>
        </w:rPr>
        <w:t>pie_euro_vac.show</w:t>
      </w:r>
      <w:proofErr w:type="spellEnd"/>
      <w:r>
        <w:rPr>
          <w:rStyle w:val="NormalTok"/>
        </w:rPr>
        <w:t>()</w:t>
      </w:r>
    </w:p>
    <w:p w14:paraId="126C79E3" w14:textId="77777777" w:rsidR="00000000" w:rsidRDefault="00000000">
      <w:pPr>
        <w:pStyle w:val="SourceCode"/>
      </w:pPr>
      <w:proofErr w:type="spellStart"/>
      <w:r>
        <w:rPr>
          <w:rStyle w:val="NormalTok"/>
        </w:rPr>
        <w:t>data_</w:t>
      </w:r>
      <w:proofErr w:type="gramStart"/>
      <w:r>
        <w:rPr>
          <w:rStyle w:val="NormalTok"/>
        </w:rPr>
        <w:t>detailed</w:t>
      </w:r>
      <w:proofErr w:type="spellEnd"/>
      <w:r>
        <w:rPr>
          <w:rStyle w:val="NormalTok"/>
        </w:rPr>
        <w:t>[</w:t>
      </w:r>
      <w:proofErr w:type="spellStart"/>
      <w:proofErr w:type="gramEnd"/>
      <w:r>
        <w:rPr>
          <w:rStyle w:val="NormalTok"/>
        </w:rPr>
        <w:t>data_detailed.location</w:t>
      </w:r>
      <w:proofErr w:type="spellEnd"/>
      <w:r>
        <w:rPr>
          <w:rStyle w:val="NormalTok"/>
        </w:rPr>
        <w:t xml:space="preserve"> </w:t>
      </w:r>
      <w:r>
        <w:rPr>
          <w:rStyle w:val="OperatorTok"/>
        </w:rPr>
        <w:t>==</w:t>
      </w:r>
      <w:r>
        <w:rPr>
          <w:rStyle w:val="NormalTok"/>
        </w:rPr>
        <w:t xml:space="preserve"> </w:t>
      </w:r>
      <w:r>
        <w:rPr>
          <w:rStyle w:val="StringTok"/>
        </w:rPr>
        <w:t>'Germany'</w:t>
      </w:r>
      <w:r>
        <w:rPr>
          <w:rStyle w:val="NormalTok"/>
        </w:rPr>
        <w:t>][</w:t>
      </w:r>
      <w:r>
        <w:rPr>
          <w:rStyle w:val="StringTok"/>
        </w:rPr>
        <w:t>'date'</w:t>
      </w:r>
      <w:r>
        <w:rPr>
          <w:rStyle w:val="NormalTok"/>
        </w:rPr>
        <w:t>].</w:t>
      </w:r>
      <w:r>
        <w:rPr>
          <w:rStyle w:val="BuiltInTok"/>
        </w:rPr>
        <w:t>max</w:t>
      </w:r>
      <w:r>
        <w:rPr>
          <w:rStyle w:val="NormalTok"/>
        </w:rPr>
        <w:t xml:space="preserve">() , </w:t>
      </w:r>
      <w:proofErr w:type="spellStart"/>
      <w:r>
        <w:rPr>
          <w:rStyle w:val="NormalTok"/>
        </w:rPr>
        <w:t>data_total</w:t>
      </w:r>
      <w:proofErr w:type="spellEnd"/>
      <w:r>
        <w:rPr>
          <w:rStyle w:val="NormalTok"/>
        </w:rPr>
        <w:t>[</w:t>
      </w:r>
      <w:proofErr w:type="spellStart"/>
      <w:r>
        <w:rPr>
          <w:rStyle w:val="NormalTok"/>
        </w:rPr>
        <w:t>data_total.location</w:t>
      </w:r>
      <w:proofErr w:type="spellEnd"/>
      <w:r>
        <w:rPr>
          <w:rStyle w:val="NormalTok"/>
        </w:rPr>
        <w:t xml:space="preserve"> </w:t>
      </w:r>
      <w:r>
        <w:rPr>
          <w:rStyle w:val="OperatorTok"/>
        </w:rPr>
        <w:t>==</w:t>
      </w:r>
      <w:r>
        <w:rPr>
          <w:rStyle w:val="NormalTok"/>
        </w:rPr>
        <w:t xml:space="preserve"> </w:t>
      </w:r>
      <w:r>
        <w:rPr>
          <w:rStyle w:val="StringTok"/>
        </w:rPr>
        <w:t>'Germany'</w:t>
      </w:r>
      <w:r>
        <w:rPr>
          <w:rStyle w:val="NormalTok"/>
        </w:rPr>
        <w:t>][</w:t>
      </w:r>
      <w:r>
        <w:rPr>
          <w:rStyle w:val="StringTok"/>
        </w:rPr>
        <w:t>'date'</w:t>
      </w:r>
      <w:r>
        <w:rPr>
          <w:rStyle w:val="NormalTok"/>
        </w:rPr>
        <w:t>].</w:t>
      </w:r>
      <w:r>
        <w:rPr>
          <w:rStyle w:val="BuiltInTok"/>
        </w:rPr>
        <w:t>max</w:t>
      </w:r>
      <w:r>
        <w:rPr>
          <w:rStyle w:val="NormalTok"/>
        </w:rPr>
        <w:t>()</w:t>
      </w:r>
    </w:p>
    <w:p w14:paraId="668CB2DC" w14:textId="77777777" w:rsidR="00000000" w:rsidRDefault="00000000">
      <w:pPr>
        <w:pStyle w:val="SourceCode"/>
      </w:pPr>
      <w:r>
        <w:rPr>
          <w:rStyle w:val="NormalTok"/>
        </w:rPr>
        <w:t>germany_vaccines</w:t>
      </w:r>
      <w:r>
        <w:rPr>
          <w:rStyle w:val="OperatorTok"/>
        </w:rPr>
        <w:t>=</w:t>
      </w:r>
      <w:r>
        <w:rPr>
          <w:rStyle w:val="NormalTok"/>
        </w:rPr>
        <w:t>data_total[(data_</w:t>
      </w:r>
      <w:proofErr w:type="gramStart"/>
      <w:r>
        <w:rPr>
          <w:rStyle w:val="NormalTok"/>
        </w:rPr>
        <w:t>total.location</w:t>
      </w:r>
      <w:proofErr w:type="gramEnd"/>
      <w:r>
        <w:rPr>
          <w:rStyle w:val="OperatorTok"/>
        </w:rPr>
        <w:t>==</w:t>
      </w:r>
      <w:r>
        <w:rPr>
          <w:rStyle w:val="StringTok"/>
        </w:rPr>
        <w:t>'Germany'</w:t>
      </w:r>
      <w:r>
        <w:rPr>
          <w:rStyle w:val="NormalTok"/>
        </w:rPr>
        <w:t>)</w:t>
      </w:r>
      <w:r>
        <w:rPr>
          <w:rStyle w:val="OperatorTok"/>
        </w:rPr>
        <w:t>&amp;</w:t>
      </w:r>
      <w:r>
        <w:rPr>
          <w:rStyle w:val="NormalTok"/>
        </w:rPr>
        <w:t>(data_total.date</w:t>
      </w:r>
      <w:r>
        <w:rPr>
          <w:rStyle w:val="OperatorTok"/>
        </w:rPr>
        <w:t>==</w:t>
      </w:r>
      <w:r>
        <w:rPr>
          <w:rStyle w:val="StringTok"/>
        </w:rPr>
        <w:t>'2022-05-18'</w:t>
      </w:r>
      <w:r>
        <w:rPr>
          <w:rStyle w:val="NormalTok"/>
        </w:rPr>
        <w:t>)][[</w:t>
      </w:r>
      <w:r>
        <w:rPr>
          <w:rStyle w:val="StringTok"/>
        </w:rPr>
        <w:t>'vaccine'</w:t>
      </w:r>
      <w:r>
        <w:rPr>
          <w:rStyle w:val="NormalTok"/>
        </w:rPr>
        <w:t>,</w:t>
      </w:r>
      <w:r>
        <w:rPr>
          <w:rStyle w:val="StringTok"/>
        </w:rPr>
        <w:t>'total_vaccinations'</w:t>
      </w:r>
      <w:r>
        <w:rPr>
          <w:rStyle w:val="NormalTok"/>
        </w:rPr>
        <w:t>]]</w:t>
      </w:r>
      <w:r>
        <w:br/>
      </w:r>
      <w:proofErr w:type="spellStart"/>
      <w:r>
        <w:rPr>
          <w:rStyle w:val="NormalTok"/>
        </w:rPr>
        <w:t>germany_vaccines.sort_values</w:t>
      </w:r>
      <w:proofErr w:type="spellEnd"/>
      <w:r>
        <w:rPr>
          <w:rStyle w:val="NormalTok"/>
        </w:rPr>
        <w:t xml:space="preserve">(by </w:t>
      </w:r>
      <w:r>
        <w:rPr>
          <w:rStyle w:val="OperatorTok"/>
        </w:rPr>
        <w:t>=</w:t>
      </w:r>
      <w:r>
        <w:rPr>
          <w:rStyle w:val="NormalTok"/>
        </w:rPr>
        <w:t xml:space="preserve"> </w:t>
      </w:r>
      <w:r>
        <w:rPr>
          <w:rStyle w:val="StringTok"/>
        </w:rPr>
        <w:t>'</w:t>
      </w:r>
      <w:proofErr w:type="spellStart"/>
      <w:r>
        <w:rPr>
          <w:rStyle w:val="StringTok"/>
        </w:rPr>
        <w:t>total_vaccinations</w:t>
      </w:r>
      <w:proofErr w:type="spellEnd"/>
      <w:r>
        <w:rPr>
          <w:rStyle w:val="StringTok"/>
        </w:rPr>
        <w:t>'</w:t>
      </w:r>
      <w:r>
        <w:rPr>
          <w:rStyle w:val="NormalTok"/>
        </w:rPr>
        <w:t xml:space="preserve"> , ascending </w:t>
      </w:r>
      <w:r>
        <w:rPr>
          <w:rStyle w:val="OperatorTok"/>
        </w:rPr>
        <w:t>=</w:t>
      </w:r>
      <w:r>
        <w:rPr>
          <w:rStyle w:val="NormalTok"/>
        </w:rPr>
        <w:t xml:space="preserve"> </w:t>
      </w:r>
      <w:r>
        <w:rPr>
          <w:rStyle w:val="VariableTok"/>
        </w:rPr>
        <w:t>False</w:t>
      </w:r>
      <w:r>
        <w:rPr>
          <w:rStyle w:val="NormalTok"/>
        </w:rPr>
        <w:t xml:space="preserve"> ,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proofErr w:type="spellStart"/>
      <w:r>
        <w:rPr>
          <w:rStyle w:val="NormalTok"/>
        </w:rPr>
        <w:t>df_germany_info</w:t>
      </w:r>
      <w:proofErr w:type="spellEnd"/>
      <w:r>
        <w:rPr>
          <w:rStyle w:val="NormalTok"/>
        </w:rPr>
        <w:t xml:space="preserve"> </w:t>
      </w:r>
      <w:r>
        <w:rPr>
          <w:rStyle w:val="OperatorTok"/>
        </w:rPr>
        <w:t>=</w:t>
      </w:r>
      <w:r>
        <w:rPr>
          <w:rStyle w:val="NormalTok"/>
        </w:rPr>
        <w:t xml:space="preserve"> </w:t>
      </w:r>
      <w:proofErr w:type="spellStart"/>
      <w:r>
        <w:rPr>
          <w:rStyle w:val="NormalTok"/>
        </w:rPr>
        <w:t>data_detailed</w:t>
      </w:r>
      <w:proofErr w:type="spellEnd"/>
      <w:r>
        <w:rPr>
          <w:rStyle w:val="NormalTok"/>
        </w:rPr>
        <w:t>[</w:t>
      </w:r>
      <w:proofErr w:type="spellStart"/>
      <w:r>
        <w:rPr>
          <w:rStyle w:val="NormalTok"/>
        </w:rPr>
        <w:t>data_detailed.location</w:t>
      </w:r>
      <w:proofErr w:type="spellEnd"/>
      <w:r>
        <w:rPr>
          <w:rStyle w:val="NormalTok"/>
        </w:rPr>
        <w:t xml:space="preserve"> </w:t>
      </w:r>
      <w:r>
        <w:rPr>
          <w:rStyle w:val="OperatorTok"/>
        </w:rPr>
        <w:t>==</w:t>
      </w:r>
      <w:r>
        <w:rPr>
          <w:rStyle w:val="NormalTok"/>
        </w:rPr>
        <w:t xml:space="preserve"> </w:t>
      </w:r>
      <w:r>
        <w:rPr>
          <w:rStyle w:val="StringTok"/>
        </w:rPr>
        <w:t>'Germany'</w:t>
      </w:r>
      <w:r>
        <w:rPr>
          <w:rStyle w:val="NormalTok"/>
        </w:rPr>
        <w:t>]</w:t>
      </w:r>
    </w:p>
    <w:p w14:paraId="3EB68102" w14:textId="77777777" w:rsidR="00000000" w:rsidRDefault="00000000">
      <w:pPr>
        <w:pStyle w:val="SourceCode"/>
      </w:pPr>
      <w:proofErr w:type="spellStart"/>
      <w:r>
        <w:rPr>
          <w:rStyle w:val="NormalTok"/>
        </w:rPr>
        <w:lastRenderedPageBreak/>
        <w:t>fig_germany</w:t>
      </w:r>
      <w:proofErr w:type="spellEnd"/>
      <w:r>
        <w:rPr>
          <w:rStyle w:val="NormalTok"/>
        </w:rPr>
        <w:t xml:space="preserve"> </w:t>
      </w:r>
      <w:r>
        <w:rPr>
          <w:rStyle w:val="OperatorTok"/>
        </w:rPr>
        <w:t>=</w:t>
      </w:r>
      <w:r>
        <w:rPr>
          <w:rStyle w:val="NormalTok"/>
        </w:rPr>
        <w:t xml:space="preserve"> </w:t>
      </w:r>
      <w:proofErr w:type="spellStart"/>
      <w:r>
        <w:rPr>
          <w:rStyle w:val="NormalTok"/>
        </w:rPr>
        <w:t>make_subplots</w:t>
      </w:r>
      <w:proofErr w:type="spellEnd"/>
      <w:r>
        <w:rPr>
          <w:rStyle w:val="NormalTok"/>
        </w:rPr>
        <w:t xml:space="preserve">(rows </w:t>
      </w:r>
      <w:r>
        <w:rPr>
          <w:rStyle w:val="OperatorTok"/>
        </w:rPr>
        <w:t>=</w:t>
      </w:r>
      <w:r>
        <w:rPr>
          <w:rStyle w:val="NormalTok"/>
        </w:rPr>
        <w:t xml:space="preserve"> </w:t>
      </w:r>
      <w:r>
        <w:rPr>
          <w:rStyle w:val="DecValTok"/>
        </w:rPr>
        <w:t>4</w:t>
      </w:r>
      <w:r>
        <w:rPr>
          <w:rStyle w:val="NormalTok"/>
        </w:rPr>
        <w:t xml:space="preserve"> , cols </w:t>
      </w:r>
      <w:r>
        <w:rPr>
          <w:rStyle w:val="OperatorTok"/>
        </w:rPr>
        <w:t>=</w:t>
      </w:r>
      <w:r>
        <w:rPr>
          <w:rStyle w:val="NormalTok"/>
        </w:rPr>
        <w:t xml:space="preserve"> </w:t>
      </w:r>
      <w:r>
        <w:rPr>
          <w:rStyle w:val="DecValTok"/>
        </w:rPr>
        <w:t>2</w:t>
      </w:r>
      <w:r>
        <w:br/>
      </w:r>
      <w:r>
        <w:rPr>
          <w:rStyle w:val="NormalTok"/>
        </w:rPr>
        <w:t xml:space="preserve">    , specs</w:t>
      </w:r>
      <w:r>
        <w:rPr>
          <w:rStyle w:val="OperatorTok"/>
        </w:rPr>
        <w:t>=</w:t>
      </w:r>
      <w:r>
        <w:rPr>
          <w:rStyle w:val="NormalTok"/>
        </w:rPr>
        <w:t>[[{</w:t>
      </w:r>
      <w:r>
        <w:rPr>
          <w:rStyle w:val="StringTok"/>
        </w:rPr>
        <w:t>"type"</w:t>
      </w:r>
      <w:r>
        <w:rPr>
          <w:rStyle w:val="NormalTok"/>
        </w:rPr>
        <w:t xml:space="preserve">: </w:t>
      </w:r>
      <w:r>
        <w:rPr>
          <w:rStyle w:val="StringTok"/>
        </w:rPr>
        <w:t>"pie"</w:t>
      </w:r>
      <w:r>
        <w:rPr>
          <w:rStyle w:val="NormalTok"/>
        </w:rPr>
        <w:t>,</w:t>
      </w:r>
      <w:r>
        <w:rPr>
          <w:rStyle w:val="StringTok"/>
        </w:rPr>
        <w:t>"</w:t>
      </w:r>
      <w:proofErr w:type="spellStart"/>
      <w:r>
        <w:rPr>
          <w:rStyle w:val="StringTok"/>
        </w:rPr>
        <w:t>rowspan</w:t>
      </w:r>
      <w:proofErr w:type="spellEnd"/>
      <w:r>
        <w:rPr>
          <w:rStyle w:val="StringTok"/>
        </w:rPr>
        <w:t>"</w:t>
      </w:r>
      <w:r>
        <w:rPr>
          <w:rStyle w:val="NormalTok"/>
        </w:rPr>
        <w:t xml:space="preserve">: </w:t>
      </w:r>
      <w:r>
        <w:rPr>
          <w:rStyle w:val="DecValTok"/>
        </w:rPr>
        <w:t>2</w:t>
      </w:r>
      <w:r>
        <w:rPr>
          <w:rStyle w:val="NormalTok"/>
        </w:rPr>
        <w:t>}, {</w:t>
      </w:r>
      <w:r>
        <w:rPr>
          <w:rStyle w:val="StringTok"/>
        </w:rPr>
        <w:t>"type"</w:t>
      </w:r>
      <w:r>
        <w:rPr>
          <w:rStyle w:val="NormalTok"/>
        </w:rPr>
        <w:t xml:space="preserve">: </w:t>
      </w:r>
      <w:r>
        <w:rPr>
          <w:rStyle w:val="StringTok"/>
        </w:rPr>
        <w:t>"scatter"</w:t>
      </w:r>
      <w:r>
        <w:rPr>
          <w:rStyle w:val="NormalTok"/>
        </w:rPr>
        <w:t>,</w:t>
      </w:r>
      <w:r>
        <w:rPr>
          <w:rStyle w:val="StringTok"/>
        </w:rPr>
        <w:t>"</w:t>
      </w:r>
      <w:proofErr w:type="spellStart"/>
      <w:r>
        <w:rPr>
          <w:rStyle w:val="StringTok"/>
        </w:rPr>
        <w:t>rowspan</w:t>
      </w:r>
      <w:proofErr w:type="spellEnd"/>
      <w:r>
        <w:rPr>
          <w:rStyle w:val="StringTok"/>
        </w:rPr>
        <w:t>"</w:t>
      </w:r>
      <w:r>
        <w:rPr>
          <w:rStyle w:val="NormalTok"/>
        </w:rPr>
        <w:t xml:space="preserve">: </w:t>
      </w:r>
      <w:r>
        <w:rPr>
          <w:rStyle w:val="DecValTok"/>
        </w:rPr>
        <w:t>2</w:t>
      </w:r>
      <w:r>
        <w:rPr>
          <w:rStyle w:val="NormalTok"/>
        </w:rPr>
        <w:t>}]</w:t>
      </w:r>
      <w:r>
        <w:br/>
      </w:r>
      <w:r>
        <w:rPr>
          <w:rStyle w:val="NormalTok"/>
        </w:rPr>
        <w:t xml:space="preserve">           ,[</w:t>
      </w:r>
      <w:r>
        <w:rPr>
          <w:rStyle w:val="VariableTok"/>
        </w:rPr>
        <w:t>None</w:t>
      </w:r>
      <w:r>
        <w:rPr>
          <w:rStyle w:val="NormalTok"/>
        </w:rPr>
        <w:t xml:space="preserve"> , </w:t>
      </w:r>
      <w:r>
        <w:rPr>
          <w:rStyle w:val="VariableTok"/>
        </w:rPr>
        <w:t>None</w:t>
      </w:r>
      <w:r>
        <w:rPr>
          <w:rStyle w:val="NormalTok"/>
        </w:rPr>
        <w:t>]</w:t>
      </w:r>
      <w:r>
        <w:br/>
      </w:r>
      <w:r>
        <w:rPr>
          <w:rStyle w:val="NormalTok"/>
        </w:rPr>
        <w:t xml:space="preserve">           ,[{</w:t>
      </w:r>
      <w:r>
        <w:rPr>
          <w:rStyle w:val="StringTok"/>
        </w:rPr>
        <w:t>"type"</w:t>
      </w:r>
      <w:r>
        <w:rPr>
          <w:rStyle w:val="NormalTok"/>
        </w:rPr>
        <w:t xml:space="preserve">: </w:t>
      </w:r>
      <w:r>
        <w:rPr>
          <w:rStyle w:val="StringTok"/>
        </w:rPr>
        <w:t>"scatter"</w:t>
      </w:r>
      <w:r>
        <w:rPr>
          <w:rStyle w:val="NormalTok"/>
        </w:rPr>
        <w:t>,</w:t>
      </w:r>
      <w:r>
        <w:rPr>
          <w:rStyle w:val="StringTok"/>
        </w:rPr>
        <w:t>"</w:t>
      </w:r>
      <w:proofErr w:type="spellStart"/>
      <w:r>
        <w:rPr>
          <w:rStyle w:val="StringTok"/>
        </w:rPr>
        <w:t>colspan</w:t>
      </w:r>
      <w:proofErr w:type="spellEnd"/>
      <w:r>
        <w:rPr>
          <w:rStyle w:val="StringTok"/>
        </w:rPr>
        <w:t>"</w:t>
      </w:r>
      <w:r>
        <w:rPr>
          <w:rStyle w:val="NormalTok"/>
        </w:rPr>
        <w:t xml:space="preserve">: </w:t>
      </w:r>
      <w:r>
        <w:rPr>
          <w:rStyle w:val="DecValTok"/>
        </w:rPr>
        <w:t>2</w:t>
      </w:r>
      <w:r>
        <w:rPr>
          <w:rStyle w:val="NormalTok"/>
        </w:rPr>
        <w:t>,</w:t>
      </w:r>
      <w:r>
        <w:rPr>
          <w:rStyle w:val="StringTok"/>
        </w:rPr>
        <w:t>"rowspan"</w:t>
      </w:r>
      <w:r>
        <w:rPr>
          <w:rStyle w:val="NormalTok"/>
        </w:rPr>
        <w:t xml:space="preserve">: </w:t>
      </w:r>
      <w:r>
        <w:rPr>
          <w:rStyle w:val="DecValTok"/>
        </w:rPr>
        <w:t>2</w:t>
      </w:r>
      <w:r>
        <w:rPr>
          <w:rStyle w:val="NormalTok"/>
        </w:rPr>
        <w:t xml:space="preserve">}, </w:t>
      </w:r>
      <w:r>
        <w:rPr>
          <w:rStyle w:val="VariableTok"/>
        </w:rPr>
        <w:t>None</w:t>
      </w:r>
      <w:r>
        <w:rPr>
          <w:rStyle w:val="NormalTok"/>
        </w:rPr>
        <w:t>]</w:t>
      </w:r>
      <w:r>
        <w:br/>
      </w:r>
      <w:r>
        <w:rPr>
          <w:rStyle w:val="NormalTok"/>
        </w:rPr>
        <w:t xml:space="preserve">           ,[</w:t>
      </w:r>
      <w:r>
        <w:rPr>
          <w:rStyle w:val="VariableTok"/>
        </w:rPr>
        <w:t>None</w:t>
      </w:r>
      <w:r>
        <w:rPr>
          <w:rStyle w:val="NormalTok"/>
        </w:rPr>
        <w:t xml:space="preserve"> ,</w:t>
      </w:r>
      <w:r>
        <w:br/>
      </w:r>
      <w:r>
        <w:rPr>
          <w:rStyle w:val="NormalTok"/>
        </w:rPr>
        <w:t xml:space="preserve">             </w:t>
      </w:r>
      <w:r>
        <w:rPr>
          <w:rStyle w:val="VariableTok"/>
        </w:rPr>
        <w:t>None</w:t>
      </w:r>
      <w:r>
        <w:rPr>
          <w:rStyle w:val="NormalTok"/>
        </w:rPr>
        <w:t>]]</w:t>
      </w:r>
      <w:r>
        <w:br/>
      </w:r>
      <w:r>
        <w:rPr>
          <w:rStyle w:val="NormalTok"/>
        </w:rPr>
        <w:t xml:space="preserve">                            </w:t>
      </w:r>
      <w:r>
        <w:br/>
      </w:r>
      <w:r>
        <w:rPr>
          <w:rStyle w:val="NormalTok"/>
        </w:rPr>
        <w:t xml:space="preserve">    , </w:t>
      </w:r>
      <w:proofErr w:type="spellStart"/>
      <w:r>
        <w:rPr>
          <w:rStyle w:val="NormalTok"/>
        </w:rPr>
        <w:t>subplot_titles</w:t>
      </w:r>
      <w:proofErr w:type="spellEnd"/>
      <w:r>
        <w:rPr>
          <w:rStyle w:val="OperatorTok"/>
        </w:rPr>
        <w:t>=</w:t>
      </w:r>
      <w:r>
        <w:rPr>
          <w:rStyle w:val="NormalTok"/>
        </w:rPr>
        <w:t>[</w:t>
      </w:r>
      <w:r>
        <w:br/>
      </w:r>
      <w:r>
        <w:rPr>
          <w:rStyle w:val="NormalTok"/>
        </w:rPr>
        <w:t xml:space="preserve">        </w:t>
      </w:r>
      <w:r>
        <w:rPr>
          <w:rStyle w:val="StringTok"/>
        </w:rPr>
        <w:t>''</w:t>
      </w:r>
      <w:r>
        <w:rPr>
          <w:rStyle w:val="NormalTok"/>
        </w:rPr>
        <w:t xml:space="preserve">, </w:t>
      </w:r>
      <w:r>
        <w:br/>
      </w:r>
      <w:r>
        <w:rPr>
          <w:rStyle w:val="NormalTok"/>
        </w:rPr>
        <w:t xml:space="preserve">        </w:t>
      </w:r>
      <w:r>
        <w:rPr>
          <w:rStyle w:val="StringTok"/>
        </w:rPr>
        <w:t>'temp'</w:t>
      </w:r>
      <w:r>
        <w:rPr>
          <w:rStyle w:val="NormalTok"/>
        </w:rPr>
        <w:t>,</w:t>
      </w:r>
      <w:r>
        <w:br/>
      </w:r>
      <w:r>
        <w:rPr>
          <w:rStyle w:val="NormalTok"/>
        </w:rPr>
        <w:t xml:space="preserve">        </w:t>
      </w:r>
      <w:r>
        <w:rPr>
          <w:rStyle w:val="StringTok"/>
        </w:rPr>
        <w:t>'temp'</w:t>
      </w:r>
      <w:r>
        <w:rPr>
          <w:rStyle w:val="NormalTok"/>
        </w:rPr>
        <w:t xml:space="preserve"> </w:t>
      </w:r>
      <w:r>
        <w:rPr>
          <w:rStyle w:val="CommentTok"/>
        </w:rPr>
        <w:t xml:space="preserve"># </w:t>
      </w:r>
      <w:proofErr w:type="spellStart"/>
      <w:r>
        <w:rPr>
          <w:rStyle w:val="CommentTok"/>
        </w:rPr>
        <w:t>i</w:t>
      </w:r>
      <w:proofErr w:type="spellEnd"/>
      <w:r>
        <w:rPr>
          <w:rStyle w:val="CommentTok"/>
        </w:rPr>
        <w:t xml:space="preserve"> will change the titles a few lines later ...</w:t>
      </w:r>
      <w:r>
        <w:br/>
      </w:r>
      <w:r>
        <w:rPr>
          <w:rStyle w:val="NormalTok"/>
        </w:rPr>
        <w:t xml:space="preserve">    ])</w:t>
      </w:r>
      <w:r>
        <w:br/>
      </w:r>
      <w:r>
        <w:br/>
      </w:r>
      <w:proofErr w:type="spellStart"/>
      <w:r>
        <w:rPr>
          <w:rStyle w:val="NormalTok"/>
        </w:rPr>
        <w:t>fig_germany.add_trace</w:t>
      </w:r>
      <w:proofErr w:type="spellEnd"/>
      <w:r>
        <w:rPr>
          <w:rStyle w:val="NormalTok"/>
        </w:rPr>
        <w:t>(</w:t>
      </w:r>
      <w:proofErr w:type="spellStart"/>
      <w:r>
        <w:rPr>
          <w:rStyle w:val="NormalTok"/>
        </w:rPr>
        <w:t>go.Pie</w:t>
      </w:r>
      <w:proofErr w:type="spellEnd"/>
      <w:r>
        <w:rPr>
          <w:rStyle w:val="NormalTok"/>
        </w:rPr>
        <w:t xml:space="preserve">(labels </w:t>
      </w:r>
      <w:r>
        <w:rPr>
          <w:rStyle w:val="OperatorTok"/>
        </w:rPr>
        <w:t>=</w:t>
      </w:r>
      <w:r>
        <w:rPr>
          <w:rStyle w:val="NormalTok"/>
        </w:rPr>
        <w:t xml:space="preserve"> </w:t>
      </w:r>
      <w:proofErr w:type="spellStart"/>
      <w:r>
        <w:rPr>
          <w:rStyle w:val="NormalTok"/>
        </w:rPr>
        <w:t>germany_vaccines.vaccine</w:t>
      </w:r>
      <w:proofErr w:type="spellEnd"/>
      <w:r>
        <w:rPr>
          <w:rStyle w:val="NormalTok"/>
        </w:rPr>
        <w:t xml:space="preserve"> , values </w:t>
      </w:r>
      <w:r>
        <w:rPr>
          <w:rStyle w:val="OperatorTok"/>
        </w:rPr>
        <w:t>=</w:t>
      </w:r>
      <w:r>
        <w:rPr>
          <w:rStyle w:val="NormalTok"/>
        </w:rPr>
        <w:t xml:space="preserve"> </w:t>
      </w:r>
      <w:proofErr w:type="spellStart"/>
      <w:r>
        <w:rPr>
          <w:rStyle w:val="NormalTok"/>
        </w:rPr>
        <w:t>germany_vaccines.total_vaccinations</w:t>
      </w:r>
      <w:proofErr w:type="spellEnd"/>
      <w:r>
        <w:br/>
      </w:r>
      <w:r>
        <w:rPr>
          <w:rStyle w:val="NormalTok"/>
        </w:rPr>
        <w:t xml:space="preserve">                                   , hole </w:t>
      </w:r>
      <w:r>
        <w:rPr>
          <w:rStyle w:val="OperatorTok"/>
        </w:rPr>
        <w:t>=</w:t>
      </w:r>
      <w:r>
        <w:rPr>
          <w:rStyle w:val="NormalTok"/>
        </w:rPr>
        <w:t xml:space="preserve"> </w:t>
      </w:r>
      <w:r>
        <w:rPr>
          <w:rStyle w:val="FloatTok"/>
        </w:rPr>
        <w:t>0.5</w:t>
      </w:r>
      <w:r>
        <w:rPr>
          <w:rStyle w:val="NormalTok"/>
        </w:rPr>
        <w:t xml:space="preserve"> , pull </w:t>
      </w:r>
      <w:r>
        <w:rPr>
          <w:rStyle w:val="OperatorTok"/>
        </w:rPr>
        <w:t>=</w:t>
      </w:r>
      <w:r>
        <w:rPr>
          <w:rStyle w:val="NormalTok"/>
        </w:rPr>
        <w:t xml:space="preserve"> [</w:t>
      </w:r>
      <w:r>
        <w:rPr>
          <w:rStyle w:val="DecValTok"/>
        </w:rPr>
        <w:t>0</w:t>
      </w:r>
      <w:r>
        <w:rPr>
          <w:rStyle w:val="NormalTok"/>
        </w:rPr>
        <w:t>,</w:t>
      </w:r>
      <w:r>
        <w:rPr>
          <w:rStyle w:val="FloatTok"/>
        </w:rPr>
        <w:t>0.1</w:t>
      </w:r>
      <w:r>
        <w:rPr>
          <w:rStyle w:val="NormalTok"/>
        </w:rPr>
        <w:t>,</w:t>
      </w:r>
      <w:r>
        <w:rPr>
          <w:rStyle w:val="FloatTok"/>
        </w:rPr>
        <w:t>0.1</w:t>
      </w:r>
      <w:r>
        <w:rPr>
          <w:rStyle w:val="NormalTok"/>
        </w:rPr>
        <w:t>,</w:t>
      </w:r>
      <w:r>
        <w:rPr>
          <w:rStyle w:val="FloatTok"/>
        </w:rPr>
        <w:t>0.1</w:t>
      </w:r>
      <w:r>
        <w:rPr>
          <w:rStyle w:val="NormalTok"/>
        </w:rPr>
        <w:t xml:space="preserve">] , title </w:t>
      </w:r>
      <w:r>
        <w:rPr>
          <w:rStyle w:val="OperatorTok"/>
        </w:rPr>
        <w:t>=</w:t>
      </w:r>
      <w:r>
        <w:rPr>
          <w:rStyle w:val="NormalTok"/>
        </w:rPr>
        <w:t xml:space="preserve"> </w:t>
      </w:r>
      <w:r>
        <w:rPr>
          <w:rStyle w:val="StringTok"/>
        </w:rPr>
        <w:t>"Vaccines"</w:t>
      </w:r>
      <w:r>
        <w:rPr>
          <w:rStyle w:val="NormalTok"/>
        </w:rPr>
        <w:t xml:space="preserve"> , </w:t>
      </w:r>
      <w:proofErr w:type="spellStart"/>
      <w:r>
        <w:rPr>
          <w:rStyle w:val="NormalTok"/>
        </w:rPr>
        <w:t>titleposition</w:t>
      </w:r>
      <w:proofErr w:type="spellEnd"/>
      <w:r>
        <w:rPr>
          <w:rStyle w:val="OperatorTok"/>
        </w:rPr>
        <w:t>=</w:t>
      </w:r>
      <w:r>
        <w:rPr>
          <w:rStyle w:val="StringTok"/>
        </w:rPr>
        <w:t>'middle center'</w:t>
      </w:r>
      <w:r>
        <w:br/>
      </w:r>
      <w:r>
        <w:rPr>
          <w:rStyle w:val="NormalTok"/>
        </w:rPr>
        <w:t xml:space="preserve">                                   , </w:t>
      </w:r>
      <w:proofErr w:type="spellStart"/>
      <w:r>
        <w:rPr>
          <w:rStyle w:val="NormalTok"/>
        </w:rPr>
        <w:t>titlefont</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family'</w:t>
      </w:r>
      <w:r>
        <w:rPr>
          <w:rStyle w:val="NormalTok"/>
        </w:rPr>
        <w:t>:</w:t>
      </w:r>
      <w:r>
        <w:rPr>
          <w:rStyle w:val="StringTok"/>
        </w:rPr>
        <w:t>'serif</w:t>
      </w:r>
      <w:proofErr w:type="spellEnd"/>
      <w:r>
        <w:rPr>
          <w:rStyle w:val="StringTok"/>
        </w:rPr>
        <w:t>'</w:t>
      </w:r>
      <w:r>
        <w:rPr>
          <w:rStyle w:val="NormalTok"/>
        </w:rPr>
        <w:t xml:space="preserve"> , </w:t>
      </w:r>
      <w:r>
        <w:rPr>
          <w:rStyle w:val="StringTok"/>
        </w:rPr>
        <w:t>'size'</w:t>
      </w:r>
      <w:r>
        <w:rPr>
          <w:rStyle w:val="NormalTok"/>
        </w:rPr>
        <w:t>:</w:t>
      </w:r>
      <w:r>
        <w:rPr>
          <w:rStyle w:val="DecValTok"/>
        </w:rPr>
        <w:t>18</w:t>
      </w:r>
      <w:r>
        <w:rPr>
          <w:rStyle w:val="NormalTok"/>
        </w:rPr>
        <w:t>}</w:t>
      </w:r>
      <w:r>
        <w:br/>
      </w:r>
      <w:r>
        <w:rPr>
          <w:rStyle w:val="NormalTok"/>
        </w:rPr>
        <w:t xml:space="preserve">                                   , </w:t>
      </w:r>
      <w:proofErr w:type="spellStart"/>
      <w:r>
        <w:rPr>
          <w:rStyle w:val="NormalTok"/>
        </w:rPr>
        <w:t>textinfo</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percent+label</w:t>
      </w:r>
      <w:proofErr w:type="spellEnd"/>
      <w:r>
        <w:rPr>
          <w:rStyle w:val="StringTok"/>
        </w:rPr>
        <w:t>'</w:t>
      </w:r>
      <w:r>
        <w:rPr>
          <w:rStyle w:val="NormalTok"/>
        </w:rPr>
        <w:t xml:space="preserve"> , </w:t>
      </w:r>
      <w:proofErr w:type="spellStart"/>
      <w:r>
        <w:rPr>
          <w:rStyle w:val="NormalTok"/>
        </w:rPr>
        <w:t>textposition</w:t>
      </w:r>
      <w:proofErr w:type="spellEnd"/>
      <w:r>
        <w:rPr>
          <w:rStyle w:val="NormalTok"/>
        </w:rPr>
        <w:t xml:space="preserve"> </w:t>
      </w:r>
      <w:r>
        <w:rPr>
          <w:rStyle w:val="OperatorTok"/>
        </w:rPr>
        <w:t>=</w:t>
      </w:r>
      <w:r>
        <w:rPr>
          <w:rStyle w:val="NormalTok"/>
        </w:rPr>
        <w:t xml:space="preserve"> </w:t>
      </w:r>
      <w:r>
        <w:rPr>
          <w:rStyle w:val="StringTok"/>
        </w:rPr>
        <w:t>'inside'</w:t>
      </w:r>
      <w:r>
        <w:rPr>
          <w:rStyle w:val="NormalTok"/>
        </w:rPr>
        <w:t>)</w:t>
      </w:r>
      <w:r>
        <w:br/>
      </w:r>
      <w:r>
        <w:rPr>
          <w:rStyle w:val="NormalTok"/>
        </w:rPr>
        <w:t xml:space="preserve">                     , row </w:t>
      </w:r>
      <w:r>
        <w:rPr>
          <w:rStyle w:val="OperatorTok"/>
        </w:rPr>
        <w:t>=</w:t>
      </w:r>
      <w:r>
        <w:rPr>
          <w:rStyle w:val="NormalTok"/>
        </w:rPr>
        <w:t xml:space="preserve"> </w:t>
      </w:r>
      <w:r>
        <w:rPr>
          <w:rStyle w:val="DecValTok"/>
        </w:rPr>
        <w:t>1</w:t>
      </w:r>
      <w:r>
        <w:rPr>
          <w:rStyle w:val="NormalTok"/>
        </w:rPr>
        <w:t xml:space="preserve"> , col </w:t>
      </w:r>
      <w:r>
        <w:rPr>
          <w:rStyle w:val="OperatorTok"/>
        </w:rPr>
        <w:t>=</w:t>
      </w:r>
      <w:r>
        <w:rPr>
          <w:rStyle w:val="NormalTok"/>
        </w:rPr>
        <w:t xml:space="preserve"> </w:t>
      </w:r>
      <w:r>
        <w:rPr>
          <w:rStyle w:val="DecValTok"/>
        </w:rPr>
        <w:t>1</w:t>
      </w:r>
      <w:r>
        <w:rPr>
          <w:rStyle w:val="NormalTok"/>
        </w:rPr>
        <w:t>)</w:t>
      </w:r>
      <w:r>
        <w:br/>
      </w:r>
      <w:r>
        <w:br/>
      </w:r>
      <w:proofErr w:type="spellStart"/>
      <w:r>
        <w:rPr>
          <w:rStyle w:val="NormalTok"/>
        </w:rPr>
        <w:t>fig_germany.add_trace</w:t>
      </w:r>
      <w:proofErr w:type="spellEnd"/>
      <w:r>
        <w:rPr>
          <w:rStyle w:val="NormalTok"/>
        </w:rPr>
        <w:t>(</w:t>
      </w:r>
      <w:proofErr w:type="spellStart"/>
      <w:r>
        <w:rPr>
          <w:rStyle w:val="NormalTok"/>
        </w:rPr>
        <w:t>go.Scatter</w:t>
      </w:r>
      <w:proofErr w:type="spellEnd"/>
      <w:r>
        <w:rPr>
          <w:rStyle w:val="NormalTok"/>
        </w:rPr>
        <w:t xml:space="preserve">(x </w:t>
      </w:r>
      <w:r>
        <w:rPr>
          <w:rStyle w:val="OperatorTok"/>
        </w:rPr>
        <w:t>=</w:t>
      </w:r>
      <w:r>
        <w:rPr>
          <w:rStyle w:val="NormalTok"/>
        </w:rPr>
        <w:t xml:space="preserve"> </w:t>
      </w:r>
      <w:proofErr w:type="spellStart"/>
      <w:r>
        <w:rPr>
          <w:rStyle w:val="NormalTok"/>
        </w:rPr>
        <w:t>df_germany_info</w:t>
      </w:r>
      <w:proofErr w:type="spellEnd"/>
      <w:r>
        <w:rPr>
          <w:rStyle w:val="NormalTok"/>
        </w:rPr>
        <w:t>[</w:t>
      </w:r>
      <w:r>
        <w:rPr>
          <w:rStyle w:val="StringTok"/>
        </w:rPr>
        <w:t>'date'</w:t>
      </w:r>
      <w:r>
        <w:rPr>
          <w:rStyle w:val="NormalTok"/>
        </w:rPr>
        <w:t>]</w:t>
      </w:r>
      <w:r>
        <w:br/>
      </w:r>
      <w:r>
        <w:rPr>
          <w:rStyle w:val="NormalTok"/>
        </w:rPr>
        <w:t xml:space="preserve">                                , y </w:t>
      </w:r>
      <w:r>
        <w:rPr>
          <w:rStyle w:val="OperatorTok"/>
        </w:rPr>
        <w:t>=</w:t>
      </w:r>
      <w:r>
        <w:rPr>
          <w:rStyle w:val="NormalTok"/>
        </w:rPr>
        <w:t xml:space="preserve"> </w:t>
      </w:r>
      <w:proofErr w:type="spellStart"/>
      <w:r>
        <w:rPr>
          <w:rStyle w:val="NormalTok"/>
        </w:rPr>
        <w:t>df_germany_info</w:t>
      </w:r>
      <w:proofErr w:type="spellEnd"/>
      <w:r>
        <w:rPr>
          <w:rStyle w:val="NormalTok"/>
        </w:rPr>
        <w:t>[</w:t>
      </w:r>
      <w:r>
        <w:rPr>
          <w:rStyle w:val="StringTok"/>
        </w:rPr>
        <w:t>'</w:t>
      </w:r>
      <w:proofErr w:type="spellStart"/>
      <w:r>
        <w:rPr>
          <w:rStyle w:val="StringTok"/>
        </w:rPr>
        <w:t>daily_vaccinations</w:t>
      </w:r>
      <w:proofErr w:type="spellEnd"/>
      <w:r>
        <w:rPr>
          <w:rStyle w:val="StringTok"/>
        </w:rPr>
        <w:t>'</w:t>
      </w:r>
      <w:r>
        <w:rPr>
          <w:rStyle w:val="NormalTok"/>
        </w:rPr>
        <w:t>]</w:t>
      </w:r>
      <w:r>
        <w:br/>
      </w:r>
      <w:r>
        <w:rPr>
          <w:rStyle w:val="NormalTok"/>
        </w:rPr>
        <w:t xml:space="preserve">                                , name </w:t>
      </w:r>
      <w:r>
        <w:rPr>
          <w:rStyle w:val="OperatorTok"/>
        </w:rPr>
        <w:t>=</w:t>
      </w:r>
      <w:r>
        <w:rPr>
          <w:rStyle w:val="NormalTok"/>
        </w:rPr>
        <w:t xml:space="preserve"> </w:t>
      </w:r>
      <w:r>
        <w:rPr>
          <w:rStyle w:val="StringTok"/>
        </w:rPr>
        <w:t>"Daily vaccinations"</w:t>
      </w:r>
      <w:r>
        <w:rPr>
          <w:rStyle w:val="NormalTok"/>
        </w:rPr>
        <w:t>)</w:t>
      </w:r>
      <w:r>
        <w:br/>
      </w:r>
      <w:r>
        <w:rPr>
          <w:rStyle w:val="NormalTok"/>
        </w:rPr>
        <w:t xml:space="preserve">                     , row </w:t>
      </w:r>
      <w:r>
        <w:rPr>
          <w:rStyle w:val="OperatorTok"/>
        </w:rPr>
        <w:t>=</w:t>
      </w:r>
      <w:r>
        <w:rPr>
          <w:rStyle w:val="NormalTok"/>
        </w:rPr>
        <w:t xml:space="preserve"> </w:t>
      </w:r>
      <w:r>
        <w:rPr>
          <w:rStyle w:val="DecValTok"/>
        </w:rPr>
        <w:t>1</w:t>
      </w:r>
      <w:r>
        <w:rPr>
          <w:rStyle w:val="NormalTok"/>
        </w:rPr>
        <w:t xml:space="preserve"> , col </w:t>
      </w:r>
      <w:r>
        <w:rPr>
          <w:rStyle w:val="OperatorTok"/>
        </w:rPr>
        <w:t>=</w:t>
      </w:r>
      <w:r>
        <w:rPr>
          <w:rStyle w:val="NormalTok"/>
        </w:rPr>
        <w:t xml:space="preserve"> </w:t>
      </w:r>
      <w:r>
        <w:rPr>
          <w:rStyle w:val="DecValTok"/>
        </w:rPr>
        <w:t>2</w:t>
      </w:r>
      <w:r>
        <w:rPr>
          <w:rStyle w:val="NormalTok"/>
        </w:rPr>
        <w:t>)</w:t>
      </w:r>
      <w:r>
        <w:br/>
      </w:r>
      <w:r>
        <w:br/>
      </w:r>
      <w:proofErr w:type="spellStart"/>
      <w:r>
        <w:rPr>
          <w:rStyle w:val="NormalTok"/>
        </w:rPr>
        <w:t>fig_germany.add_trace</w:t>
      </w:r>
      <w:proofErr w:type="spellEnd"/>
      <w:r>
        <w:rPr>
          <w:rStyle w:val="NormalTok"/>
        </w:rPr>
        <w:t>(</w:t>
      </w:r>
      <w:proofErr w:type="spellStart"/>
      <w:r>
        <w:rPr>
          <w:rStyle w:val="NormalTok"/>
        </w:rPr>
        <w:t>go.Scatter</w:t>
      </w:r>
      <w:proofErr w:type="spellEnd"/>
      <w:r>
        <w:rPr>
          <w:rStyle w:val="NormalTok"/>
        </w:rPr>
        <w:t xml:space="preserve">(x </w:t>
      </w:r>
      <w:r>
        <w:rPr>
          <w:rStyle w:val="OperatorTok"/>
        </w:rPr>
        <w:t>=</w:t>
      </w:r>
      <w:r>
        <w:rPr>
          <w:rStyle w:val="NormalTok"/>
        </w:rPr>
        <w:t xml:space="preserve"> </w:t>
      </w:r>
      <w:proofErr w:type="spellStart"/>
      <w:r>
        <w:rPr>
          <w:rStyle w:val="NormalTok"/>
        </w:rPr>
        <w:t>df_germany_info</w:t>
      </w:r>
      <w:proofErr w:type="spellEnd"/>
      <w:r>
        <w:rPr>
          <w:rStyle w:val="NormalTok"/>
        </w:rPr>
        <w:t>[</w:t>
      </w:r>
      <w:r>
        <w:rPr>
          <w:rStyle w:val="StringTok"/>
        </w:rPr>
        <w:t>'date'</w:t>
      </w:r>
      <w:r>
        <w:rPr>
          <w:rStyle w:val="NormalTok"/>
        </w:rPr>
        <w:t>]</w:t>
      </w:r>
      <w:r>
        <w:br/>
      </w:r>
      <w:r>
        <w:rPr>
          <w:rStyle w:val="NormalTok"/>
        </w:rPr>
        <w:t xml:space="preserve">                                , y </w:t>
      </w:r>
      <w:r>
        <w:rPr>
          <w:rStyle w:val="OperatorTok"/>
        </w:rPr>
        <w:t>=</w:t>
      </w:r>
      <w:r>
        <w:rPr>
          <w:rStyle w:val="NormalTok"/>
        </w:rPr>
        <w:t xml:space="preserve"> </w:t>
      </w:r>
      <w:proofErr w:type="spellStart"/>
      <w:r>
        <w:rPr>
          <w:rStyle w:val="NormalTok"/>
        </w:rPr>
        <w:t>df_germany_info</w:t>
      </w:r>
      <w:proofErr w:type="spellEnd"/>
      <w:r>
        <w:rPr>
          <w:rStyle w:val="NormalTok"/>
        </w:rPr>
        <w:t>[</w:t>
      </w:r>
      <w:r>
        <w:rPr>
          <w:rStyle w:val="StringTok"/>
        </w:rPr>
        <w:t>'</w:t>
      </w:r>
      <w:proofErr w:type="spellStart"/>
      <w:r>
        <w:rPr>
          <w:rStyle w:val="StringTok"/>
        </w:rPr>
        <w:t>people_fully_vaccinated_per_hundred</w:t>
      </w:r>
      <w:proofErr w:type="spellEnd"/>
      <w:r>
        <w:rPr>
          <w:rStyle w:val="StringTok"/>
        </w:rPr>
        <w:t>'</w:t>
      </w:r>
      <w:r>
        <w:rPr>
          <w:rStyle w:val="NormalTok"/>
        </w:rPr>
        <w:t>]</w:t>
      </w:r>
      <w:r>
        <w:br/>
      </w:r>
      <w:r>
        <w:rPr>
          <w:rStyle w:val="NormalTok"/>
        </w:rPr>
        <w:t xml:space="preserve">                                , name </w:t>
      </w:r>
      <w:r>
        <w:rPr>
          <w:rStyle w:val="OperatorTok"/>
        </w:rPr>
        <w:t>=</w:t>
      </w:r>
      <w:r>
        <w:rPr>
          <w:rStyle w:val="NormalTok"/>
        </w:rPr>
        <w:t xml:space="preserve"> </w:t>
      </w:r>
      <w:r>
        <w:rPr>
          <w:rStyle w:val="StringTok"/>
        </w:rPr>
        <w:t>"Fully vaccinated people percentage"</w:t>
      </w:r>
      <w:r>
        <w:br/>
      </w:r>
      <w:r>
        <w:rPr>
          <w:rStyle w:val="NormalTok"/>
        </w:rPr>
        <w:t xml:space="preserve">                                 </w:t>
      </w:r>
      <w:r>
        <w:rPr>
          <w:rStyle w:val="CommentTok"/>
        </w:rPr>
        <w:t># &lt;</w:t>
      </w:r>
      <w:proofErr w:type="spellStart"/>
      <w:r>
        <w:rPr>
          <w:rStyle w:val="CommentTok"/>
        </w:rPr>
        <w:t>br</w:t>
      </w:r>
      <w:proofErr w:type="spellEnd"/>
      <w:r>
        <w:rPr>
          <w:rStyle w:val="CommentTok"/>
        </w:rPr>
        <w:t>&gt; for the next line in hover</w:t>
      </w:r>
      <w:r>
        <w:br/>
      </w:r>
      <w:r>
        <w:rPr>
          <w:rStyle w:val="NormalTok"/>
        </w:rPr>
        <w:t xml:space="preserve">                                , </w:t>
      </w:r>
      <w:proofErr w:type="spellStart"/>
      <w:r>
        <w:rPr>
          <w:rStyle w:val="NormalTok"/>
        </w:rPr>
        <w:t>hovertemplate</w:t>
      </w:r>
      <w:proofErr w:type="spellEnd"/>
      <w:r>
        <w:rPr>
          <w:rStyle w:val="NormalTok"/>
        </w:rPr>
        <w:t xml:space="preserve"> </w:t>
      </w:r>
      <w:r>
        <w:rPr>
          <w:rStyle w:val="OperatorTok"/>
        </w:rPr>
        <w:t>=</w:t>
      </w:r>
      <w:r>
        <w:rPr>
          <w:rStyle w:val="NormalTok"/>
        </w:rPr>
        <w:t xml:space="preserve"> </w:t>
      </w:r>
      <w:r>
        <w:rPr>
          <w:rStyle w:val="StringTok"/>
        </w:rPr>
        <w:t>"&lt;b&gt;%</w:t>
      </w:r>
      <w:r>
        <w:rPr>
          <w:rStyle w:val="SpecialCharTok"/>
        </w:rPr>
        <w:t>{x}</w:t>
      </w:r>
      <w:r>
        <w:rPr>
          <w:rStyle w:val="StringTok"/>
        </w:rPr>
        <w:t>&lt;/b&gt;&lt;</w:t>
      </w:r>
      <w:proofErr w:type="spellStart"/>
      <w:r>
        <w:rPr>
          <w:rStyle w:val="StringTok"/>
        </w:rPr>
        <w:t>br</w:t>
      </w:r>
      <w:proofErr w:type="spellEnd"/>
      <w:r>
        <w:rPr>
          <w:rStyle w:val="StringTok"/>
        </w:rPr>
        <w:t>&gt;"</w:t>
      </w:r>
      <w:r>
        <w:rPr>
          <w:rStyle w:val="NormalTok"/>
        </w:rPr>
        <w:t xml:space="preserve"> </w:t>
      </w:r>
      <w:r>
        <w:rPr>
          <w:rStyle w:val="OperatorTok"/>
        </w:rPr>
        <w:t>+</w:t>
      </w:r>
      <w:r>
        <w:rPr>
          <w:rStyle w:val="StringTok"/>
        </w:rPr>
        <w:t>"Fully vaccinated people = %</w:t>
      </w:r>
      <w:r>
        <w:rPr>
          <w:rStyle w:val="SpecialCharTok"/>
        </w:rPr>
        <w:t>{y:.2f}</w:t>
      </w:r>
      <w:r>
        <w:rPr>
          <w:rStyle w:val="StringTok"/>
        </w:rPr>
        <w:t xml:space="preserve"> %"</w:t>
      </w:r>
      <w:r>
        <w:rPr>
          <w:rStyle w:val="NormalTok"/>
        </w:rPr>
        <w:t xml:space="preserve"> </w:t>
      </w:r>
      <w:r>
        <w:rPr>
          <w:rStyle w:val="OperatorTok"/>
        </w:rPr>
        <w:t>+</w:t>
      </w:r>
      <w:r>
        <w:rPr>
          <w:rStyle w:val="StringTok"/>
        </w:rPr>
        <w:t>"&lt;extra&gt;&lt;/extra&gt;"</w:t>
      </w:r>
      <w:r>
        <w:rPr>
          <w:rStyle w:val="NormalTok"/>
        </w:rPr>
        <w:t>)</w:t>
      </w:r>
      <w:r>
        <w:br/>
      </w:r>
      <w:r>
        <w:rPr>
          <w:rStyle w:val="NormalTok"/>
        </w:rPr>
        <w:t xml:space="preserve">                     , row </w:t>
      </w:r>
      <w:r>
        <w:rPr>
          <w:rStyle w:val="OperatorTok"/>
        </w:rPr>
        <w:t>=</w:t>
      </w:r>
      <w:r>
        <w:rPr>
          <w:rStyle w:val="NormalTok"/>
        </w:rPr>
        <w:t xml:space="preserve"> </w:t>
      </w:r>
      <w:r>
        <w:rPr>
          <w:rStyle w:val="DecValTok"/>
        </w:rPr>
        <w:t>3</w:t>
      </w:r>
      <w:r>
        <w:rPr>
          <w:rStyle w:val="NormalTok"/>
        </w:rPr>
        <w:t xml:space="preserve"> , col </w:t>
      </w:r>
      <w:r>
        <w:rPr>
          <w:rStyle w:val="OperatorTok"/>
        </w:rPr>
        <w:t>=</w:t>
      </w:r>
      <w:r>
        <w:rPr>
          <w:rStyle w:val="NormalTok"/>
        </w:rPr>
        <w:t xml:space="preserve"> </w:t>
      </w:r>
      <w:r>
        <w:rPr>
          <w:rStyle w:val="DecValTok"/>
        </w:rPr>
        <w:t>1</w:t>
      </w:r>
      <w:r>
        <w:rPr>
          <w:rStyle w:val="NormalTok"/>
        </w:rPr>
        <w:t>)</w:t>
      </w:r>
      <w:r>
        <w:br/>
      </w:r>
      <w:r>
        <w:br/>
      </w:r>
      <w:r>
        <w:br/>
      </w:r>
      <w:proofErr w:type="spellStart"/>
      <w:r>
        <w:rPr>
          <w:rStyle w:val="NormalTok"/>
        </w:rPr>
        <w:t>fig_germany.layout.annotations</w:t>
      </w:r>
      <w:proofErr w:type="spellEnd"/>
      <w:r>
        <w:rPr>
          <w:rStyle w:val="NormalTok"/>
        </w:rPr>
        <w:t>[</w:t>
      </w:r>
      <w:r>
        <w:rPr>
          <w:rStyle w:val="DecValTok"/>
        </w:rPr>
        <w:t>0</w:t>
      </w:r>
      <w:r>
        <w:rPr>
          <w:rStyle w:val="NormalTok"/>
        </w:rPr>
        <w:t>].update(text</w:t>
      </w:r>
      <w:r>
        <w:rPr>
          <w:rStyle w:val="OperatorTok"/>
        </w:rPr>
        <w:t>=</w:t>
      </w:r>
      <w:r>
        <w:rPr>
          <w:rStyle w:val="StringTok"/>
        </w:rPr>
        <w:t>"Number of daily vaccinations"</w:t>
      </w:r>
      <w:r>
        <w:rPr>
          <w:rStyle w:val="NormalTok"/>
        </w:rPr>
        <w:t xml:space="preserve"> , x</w:t>
      </w:r>
      <w:r>
        <w:rPr>
          <w:rStyle w:val="OperatorTok"/>
        </w:rPr>
        <w:t>=</w:t>
      </w:r>
      <w:r>
        <w:rPr>
          <w:rStyle w:val="FloatTok"/>
        </w:rPr>
        <w:t>0.75</w:t>
      </w:r>
      <w:r>
        <w:br/>
      </w:r>
      <w:r>
        <w:rPr>
          <w:rStyle w:val="NormalTok"/>
        </w:rPr>
        <w:t xml:space="preserve">                                         , font </w:t>
      </w:r>
      <w:r>
        <w:rPr>
          <w:rStyle w:val="OperatorTok"/>
        </w:rPr>
        <w:t>=</w:t>
      </w:r>
      <w:r>
        <w:rPr>
          <w:rStyle w:val="NormalTok"/>
        </w:rPr>
        <w:t xml:space="preserve"> {</w:t>
      </w:r>
      <w:r>
        <w:rPr>
          <w:rStyle w:val="StringTok"/>
        </w:rPr>
        <w:t>'family'</w:t>
      </w:r>
      <w:r>
        <w:rPr>
          <w:rStyle w:val="NormalTok"/>
        </w:rPr>
        <w:t>:</w:t>
      </w:r>
      <w:r>
        <w:rPr>
          <w:rStyle w:val="StringTok"/>
        </w:rPr>
        <w:t>'serif'</w:t>
      </w:r>
      <w:r>
        <w:rPr>
          <w:rStyle w:val="NormalTok"/>
        </w:rPr>
        <w:t>,</w:t>
      </w:r>
      <w:r>
        <w:rPr>
          <w:rStyle w:val="StringTok"/>
        </w:rPr>
        <w:t>'size'</w:t>
      </w:r>
      <w:r>
        <w:rPr>
          <w:rStyle w:val="NormalTok"/>
        </w:rPr>
        <w:t>:</w:t>
      </w:r>
      <w:r>
        <w:rPr>
          <w:rStyle w:val="DecValTok"/>
        </w:rPr>
        <w:t>20</w:t>
      </w:r>
      <w:r>
        <w:rPr>
          <w:rStyle w:val="NormalTok"/>
        </w:rPr>
        <w:t>})</w:t>
      </w:r>
      <w:r>
        <w:br/>
      </w:r>
      <w:r>
        <w:br/>
      </w:r>
      <w:proofErr w:type="spellStart"/>
      <w:r>
        <w:rPr>
          <w:rStyle w:val="NormalTok"/>
        </w:rPr>
        <w:t>fig_germany.layout.annotations</w:t>
      </w:r>
      <w:proofErr w:type="spellEnd"/>
      <w:r>
        <w:rPr>
          <w:rStyle w:val="NormalTok"/>
        </w:rPr>
        <w:t>[</w:t>
      </w:r>
      <w:r>
        <w:rPr>
          <w:rStyle w:val="DecValTok"/>
        </w:rPr>
        <w:t>1</w:t>
      </w:r>
      <w:r>
        <w:rPr>
          <w:rStyle w:val="NormalTok"/>
        </w:rPr>
        <w:t>].update(text</w:t>
      </w:r>
      <w:r>
        <w:rPr>
          <w:rStyle w:val="OperatorTok"/>
        </w:rPr>
        <w:t>=</w:t>
      </w:r>
      <w:r>
        <w:rPr>
          <w:rStyle w:val="StringTok"/>
        </w:rPr>
        <w:t>"Fully vaccinated people percentage"</w:t>
      </w:r>
      <w:r>
        <w:rPr>
          <w:rStyle w:val="NormalTok"/>
        </w:rPr>
        <w:t xml:space="preserve"> , x</w:t>
      </w:r>
      <w:r>
        <w:rPr>
          <w:rStyle w:val="OperatorTok"/>
        </w:rPr>
        <w:t>=</w:t>
      </w:r>
      <w:r>
        <w:rPr>
          <w:rStyle w:val="FloatTok"/>
        </w:rPr>
        <w:t>0.25</w:t>
      </w:r>
      <w:r>
        <w:rPr>
          <w:rStyle w:val="NormalTok"/>
        </w:rPr>
        <w:t xml:space="preserve"> </w:t>
      </w:r>
      <w:r>
        <w:br/>
      </w:r>
      <w:r>
        <w:rPr>
          <w:rStyle w:val="NormalTok"/>
        </w:rPr>
        <w:t xml:space="preserve">                                         , font </w:t>
      </w:r>
      <w:r>
        <w:rPr>
          <w:rStyle w:val="OperatorTok"/>
        </w:rPr>
        <w:t>=</w:t>
      </w:r>
      <w:r>
        <w:rPr>
          <w:rStyle w:val="NormalTok"/>
        </w:rPr>
        <w:t xml:space="preserve"> {</w:t>
      </w:r>
      <w:r>
        <w:rPr>
          <w:rStyle w:val="StringTok"/>
        </w:rPr>
        <w:t>'family'</w:t>
      </w:r>
      <w:r>
        <w:rPr>
          <w:rStyle w:val="NormalTok"/>
        </w:rPr>
        <w:t>:</w:t>
      </w:r>
      <w:r>
        <w:rPr>
          <w:rStyle w:val="StringTok"/>
        </w:rPr>
        <w:t>'serif'</w:t>
      </w:r>
      <w:r>
        <w:rPr>
          <w:rStyle w:val="NormalTok"/>
        </w:rPr>
        <w:t>,</w:t>
      </w:r>
      <w:r>
        <w:rPr>
          <w:rStyle w:val="StringTok"/>
        </w:rPr>
        <w:t>'size'</w:t>
      </w:r>
      <w:r>
        <w:rPr>
          <w:rStyle w:val="NormalTok"/>
        </w:rPr>
        <w:t>:</w:t>
      </w:r>
      <w:r>
        <w:rPr>
          <w:rStyle w:val="DecValTok"/>
        </w:rPr>
        <w:t>20</w:t>
      </w:r>
      <w:r>
        <w:rPr>
          <w:rStyle w:val="NormalTok"/>
        </w:rPr>
        <w:t>})</w:t>
      </w:r>
      <w:r>
        <w:br/>
      </w:r>
      <w:r>
        <w:br/>
      </w:r>
      <w:proofErr w:type="spellStart"/>
      <w:r>
        <w:rPr>
          <w:rStyle w:val="NormalTok"/>
        </w:rPr>
        <w:t>fig_germany.update_yaxes</w:t>
      </w:r>
      <w:proofErr w:type="spellEnd"/>
      <w:r>
        <w:rPr>
          <w:rStyle w:val="NormalTok"/>
        </w:rPr>
        <w:t>(</w:t>
      </w:r>
      <w:r>
        <w:rPr>
          <w:rStyle w:val="BuiltInTok"/>
        </w:rPr>
        <w:t>range</w:t>
      </w:r>
      <w:r>
        <w:rPr>
          <w:rStyle w:val="OperatorTok"/>
        </w:rPr>
        <w:t>=</w:t>
      </w:r>
      <w:r>
        <w:rPr>
          <w:rStyle w:val="NormalTok"/>
        </w:rPr>
        <w:t>[</w:t>
      </w:r>
      <w:r>
        <w:rPr>
          <w:rStyle w:val="DecValTok"/>
        </w:rPr>
        <w:t>0</w:t>
      </w:r>
      <w:r>
        <w:rPr>
          <w:rStyle w:val="NormalTok"/>
        </w:rPr>
        <w:t xml:space="preserve">, </w:t>
      </w:r>
      <w:r>
        <w:rPr>
          <w:rStyle w:val="DecValTok"/>
        </w:rPr>
        <w:t>100</w:t>
      </w:r>
      <w:r>
        <w:rPr>
          <w:rStyle w:val="NormalTok"/>
        </w:rPr>
        <w:t>], row</w:t>
      </w:r>
      <w:r>
        <w:rPr>
          <w:rStyle w:val="OperatorTok"/>
        </w:rPr>
        <w:t>=</w:t>
      </w:r>
      <w:r>
        <w:rPr>
          <w:rStyle w:val="DecValTok"/>
        </w:rPr>
        <w:t>3</w:t>
      </w:r>
      <w:r>
        <w:rPr>
          <w:rStyle w:val="NormalTok"/>
        </w:rPr>
        <w:t>, col</w:t>
      </w:r>
      <w:r>
        <w:rPr>
          <w:rStyle w:val="OperatorTok"/>
        </w:rPr>
        <w:t>=</w:t>
      </w:r>
      <w:r>
        <w:rPr>
          <w:rStyle w:val="DecValTok"/>
        </w:rPr>
        <w:t>1</w:t>
      </w:r>
      <w:r>
        <w:rPr>
          <w:rStyle w:val="NormalTok"/>
        </w:rPr>
        <w:t>)</w:t>
      </w:r>
      <w:r>
        <w:br/>
      </w:r>
      <w:proofErr w:type="spellStart"/>
      <w:r>
        <w:rPr>
          <w:rStyle w:val="NormalTok"/>
        </w:rPr>
        <w:lastRenderedPageBreak/>
        <w:t>fig_germany.update_layout</w:t>
      </w:r>
      <w:proofErr w:type="spellEnd"/>
      <w:r>
        <w:rPr>
          <w:rStyle w:val="NormalTok"/>
        </w:rPr>
        <w:t xml:space="preserve">(width </w:t>
      </w:r>
      <w:r>
        <w:rPr>
          <w:rStyle w:val="OperatorTok"/>
        </w:rPr>
        <w:t>=</w:t>
      </w:r>
      <w:r>
        <w:rPr>
          <w:rStyle w:val="NormalTok"/>
        </w:rPr>
        <w:t xml:space="preserve"> </w:t>
      </w:r>
      <w:r>
        <w:rPr>
          <w:rStyle w:val="DecValTok"/>
        </w:rPr>
        <w:t>950</w:t>
      </w:r>
      <w:r>
        <w:rPr>
          <w:rStyle w:val="NormalTok"/>
        </w:rPr>
        <w:t>,height</w:t>
      </w:r>
      <w:r>
        <w:rPr>
          <w:rStyle w:val="OperatorTok"/>
        </w:rPr>
        <w:t>=</w:t>
      </w:r>
      <w:r>
        <w:rPr>
          <w:rStyle w:val="DecValTok"/>
        </w:rPr>
        <w:t>600</w:t>
      </w:r>
      <w:r>
        <w:rPr>
          <w:rStyle w:val="NormalTok"/>
        </w:rPr>
        <w:t xml:space="preserve">, </w:t>
      </w:r>
      <w:proofErr w:type="spellStart"/>
      <w:r>
        <w:rPr>
          <w:rStyle w:val="NormalTok"/>
        </w:rPr>
        <w:t>showlegend</w:t>
      </w:r>
      <w:proofErr w:type="spellEnd"/>
      <w:r>
        <w:rPr>
          <w:rStyle w:val="OperatorTok"/>
        </w:rPr>
        <w:t>=</w:t>
      </w:r>
      <w:r>
        <w:rPr>
          <w:rStyle w:val="VariableTok"/>
        </w:rPr>
        <w:t>True</w:t>
      </w:r>
      <w:r>
        <w:rPr>
          <w:rStyle w:val="NormalTok"/>
        </w:rPr>
        <w:t>)</w:t>
      </w:r>
      <w:r>
        <w:br/>
      </w:r>
      <w:proofErr w:type="spellStart"/>
      <w:r>
        <w:rPr>
          <w:rStyle w:val="NormalTok"/>
        </w:rPr>
        <w:t>fig_germany.update_layout</w:t>
      </w:r>
      <w:proofErr w:type="spellEnd"/>
      <w:r>
        <w:rPr>
          <w:rStyle w:val="NormalTok"/>
        </w:rPr>
        <w:t>(</w:t>
      </w:r>
      <w:proofErr w:type="spellStart"/>
      <w:r>
        <w:rPr>
          <w:rStyle w:val="NormalTok"/>
        </w:rPr>
        <w:t>title_text</w:t>
      </w:r>
      <w:proofErr w:type="spellEnd"/>
      <w:r>
        <w:rPr>
          <w:rStyle w:val="OperatorTok"/>
        </w:rPr>
        <w:t>=</w:t>
      </w:r>
      <w:r>
        <w:rPr>
          <w:rStyle w:val="StringTok"/>
        </w:rPr>
        <w:t xml:space="preserve">'Germany abstract </w:t>
      </w:r>
      <w:proofErr w:type="spellStart"/>
      <w:r>
        <w:rPr>
          <w:rStyle w:val="StringTok"/>
        </w:rPr>
        <w:t>informations</w:t>
      </w:r>
      <w:proofErr w:type="spellEnd"/>
      <w:r>
        <w:rPr>
          <w:rStyle w:val="StringTok"/>
        </w:rPr>
        <w:t>'</w:t>
      </w:r>
      <w:r>
        <w:br/>
      </w:r>
      <w:r>
        <w:rPr>
          <w:rStyle w:val="NormalTok"/>
        </w:rPr>
        <w:t xml:space="preserve">                                  ,</w:t>
      </w:r>
      <w:proofErr w:type="spellStart"/>
      <w:r>
        <w:rPr>
          <w:rStyle w:val="NormalTok"/>
        </w:rPr>
        <w:t>title_font</w:t>
      </w:r>
      <w:proofErr w:type="spellEnd"/>
      <w:r>
        <w:rPr>
          <w:rStyle w:val="OperatorTok"/>
        </w:rPr>
        <w:t>=</w:t>
      </w:r>
      <w:r>
        <w:rPr>
          <w:rStyle w:val="NormalTok"/>
        </w:rPr>
        <w:t>{</w:t>
      </w:r>
      <w:r>
        <w:rPr>
          <w:rStyle w:val="StringTok"/>
        </w:rPr>
        <w:t>'family'</w:t>
      </w:r>
      <w:r>
        <w:rPr>
          <w:rStyle w:val="NormalTok"/>
        </w:rPr>
        <w:t>:</w:t>
      </w:r>
      <w:r>
        <w:rPr>
          <w:rStyle w:val="StringTok"/>
        </w:rPr>
        <w:t>'serif'</w:t>
      </w:r>
      <w:r>
        <w:rPr>
          <w:rStyle w:val="NormalTok"/>
        </w:rPr>
        <w:t>,</w:t>
      </w:r>
      <w:r>
        <w:rPr>
          <w:rStyle w:val="StringTok"/>
        </w:rPr>
        <w:t>'size'</w:t>
      </w:r>
      <w:r>
        <w:rPr>
          <w:rStyle w:val="NormalTok"/>
        </w:rPr>
        <w:t>:</w:t>
      </w:r>
      <w:r>
        <w:rPr>
          <w:rStyle w:val="DecValTok"/>
        </w:rPr>
        <w:t>26</w:t>
      </w:r>
      <w:r>
        <w:rPr>
          <w:rStyle w:val="NormalTok"/>
        </w:rPr>
        <w:t xml:space="preserve">} , title </w:t>
      </w:r>
      <w:r>
        <w:rPr>
          <w:rStyle w:val="OperatorTok"/>
        </w:rPr>
        <w:t>=</w:t>
      </w:r>
      <w:r>
        <w:rPr>
          <w:rStyle w:val="NormalTok"/>
        </w:rPr>
        <w:t xml:space="preserve"> {</w:t>
      </w:r>
      <w:r>
        <w:rPr>
          <w:rStyle w:val="StringTok"/>
        </w:rPr>
        <w:t>'x'</w:t>
      </w:r>
      <w:r>
        <w:rPr>
          <w:rStyle w:val="NormalTok"/>
        </w:rPr>
        <w:t>:</w:t>
      </w:r>
      <w:r>
        <w:rPr>
          <w:rStyle w:val="FloatTok"/>
        </w:rPr>
        <w:t>0.25</w:t>
      </w:r>
      <w:r>
        <w:rPr>
          <w:rStyle w:val="NormalTok"/>
        </w:rPr>
        <w:t xml:space="preserve"> , </w:t>
      </w:r>
      <w:r>
        <w:rPr>
          <w:rStyle w:val="StringTok"/>
        </w:rPr>
        <w:t>'y'</w:t>
      </w:r>
      <w:r>
        <w:rPr>
          <w:rStyle w:val="NormalTok"/>
        </w:rPr>
        <w:t>:</w:t>
      </w:r>
      <w:r>
        <w:rPr>
          <w:rStyle w:val="FloatTok"/>
        </w:rPr>
        <w:t>0.95</w:t>
      </w:r>
      <w:r>
        <w:rPr>
          <w:rStyle w:val="NormalTok"/>
        </w:rPr>
        <w:t>})</w:t>
      </w:r>
      <w:r>
        <w:br/>
      </w:r>
      <w:r>
        <w:br/>
      </w:r>
      <w:proofErr w:type="spellStart"/>
      <w:r>
        <w:rPr>
          <w:rStyle w:val="NormalTok"/>
        </w:rPr>
        <w:t>fig_germany.show</w:t>
      </w:r>
      <w:proofErr w:type="spellEnd"/>
      <w:r>
        <w:rPr>
          <w:rStyle w:val="NormalTok"/>
        </w:rPr>
        <w:t>()</w:t>
      </w:r>
    </w:p>
    <w:p w14:paraId="7A7FF075" w14:textId="77777777" w:rsidR="00000000" w:rsidRDefault="00000000">
      <w:pPr>
        <w:pStyle w:val="SourceCode"/>
      </w:pPr>
      <w:r>
        <w:rPr>
          <w:rStyle w:val="NormalTok"/>
        </w:rPr>
        <w:t xml:space="preserve">data </w:t>
      </w:r>
      <w:r>
        <w:rPr>
          <w:rStyle w:val="OperatorTok"/>
        </w:rPr>
        <w:t>=</w:t>
      </w:r>
      <w:r>
        <w:rPr>
          <w:rStyle w:val="NormalTok"/>
        </w:rPr>
        <w:t xml:space="preserve"> </w:t>
      </w:r>
      <w:proofErr w:type="spellStart"/>
      <w:proofErr w:type="gramStart"/>
      <w:r>
        <w:rPr>
          <w:rStyle w:val="NormalTok"/>
        </w:rPr>
        <w:t>pd.DataFrame</w:t>
      </w:r>
      <w:proofErr w:type="spellEnd"/>
      <w:proofErr w:type="gramEnd"/>
      <w:r>
        <w:rPr>
          <w:rStyle w:val="NormalTok"/>
        </w:rPr>
        <w:t>()</w:t>
      </w:r>
      <w:r>
        <w:br/>
      </w:r>
      <w:r>
        <w:rPr>
          <w:rStyle w:val="NormalTok"/>
        </w:rPr>
        <w:t>data[</w:t>
      </w:r>
      <w:r>
        <w:rPr>
          <w:rStyle w:val="StringTok"/>
        </w:rPr>
        <w:t>'Date'</w:t>
      </w:r>
      <w:r>
        <w:rPr>
          <w:rStyle w:val="NormalTok"/>
        </w:rPr>
        <w:t xml:space="preserve">] </w:t>
      </w:r>
      <w:r>
        <w:rPr>
          <w:rStyle w:val="OperatorTok"/>
        </w:rPr>
        <w:t>=</w:t>
      </w:r>
      <w:r>
        <w:rPr>
          <w:rStyle w:val="NormalTok"/>
        </w:rPr>
        <w:t xml:space="preserve"> </w:t>
      </w:r>
      <w:proofErr w:type="spellStart"/>
      <w:r>
        <w:rPr>
          <w:rStyle w:val="NormalTok"/>
        </w:rPr>
        <w:t>pd.to_datetime</w:t>
      </w:r>
      <w:proofErr w:type="spellEnd"/>
      <w:r>
        <w:rPr>
          <w:rStyle w:val="NormalTok"/>
        </w:rPr>
        <w:t>(</w:t>
      </w:r>
      <w:proofErr w:type="spellStart"/>
      <w:r>
        <w:rPr>
          <w:rStyle w:val="NormalTok"/>
        </w:rPr>
        <w:t>df_germany_info</w:t>
      </w:r>
      <w:proofErr w:type="spellEnd"/>
      <w:r>
        <w:rPr>
          <w:rStyle w:val="NormalTok"/>
        </w:rPr>
        <w:t>[</w:t>
      </w:r>
      <w:r>
        <w:rPr>
          <w:rStyle w:val="StringTok"/>
        </w:rPr>
        <w:t>'date'</w:t>
      </w:r>
      <w:r>
        <w:rPr>
          <w:rStyle w:val="NormalTok"/>
        </w:rPr>
        <w:t>])</w:t>
      </w:r>
      <w:r>
        <w:br/>
      </w:r>
      <w:r>
        <w:rPr>
          <w:rStyle w:val="NormalTok"/>
        </w:rPr>
        <w:t>data[</w:t>
      </w:r>
      <w:r>
        <w:rPr>
          <w:rStyle w:val="StringTok"/>
        </w:rPr>
        <w:t>'Target'</w:t>
      </w:r>
      <w:r>
        <w:rPr>
          <w:rStyle w:val="NormalTok"/>
        </w:rPr>
        <w:t xml:space="preserve">] </w:t>
      </w:r>
      <w:r>
        <w:rPr>
          <w:rStyle w:val="OperatorTok"/>
        </w:rPr>
        <w:t>=</w:t>
      </w:r>
      <w:r>
        <w:rPr>
          <w:rStyle w:val="NormalTok"/>
        </w:rPr>
        <w:t xml:space="preserve"> </w:t>
      </w:r>
      <w:proofErr w:type="spellStart"/>
      <w:r>
        <w:rPr>
          <w:rStyle w:val="NormalTok"/>
        </w:rPr>
        <w:t>df_germany_info</w:t>
      </w:r>
      <w:proofErr w:type="spellEnd"/>
      <w:r>
        <w:rPr>
          <w:rStyle w:val="NormalTok"/>
        </w:rPr>
        <w:t>[</w:t>
      </w:r>
      <w:r>
        <w:rPr>
          <w:rStyle w:val="StringTok"/>
        </w:rPr>
        <w:t>'</w:t>
      </w:r>
      <w:proofErr w:type="spellStart"/>
      <w:r>
        <w:rPr>
          <w:rStyle w:val="StringTok"/>
        </w:rPr>
        <w:t>people_fully_vaccinated_per_hundred</w:t>
      </w:r>
      <w:proofErr w:type="spellEnd"/>
      <w:r>
        <w:rPr>
          <w:rStyle w:val="StringTok"/>
        </w:rPr>
        <w:t>'</w:t>
      </w:r>
      <w:r>
        <w:rPr>
          <w:rStyle w:val="NormalTok"/>
        </w:rPr>
        <w:t>]</w:t>
      </w:r>
      <w:r>
        <w:br/>
      </w:r>
      <w:proofErr w:type="spellStart"/>
      <w:r>
        <w:rPr>
          <w:rStyle w:val="NormalTok"/>
        </w:rPr>
        <w:t>data.reset_index</w:t>
      </w:r>
      <w:proofErr w:type="spellEnd"/>
      <w:r>
        <w:rPr>
          <w:rStyle w:val="NormalTok"/>
        </w:rPr>
        <w:t xml:space="preserve">(drop </w:t>
      </w:r>
      <w:r>
        <w:rPr>
          <w:rStyle w:val="OperatorTok"/>
        </w:rPr>
        <w:t>=</w:t>
      </w:r>
      <w:r>
        <w:rPr>
          <w:rStyle w:val="NormalTok"/>
        </w:rPr>
        <w:t xml:space="preserve"> </w:t>
      </w:r>
      <w:r>
        <w:rPr>
          <w:rStyle w:val="VariableTok"/>
        </w:rPr>
        <w:t>True</w:t>
      </w:r>
      <w:r>
        <w:rPr>
          <w:rStyle w:val="NormalTok"/>
        </w:rPr>
        <w:t xml:space="preserve"> , </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p>
    <w:p w14:paraId="1938A454" w14:textId="77777777" w:rsidR="00000000" w:rsidRDefault="00000000">
      <w:pPr>
        <w:pStyle w:val="SourceCode"/>
      </w:pPr>
      <w:proofErr w:type="spellStart"/>
      <w:proofErr w:type="gramStart"/>
      <w:r>
        <w:rPr>
          <w:rStyle w:val="NormalTok"/>
        </w:rPr>
        <w:t>data.Date.</w:t>
      </w:r>
      <w:r>
        <w:rPr>
          <w:rStyle w:val="BuiltInTok"/>
        </w:rPr>
        <w:t>min</w:t>
      </w:r>
      <w:proofErr w:type="spellEnd"/>
      <w:r>
        <w:rPr>
          <w:rStyle w:val="NormalTok"/>
        </w:rPr>
        <w:t>(</w:t>
      </w:r>
      <w:proofErr w:type="gramEnd"/>
      <w:r>
        <w:rPr>
          <w:rStyle w:val="NormalTok"/>
        </w:rPr>
        <w:t xml:space="preserve">) , </w:t>
      </w:r>
      <w:proofErr w:type="spellStart"/>
      <w:r>
        <w:rPr>
          <w:rStyle w:val="NormalTok"/>
        </w:rPr>
        <w:t>data.Date.</w:t>
      </w:r>
      <w:r>
        <w:rPr>
          <w:rStyle w:val="BuiltInTok"/>
        </w:rPr>
        <w:t>max</w:t>
      </w:r>
      <w:proofErr w:type="spellEnd"/>
      <w:r>
        <w:rPr>
          <w:rStyle w:val="NormalTok"/>
        </w:rPr>
        <w:t xml:space="preserve">() , </w:t>
      </w:r>
      <w:proofErr w:type="spellStart"/>
      <w:r>
        <w:rPr>
          <w:rStyle w:val="BuiltInTok"/>
        </w:rPr>
        <w:t>len</w:t>
      </w:r>
      <w:proofErr w:type="spellEnd"/>
      <w:r>
        <w:rPr>
          <w:rStyle w:val="NormalTok"/>
        </w:rPr>
        <w:t>(data)</w:t>
      </w:r>
    </w:p>
    <w:p w14:paraId="2D04ECAE" w14:textId="77777777" w:rsidR="00000000" w:rsidRDefault="00000000">
      <w:pPr>
        <w:pStyle w:val="SourceCode"/>
      </w:pPr>
      <w:r>
        <w:rPr>
          <w:rStyle w:val="ImportTok"/>
        </w:rPr>
        <w:t>from</w:t>
      </w:r>
      <w:r>
        <w:rPr>
          <w:rStyle w:val="NormalTok"/>
        </w:rPr>
        <w:t xml:space="preserve"> datetime </w:t>
      </w:r>
      <w:r>
        <w:rPr>
          <w:rStyle w:val="ImportTok"/>
        </w:rPr>
        <w:t>import</w:t>
      </w:r>
      <w:r>
        <w:rPr>
          <w:rStyle w:val="NormalTok"/>
        </w:rPr>
        <w:t xml:space="preserve"> date, datetime</w:t>
      </w:r>
      <w:r>
        <w:br/>
      </w:r>
      <w:r>
        <w:br/>
      </w:r>
      <w:r>
        <w:rPr>
          <w:rStyle w:val="NormalTok"/>
        </w:rPr>
        <w:t xml:space="preserve">d0 </w:t>
      </w:r>
      <w:r>
        <w:rPr>
          <w:rStyle w:val="OperatorTok"/>
        </w:rPr>
        <w:t>=</w:t>
      </w:r>
      <w:r>
        <w:rPr>
          <w:rStyle w:val="NormalTok"/>
        </w:rPr>
        <w:t xml:space="preserve"> </w:t>
      </w:r>
      <w:proofErr w:type="gramStart"/>
      <w:r>
        <w:rPr>
          <w:rStyle w:val="NormalTok"/>
        </w:rPr>
        <w:t>date(</w:t>
      </w:r>
      <w:proofErr w:type="gramEnd"/>
      <w:r>
        <w:rPr>
          <w:rStyle w:val="DecValTok"/>
        </w:rPr>
        <w:t>2020</w:t>
      </w:r>
      <w:r>
        <w:rPr>
          <w:rStyle w:val="NormalTok"/>
        </w:rPr>
        <w:t xml:space="preserve"> , </w:t>
      </w:r>
      <w:r>
        <w:rPr>
          <w:rStyle w:val="DecValTok"/>
        </w:rPr>
        <w:t>12</w:t>
      </w:r>
      <w:r>
        <w:rPr>
          <w:rStyle w:val="NormalTok"/>
        </w:rPr>
        <w:t xml:space="preserve"> , </w:t>
      </w:r>
      <w:r>
        <w:rPr>
          <w:rStyle w:val="DecValTok"/>
        </w:rPr>
        <w:t>27</w:t>
      </w:r>
      <w:r>
        <w:rPr>
          <w:rStyle w:val="NormalTok"/>
        </w:rPr>
        <w:t>)</w:t>
      </w:r>
      <w:r>
        <w:br/>
      </w:r>
      <w:r>
        <w:rPr>
          <w:rStyle w:val="NormalTok"/>
        </w:rPr>
        <w:t xml:space="preserve">d1 </w:t>
      </w:r>
      <w:r>
        <w:rPr>
          <w:rStyle w:val="OperatorTok"/>
        </w:rPr>
        <w:t>=</w:t>
      </w:r>
      <w:r>
        <w:rPr>
          <w:rStyle w:val="NormalTok"/>
        </w:rPr>
        <w:t xml:space="preserve"> date(</w:t>
      </w:r>
      <w:r>
        <w:rPr>
          <w:rStyle w:val="DecValTok"/>
        </w:rPr>
        <w:t>2022</w:t>
      </w:r>
      <w:r>
        <w:rPr>
          <w:rStyle w:val="NormalTok"/>
        </w:rPr>
        <w:t xml:space="preserve"> , </w:t>
      </w:r>
      <w:r>
        <w:rPr>
          <w:rStyle w:val="DecValTok"/>
        </w:rPr>
        <w:t>5</w:t>
      </w:r>
      <w:r>
        <w:rPr>
          <w:rStyle w:val="NormalTok"/>
        </w:rPr>
        <w:t xml:space="preserve"> , </w:t>
      </w:r>
      <w:r>
        <w:rPr>
          <w:rStyle w:val="DecValTok"/>
        </w:rPr>
        <w:t>18</w:t>
      </w:r>
      <w:r>
        <w:rPr>
          <w:rStyle w:val="NormalTok"/>
        </w:rPr>
        <w:t>)</w:t>
      </w:r>
      <w:r>
        <w:br/>
      </w:r>
      <w:r>
        <w:rPr>
          <w:rStyle w:val="NormalTok"/>
        </w:rPr>
        <w:t xml:space="preserve">delta </w:t>
      </w:r>
      <w:r>
        <w:rPr>
          <w:rStyle w:val="OperatorTok"/>
        </w:rPr>
        <w:t>=</w:t>
      </w:r>
      <w:r>
        <w:rPr>
          <w:rStyle w:val="NormalTok"/>
        </w:rPr>
        <w:t xml:space="preserve"> d1 </w:t>
      </w:r>
      <w:r>
        <w:rPr>
          <w:rStyle w:val="OperatorTok"/>
        </w:rPr>
        <w:t>-</w:t>
      </w:r>
      <w:r>
        <w:rPr>
          <w:rStyle w:val="NormalTok"/>
        </w:rPr>
        <w:t xml:space="preserve"> d0</w:t>
      </w:r>
      <w:r>
        <w:br/>
      </w:r>
      <w:r>
        <w:br/>
      </w:r>
      <w:r>
        <w:rPr>
          <w:rStyle w:val="NormalTok"/>
        </w:rPr>
        <w:t xml:space="preserve">days </w:t>
      </w:r>
      <w:r>
        <w:rPr>
          <w:rStyle w:val="OperatorTok"/>
        </w:rPr>
        <w:t>=</w:t>
      </w:r>
      <w:r>
        <w:rPr>
          <w:rStyle w:val="NormalTok"/>
        </w:rPr>
        <w:t xml:space="preserve"> </w:t>
      </w:r>
      <w:proofErr w:type="spellStart"/>
      <w:r>
        <w:rPr>
          <w:rStyle w:val="NormalTok"/>
        </w:rPr>
        <w:t>delta.days</w:t>
      </w:r>
      <w:proofErr w:type="spellEnd"/>
      <w:r>
        <w:rPr>
          <w:rStyle w:val="NormalTok"/>
        </w:rPr>
        <w:t xml:space="preserve"> </w:t>
      </w:r>
      <w:r>
        <w:rPr>
          <w:rStyle w:val="OperatorTok"/>
        </w:rPr>
        <w:t>+</w:t>
      </w:r>
      <w:r>
        <w:rPr>
          <w:rStyle w:val="NormalTok"/>
        </w:rPr>
        <w:t xml:space="preserve"> </w:t>
      </w:r>
      <w:r>
        <w:rPr>
          <w:rStyle w:val="DecValTok"/>
        </w:rPr>
        <w:t>1</w:t>
      </w:r>
      <w:r>
        <w:br/>
      </w:r>
      <w:r>
        <w:rPr>
          <w:rStyle w:val="BuiltInTok"/>
        </w:rPr>
        <w:t>print</w:t>
      </w:r>
      <w:r>
        <w:rPr>
          <w:rStyle w:val="NormalTok"/>
        </w:rPr>
        <w:t>(days)</w:t>
      </w:r>
    </w:p>
    <w:p w14:paraId="30F89199" w14:textId="77777777" w:rsidR="00000000" w:rsidRDefault="00000000">
      <w:pPr>
        <w:pStyle w:val="SourceCode"/>
      </w:pPr>
      <w:r>
        <w:rPr>
          <w:rStyle w:val="NormalTok"/>
        </w:rPr>
        <w:t>data</w:t>
      </w:r>
      <w:r>
        <w:rPr>
          <w:rStyle w:val="OperatorTok"/>
        </w:rPr>
        <w:t>=</w:t>
      </w:r>
      <w:proofErr w:type="spellStart"/>
      <w:proofErr w:type="gramStart"/>
      <w:r>
        <w:rPr>
          <w:rStyle w:val="NormalTok"/>
        </w:rPr>
        <w:t>data.dropna</w:t>
      </w:r>
      <w:proofErr w:type="spellEnd"/>
      <w:proofErr w:type="gramEnd"/>
      <w:r>
        <w:rPr>
          <w:rStyle w:val="NormalTok"/>
        </w:rPr>
        <w:t>()</w:t>
      </w:r>
    </w:p>
    <w:p w14:paraId="4AF671E0" w14:textId="77777777" w:rsidR="00000000" w:rsidRDefault="00000000">
      <w:pPr>
        <w:pStyle w:val="SourceCode"/>
      </w:pPr>
    </w:p>
    <w:p w14:paraId="6B7B694D" w14:textId="77777777" w:rsidR="00000000" w:rsidRDefault="00000000">
      <w:pPr>
        <w:pStyle w:val="SourceCode"/>
      </w:pPr>
      <w:proofErr w:type="spellStart"/>
      <w:proofErr w:type="gramStart"/>
      <w:r>
        <w:rPr>
          <w:rStyle w:val="NormalTok"/>
        </w:rPr>
        <w:t>data.isnull</w:t>
      </w:r>
      <w:proofErr w:type="spellEnd"/>
      <w:proofErr w:type="gramEnd"/>
      <w:r>
        <w:rPr>
          <w:rStyle w:val="NormalTok"/>
        </w:rPr>
        <w:t>().</w:t>
      </w:r>
      <w:r>
        <w:rPr>
          <w:rStyle w:val="BuiltInTok"/>
        </w:rPr>
        <w:t>sum</w:t>
      </w:r>
      <w:r>
        <w:rPr>
          <w:rStyle w:val="NormalTok"/>
        </w:rPr>
        <w:t>()</w:t>
      </w:r>
    </w:p>
    <w:p w14:paraId="7883A163" w14:textId="77777777" w:rsidR="00000000" w:rsidRDefault="00000000">
      <w:pPr>
        <w:pStyle w:val="SourceCode"/>
      </w:pPr>
      <w:r>
        <w:rPr>
          <w:rStyle w:val="NormalTok"/>
        </w:rPr>
        <w:t>data[</w:t>
      </w:r>
      <w:r>
        <w:rPr>
          <w:rStyle w:val="StringTok"/>
        </w:rPr>
        <w:t>'Series'</w:t>
      </w:r>
      <w:r>
        <w:rPr>
          <w:rStyle w:val="NormalTok"/>
        </w:rPr>
        <w:t xml:space="preserve">] </w:t>
      </w:r>
      <w:r>
        <w:rPr>
          <w:rStyle w:val="OperatorTok"/>
        </w:rPr>
        <w:t>=</w:t>
      </w:r>
      <w:r>
        <w:rPr>
          <w:rStyle w:val="NormalTok"/>
        </w:rPr>
        <w:t xml:space="preserve"> </w:t>
      </w:r>
      <w:proofErr w:type="spellStart"/>
      <w:r>
        <w:rPr>
          <w:rStyle w:val="NormalTok"/>
        </w:rPr>
        <w:t>np.arange</w:t>
      </w:r>
      <w:proofErr w:type="spellEnd"/>
      <w:r>
        <w:rPr>
          <w:rStyle w:val="NormalTok"/>
        </w:rPr>
        <w:t>(</w:t>
      </w:r>
      <w:r>
        <w:rPr>
          <w:rStyle w:val="DecValTok"/>
        </w:rPr>
        <w:t>1</w:t>
      </w:r>
      <w:r>
        <w:rPr>
          <w:rStyle w:val="NormalTok"/>
        </w:rPr>
        <w:t xml:space="preserve"> , </w:t>
      </w:r>
      <w:proofErr w:type="spellStart"/>
      <w:r>
        <w:rPr>
          <w:rStyle w:val="BuiltInTok"/>
        </w:rPr>
        <w:t>len</w:t>
      </w:r>
      <w:proofErr w:type="spellEnd"/>
      <w:r>
        <w:rPr>
          <w:rStyle w:val="NormalTok"/>
        </w:rPr>
        <w:t>(data)</w:t>
      </w:r>
      <w:r>
        <w:rPr>
          <w:rStyle w:val="OperatorTok"/>
        </w:rPr>
        <w:t>+</w:t>
      </w:r>
      <w:r>
        <w:rPr>
          <w:rStyle w:val="DecValTok"/>
        </w:rPr>
        <w:t>1</w:t>
      </w:r>
      <w:r>
        <w:rPr>
          <w:rStyle w:val="NormalTok"/>
        </w:rPr>
        <w:t>)</w:t>
      </w:r>
      <w:r>
        <w:br/>
      </w:r>
      <w:r>
        <w:br/>
      </w:r>
      <w:r>
        <w:rPr>
          <w:rStyle w:val="CommentTok"/>
        </w:rPr>
        <w:t># Shift1 is the previous value(Target) for each row :</w:t>
      </w:r>
      <w:r>
        <w:br/>
      </w:r>
      <w:r>
        <w:rPr>
          <w:rStyle w:val="NormalTok"/>
        </w:rPr>
        <w:t>data[</w:t>
      </w:r>
      <w:r>
        <w:rPr>
          <w:rStyle w:val="StringTok"/>
        </w:rPr>
        <w:t>'Shift1'</w:t>
      </w:r>
      <w:r>
        <w:rPr>
          <w:rStyle w:val="NormalTok"/>
        </w:rPr>
        <w:t xml:space="preserve">] </w:t>
      </w:r>
      <w:r>
        <w:rPr>
          <w:rStyle w:val="OperatorTok"/>
        </w:rPr>
        <w:t>=</w:t>
      </w:r>
      <w:r>
        <w:rPr>
          <w:rStyle w:val="NormalTok"/>
        </w:rPr>
        <w:t xml:space="preserve"> </w:t>
      </w:r>
      <w:proofErr w:type="spellStart"/>
      <w:r>
        <w:rPr>
          <w:rStyle w:val="NormalTok"/>
        </w:rPr>
        <w:t>data.Target.shift</w:t>
      </w:r>
      <w:proofErr w:type="spellEnd"/>
      <w:r>
        <w:rPr>
          <w:rStyle w:val="NormalTok"/>
        </w:rPr>
        <w:t>(</w:t>
      </w:r>
      <w:r>
        <w:rPr>
          <w:rStyle w:val="DecValTok"/>
        </w:rPr>
        <w:t>1</w:t>
      </w:r>
      <w:r>
        <w:rPr>
          <w:rStyle w:val="NormalTok"/>
        </w:rPr>
        <w:t>)</w:t>
      </w:r>
      <w:r>
        <w:br/>
      </w:r>
      <w:r>
        <w:br/>
      </w:r>
      <w:r>
        <w:rPr>
          <w:rStyle w:val="CommentTok"/>
        </w:rPr>
        <w:t># mean of the Target during 10 previous days :</w:t>
      </w:r>
      <w:r>
        <w:br/>
      </w:r>
      <w:proofErr w:type="spellStart"/>
      <w:r>
        <w:rPr>
          <w:rStyle w:val="NormalTok"/>
        </w:rPr>
        <w:t>window_len</w:t>
      </w:r>
      <w:proofErr w:type="spellEnd"/>
      <w:r>
        <w:rPr>
          <w:rStyle w:val="NormalTok"/>
        </w:rPr>
        <w:t xml:space="preserve"> </w:t>
      </w:r>
      <w:r>
        <w:rPr>
          <w:rStyle w:val="OperatorTok"/>
        </w:rPr>
        <w:t>=</w:t>
      </w:r>
      <w:r>
        <w:rPr>
          <w:rStyle w:val="NormalTok"/>
        </w:rPr>
        <w:t xml:space="preserve"> </w:t>
      </w:r>
      <w:r>
        <w:rPr>
          <w:rStyle w:val="DecValTok"/>
        </w:rPr>
        <w:t>10</w:t>
      </w:r>
      <w:r>
        <w:br/>
      </w:r>
      <w:r>
        <w:rPr>
          <w:rStyle w:val="NormalTok"/>
        </w:rPr>
        <w:t xml:space="preserve">window </w:t>
      </w:r>
      <w:r>
        <w:rPr>
          <w:rStyle w:val="OperatorTok"/>
        </w:rPr>
        <w:t>=</w:t>
      </w:r>
      <w:r>
        <w:rPr>
          <w:rStyle w:val="NormalTok"/>
        </w:rPr>
        <w:t xml:space="preserve"> data[</w:t>
      </w:r>
      <w:r>
        <w:rPr>
          <w:rStyle w:val="StringTok"/>
        </w:rPr>
        <w:t>'Shift1'</w:t>
      </w:r>
      <w:r>
        <w:rPr>
          <w:rStyle w:val="NormalTok"/>
        </w:rPr>
        <w:t xml:space="preserve">].rolling(window </w:t>
      </w:r>
      <w:r>
        <w:rPr>
          <w:rStyle w:val="OperatorTok"/>
        </w:rPr>
        <w:t>=</w:t>
      </w:r>
      <w:r>
        <w:rPr>
          <w:rStyle w:val="NormalTok"/>
        </w:rPr>
        <w:t xml:space="preserve"> </w:t>
      </w:r>
      <w:proofErr w:type="spellStart"/>
      <w:r>
        <w:rPr>
          <w:rStyle w:val="NormalTok"/>
        </w:rPr>
        <w:t>window_len</w:t>
      </w:r>
      <w:proofErr w:type="spellEnd"/>
      <w:r>
        <w:rPr>
          <w:rStyle w:val="NormalTok"/>
        </w:rPr>
        <w:t>)</w:t>
      </w:r>
      <w:r>
        <w:br/>
      </w:r>
      <w:r>
        <w:rPr>
          <w:rStyle w:val="NormalTok"/>
        </w:rPr>
        <w:t xml:space="preserve">means </w:t>
      </w:r>
      <w:r>
        <w:rPr>
          <w:rStyle w:val="OperatorTok"/>
        </w:rPr>
        <w:t>=</w:t>
      </w:r>
      <w:r>
        <w:rPr>
          <w:rStyle w:val="NormalTok"/>
        </w:rPr>
        <w:t xml:space="preserve"> </w:t>
      </w:r>
      <w:proofErr w:type="spellStart"/>
      <w:r>
        <w:rPr>
          <w:rStyle w:val="NormalTok"/>
        </w:rPr>
        <w:t>window.mean</w:t>
      </w:r>
      <w:proofErr w:type="spellEnd"/>
      <w:r>
        <w:rPr>
          <w:rStyle w:val="NormalTok"/>
        </w:rPr>
        <w:t>()</w:t>
      </w:r>
      <w:r>
        <w:br/>
      </w:r>
      <w:r>
        <w:rPr>
          <w:rStyle w:val="NormalTok"/>
        </w:rPr>
        <w:t>data[</w:t>
      </w:r>
      <w:r>
        <w:rPr>
          <w:rStyle w:val="StringTok"/>
        </w:rPr>
        <w:t>'</w:t>
      </w:r>
      <w:proofErr w:type="spellStart"/>
      <w:r>
        <w:rPr>
          <w:rStyle w:val="StringTok"/>
        </w:rPr>
        <w:t>Window_mean</w:t>
      </w:r>
      <w:proofErr w:type="spellEnd"/>
      <w:r>
        <w:rPr>
          <w:rStyle w:val="StringTok"/>
        </w:rPr>
        <w:t>'</w:t>
      </w:r>
      <w:r>
        <w:rPr>
          <w:rStyle w:val="NormalTok"/>
        </w:rPr>
        <w:t xml:space="preserve">] </w:t>
      </w:r>
      <w:r>
        <w:rPr>
          <w:rStyle w:val="OperatorTok"/>
        </w:rPr>
        <w:t>=</w:t>
      </w:r>
      <w:r>
        <w:rPr>
          <w:rStyle w:val="NormalTok"/>
        </w:rPr>
        <w:t xml:space="preserve"> means</w:t>
      </w:r>
      <w:r>
        <w:br/>
      </w:r>
      <w:r>
        <w:br/>
      </w:r>
      <w:r>
        <w:br/>
      </w:r>
      <w:r>
        <w:rPr>
          <w:rStyle w:val="CommentTok"/>
        </w:rPr>
        <w:t xml:space="preserve"># This approach will make some Missing values (for example we </w:t>
      </w:r>
      <w:proofErr w:type="spellStart"/>
      <w:r>
        <w:rPr>
          <w:rStyle w:val="CommentTok"/>
        </w:rPr>
        <w:t>dont</w:t>
      </w:r>
      <w:proofErr w:type="spellEnd"/>
      <w:r>
        <w:rPr>
          <w:rStyle w:val="CommentTok"/>
        </w:rPr>
        <w:t xml:space="preserve"> have the previous value for the first row)</w:t>
      </w:r>
      <w:r>
        <w:br/>
      </w:r>
      <w:proofErr w:type="spellStart"/>
      <w:r>
        <w:rPr>
          <w:rStyle w:val="NormalTok"/>
        </w:rPr>
        <w:t>data.dropna</w:t>
      </w:r>
      <w:proofErr w:type="spellEnd"/>
      <w:r>
        <w:rPr>
          <w:rStyle w:val="NormalTok"/>
        </w:rPr>
        <w:t>(</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proofErr w:type="spellStart"/>
      <w:r>
        <w:rPr>
          <w:rStyle w:val="NormalTok"/>
        </w:rPr>
        <w:t>data.reset_index</w:t>
      </w:r>
      <w:proofErr w:type="spellEnd"/>
      <w:r>
        <w:rPr>
          <w:rStyle w:val="NormalTok"/>
        </w:rPr>
        <w:t xml:space="preserve">(drop </w:t>
      </w:r>
      <w:r>
        <w:rPr>
          <w:rStyle w:val="OperatorTok"/>
        </w:rPr>
        <w:t>=</w:t>
      </w:r>
      <w:r>
        <w:rPr>
          <w:rStyle w:val="NormalTok"/>
        </w:rPr>
        <w:t xml:space="preserve"> </w:t>
      </w:r>
      <w:r>
        <w:rPr>
          <w:rStyle w:val="VariableTok"/>
        </w:rPr>
        <w:t>True</w:t>
      </w:r>
      <w:r>
        <w:rPr>
          <w:rStyle w:val="NormalTok"/>
        </w:rPr>
        <w:t xml:space="preserve"> , </w:t>
      </w:r>
      <w:proofErr w:type="spellStart"/>
      <w:r>
        <w:rPr>
          <w:rStyle w:val="NormalTok"/>
        </w:rPr>
        <w:t>inplace</w:t>
      </w:r>
      <w:proofErr w:type="spellEnd"/>
      <w:r>
        <w:rPr>
          <w:rStyle w:val="OperatorTok"/>
        </w:rPr>
        <w:t>=</w:t>
      </w:r>
      <w:r>
        <w:rPr>
          <w:rStyle w:val="VariableTok"/>
        </w:rPr>
        <w:t>True</w:t>
      </w:r>
      <w:r>
        <w:rPr>
          <w:rStyle w:val="NormalTok"/>
        </w:rPr>
        <w:t>)</w:t>
      </w:r>
      <w:r>
        <w:br/>
      </w:r>
      <w:r>
        <w:br/>
      </w:r>
      <w:r>
        <w:rPr>
          <w:rStyle w:val="NormalTok"/>
        </w:rPr>
        <w:t xml:space="preserve">dates </w:t>
      </w:r>
      <w:r>
        <w:rPr>
          <w:rStyle w:val="OperatorTok"/>
        </w:rPr>
        <w:t>=</w:t>
      </w:r>
      <w:r>
        <w:rPr>
          <w:rStyle w:val="NormalTok"/>
        </w:rPr>
        <w:t xml:space="preserve"> data[</w:t>
      </w:r>
      <w:r>
        <w:rPr>
          <w:rStyle w:val="StringTok"/>
        </w:rPr>
        <w:t>'Date'</w:t>
      </w:r>
      <w:r>
        <w:rPr>
          <w:rStyle w:val="NormalTok"/>
        </w:rPr>
        <w:t xml:space="preserve">] </w:t>
      </w:r>
      <w:r>
        <w:rPr>
          <w:rStyle w:val="CommentTok"/>
        </w:rPr>
        <w:t># we will need this</w:t>
      </w:r>
      <w:r>
        <w:br/>
      </w:r>
      <w:r>
        <w:br/>
      </w:r>
      <w:r>
        <w:rPr>
          <w:rStyle w:val="NormalTok"/>
        </w:rPr>
        <w:t xml:space="preserve">data </w:t>
      </w:r>
      <w:r>
        <w:rPr>
          <w:rStyle w:val="OperatorTok"/>
        </w:rPr>
        <w:t>=</w:t>
      </w:r>
      <w:r>
        <w:rPr>
          <w:rStyle w:val="NormalTok"/>
        </w:rPr>
        <w:t xml:space="preserve"> data[[</w:t>
      </w:r>
      <w:r>
        <w:rPr>
          <w:rStyle w:val="StringTok"/>
        </w:rPr>
        <w:t>'Series'</w:t>
      </w:r>
      <w:r>
        <w:rPr>
          <w:rStyle w:val="NormalTok"/>
        </w:rPr>
        <w:t xml:space="preserve"> , </w:t>
      </w:r>
      <w:r>
        <w:rPr>
          <w:rStyle w:val="StringTok"/>
        </w:rPr>
        <w:t>'</w:t>
      </w:r>
      <w:proofErr w:type="spellStart"/>
      <w:r>
        <w:rPr>
          <w:rStyle w:val="StringTok"/>
        </w:rPr>
        <w:t>Window_mean</w:t>
      </w:r>
      <w:proofErr w:type="spellEnd"/>
      <w:r>
        <w:rPr>
          <w:rStyle w:val="StringTok"/>
        </w:rPr>
        <w:t>'</w:t>
      </w:r>
      <w:r>
        <w:rPr>
          <w:rStyle w:val="NormalTok"/>
        </w:rPr>
        <w:t xml:space="preserve"> , </w:t>
      </w:r>
      <w:r>
        <w:rPr>
          <w:rStyle w:val="StringTok"/>
        </w:rPr>
        <w:t>'Shift1'</w:t>
      </w:r>
      <w:r>
        <w:rPr>
          <w:rStyle w:val="NormalTok"/>
        </w:rPr>
        <w:t xml:space="preserve"> , </w:t>
      </w:r>
      <w:r>
        <w:rPr>
          <w:rStyle w:val="StringTok"/>
        </w:rPr>
        <w:t>'Target'</w:t>
      </w:r>
      <w:r>
        <w:rPr>
          <w:rStyle w:val="NormalTok"/>
        </w:rPr>
        <w:t>]]</w:t>
      </w:r>
      <w:r>
        <w:br/>
      </w:r>
      <w:r>
        <w:lastRenderedPageBreak/>
        <w:br/>
      </w:r>
      <w:r>
        <w:rPr>
          <w:rStyle w:val="NormalTok"/>
        </w:rPr>
        <w:t>data</w:t>
      </w:r>
    </w:p>
    <w:p w14:paraId="6CD33AE3" w14:textId="77777777" w:rsidR="00000000" w:rsidRDefault="00000000">
      <w:pPr>
        <w:pStyle w:val="SourceCode"/>
      </w:pPr>
      <w:r>
        <w:rPr>
          <w:rStyle w:val="CommentTok"/>
        </w:rPr>
        <w:t># 50% for train &amp; 50% for test</w:t>
      </w:r>
      <w:r>
        <w:br/>
      </w:r>
      <w:r>
        <w:rPr>
          <w:rStyle w:val="NormalTok"/>
        </w:rPr>
        <w:t xml:space="preserve">train </w:t>
      </w:r>
      <w:r>
        <w:rPr>
          <w:rStyle w:val="OperatorTok"/>
        </w:rPr>
        <w:t>=</w:t>
      </w:r>
      <w:r>
        <w:rPr>
          <w:rStyle w:val="NormalTok"/>
        </w:rPr>
        <w:t xml:space="preserve"> </w:t>
      </w:r>
      <w:proofErr w:type="spellStart"/>
      <w:proofErr w:type="gramStart"/>
      <w:r>
        <w:rPr>
          <w:rStyle w:val="NormalTok"/>
        </w:rPr>
        <w:t>data.iloc</w:t>
      </w:r>
      <w:proofErr w:type="spellEnd"/>
      <w:proofErr w:type="gramEnd"/>
      <w:r>
        <w:rPr>
          <w:rStyle w:val="NormalTok"/>
        </w:rPr>
        <w:t>[:</w:t>
      </w:r>
      <w:r>
        <w:rPr>
          <w:rStyle w:val="DecValTok"/>
        </w:rPr>
        <w:t>230</w:t>
      </w:r>
      <w:r>
        <w:rPr>
          <w:rStyle w:val="NormalTok"/>
        </w:rPr>
        <w:t xml:space="preserve">,:] </w:t>
      </w:r>
      <w:r>
        <w:br/>
      </w:r>
      <w:r>
        <w:rPr>
          <w:rStyle w:val="NormalTok"/>
        </w:rPr>
        <w:t xml:space="preserve">test </w:t>
      </w:r>
      <w:r>
        <w:rPr>
          <w:rStyle w:val="OperatorTok"/>
        </w:rPr>
        <w:t>=</w:t>
      </w:r>
      <w:r>
        <w:rPr>
          <w:rStyle w:val="NormalTok"/>
        </w:rPr>
        <w:t xml:space="preserve"> </w:t>
      </w:r>
      <w:proofErr w:type="spellStart"/>
      <w:r>
        <w:rPr>
          <w:rStyle w:val="NormalTok"/>
        </w:rPr>
        <w:t>data.iloc</w:t>
      </w:r>
      <w:proofErr w:type="spellEnd"/>
      <w:r>
        <w:rPr>
          <w:rStyle w:val="NormalTok"/>
        </w:rPr>
        <w:t>[</w:t>
      </w:r>
      <w:r>
        <w:rPr>
          <w:rStyle w:val="DecValTok"/>
        </w:rPr>
        <w:t>230</w:t>
      </w:r>
      <w:r>
        <w:rPr>
          <w:rStyle w:val="NormalTok"/>
        </w:rPr>
        <w:t>:,:]</w:t>
      </w:r>
      <w:r>
        <w:br/>
      </w:r>
      <w:r>
        <w:br/>
      </w:r>
      <w:proofErr w:type="spellStart"/>
      <w:r>
        <w:rPr>
          <w:rStyle w:val="NormalTok"/>
        </w:rPr>
        <w:t>train.shape</w:t>
      </w:r>
      <w:proofErr w:type="spellEnd"/>
      <w:r>
        <w:rPr>
          <w:rStyle w:val="NormalTok"/>
        </w:rPr>
        <w:t xml:space="preserve"> , </w:t>
      </w:r>
      <w:proofErr w:type="spellStart"/>
      <w:r>
        <w:rPr>
          <w:rStyle w:val="NormalTok"/>
        </w:rPr>
        <w:t>test.shape</w:t>
      </w:r>
      <w:proofErr w:type="spellEnd"/>
    </w:p>
    <w:p w14:paraId="7E871444" w14:textId="77777777" w:rsidR="00000000" w:rsidRDefault="00000000">
      <w:pPr>
        <w:pStyle w:val="SourceCode"/>
      </w:pPr>
      <w:r>
        <w:rPr>
          <w:rStyle w:val="NormalTok"/>
        </w:rPr>
        <w:t xml:space="preserve">setup </w:t>
      </w:r>
      <w:r>
        <w:rPr>
          <w:rStyle w:val="OperatorTok"/>
        </w:rPr>
        <w:t>=</w:t>
      </w:r>
      <w:r>
        <w:rPr>
          <w:rStyle w:val="NormalTok"/>
        </w:rPr>
        <w:t xml:space="preserve"> </w:t>
      </w:r>
      <w:proofErr w:type="spellStart"/>
      <w:proofErr w:type="gramStart"/>
      <w:r>
        <w:rPr>
          <w:rStyle w:val="NormalTok"/>
        </w:rPr>
        <w:t>caret.setup</w:t>
      </w:r>
      <w:proofErr w:type="spellEnd"/>
      <w:proofErr w:type="gramEnd"/>
      <w:r>
        <w:rPr>
          <w:rStyle w:val="NormalTok"/>
        </w:rPr>
        <w:t xml:space="preserve">(data </w:t>
      </w:r>
      <w:r>
        <w:rPr>
          <w:rStyle w:val="OperatorTok"/>
        </w:rPr>
        <w:t>=</w:t>
      </w:r>
      <w:r>
        <w:rPr>
          <w:rStyle w:val="NormalTok"/>
        </w:rPr>
        <w:t xml:space="preserve"> train , </w:t>
      </w:r>
      <w:proofErr w:type="spellStart"/>
      <w:r>
        <w:rPr>
          <w:rStyle w:val="NormalTok"/>
        </w:rPr>
        <w:t>test_data</w:t>
      </w:r>
      <w:proofErr w:type="spellEnd"/>
      <w:r>
        <w:rPr>
          <w:rStyle w:val="NormalTok"/>
        </w:rPr>
        <w:t xml:space="preserve"> </w:t>
      </w:r>
      <w:r>
        <w:rPr>
          <w:rStyle w:val="OperatorTok"/>
        </w:rPr>
        <w:t>=</w:t>
      </w:r>
      <w:r>
        <w:rPr>
          <w:rStyle w:val="NormalTok"/>
        </w:rPr>
        <w:t xml:space="preserve"> test , target </w:t>
      </w:r>
      <w:r>
        <w:rPr>
          <w:rStyle w:val="OperatorTok"/>
        </w:rPr>
        <w:t>=</w:t>
      </w:r>
      <w:r>
        <w:rPr>
          <w:rStyle w:val="NormalTok"/>
        </w:rPr>
        <w:t xml:space="preserve"> </w:t>
      </w:r>
      <w:r>
        <w:rPr>
          <w:rStyle w:val="StringTok"/>
        </w:rPr>
        <w:t>'Target'</w:t>
      </w:r>
      <w:r>
        <w:rPr>
          <w:rStyle w:val="NormalTok"/>
        </w:rPr>
        <w:t xml:space="preserve"> , </w:t>
      </w:r>
      <w:proofErr w:type="spellStart"/>
      <w:r>
        <w:rPr>
          <w:rStyle w:val="NormalTok"/>
        </w:rPr>
        <w:t>fold_strategy</w:t>
      </w:r>
      <w:proofErr w:type="spellEnd"/>
      <w:r>
        <w:rPr>
          <w:rStyle w:val="NormalTok"/>
        </w:rPr>
        <w:t xml:space="preserve"> </w:t>
      </w:r>
      <w:r>
        <w:rPr>
          <w:rStyle w:val="OperatorTok"/>
        </w:rPr>
        <w:t>=</w:t>
      </w:r>
      <w:r>
        <w:rPr>
          <w:rStyle w:val="NormalTok"/>
        </w:rPr>
        <w:t xml:space="preserve"> </w:t>
      </w:r>
      <w:r>
        <w:rPr>
          <w:rStyle w:val="StringTok"/>
        </w:rPr>
        <w:t>'timeseries'</w:t>
      </w:r>
      <w:r>
        <w:br/>
      </w:r>
      <w:r>
        <w:rPr>
          <w:rStyle w:val="NormalTok"/>
        </w:rPr>
        <w:t xml:space="preserve">                 , </w:t>
      </w:r>
      <w:proofErr w:type="spellStart"/>
      <w:r>
        <w:rPr>
          <w:rStyle w:val="NormalTok"/>
        </w:rPr>
        <w:t>remove_perfect_collinearity</w:t>
      </w:r>
      <w:proofErr w:type="spellEnd"/>
      <w:r>
        <w:rPr>
          <w:rStyle w:val="NormalTok"/>
        </w:rPr>
        <w:t xml:space="preserve"> </w:t>
      </w:r>
      <w:r>
        <w:rPr>
          <w:rStyle w:val="OperatorTok"/>
        </w:rPr>
        <w:t>=</w:t>
      </w:r>
      <w:r>
        <w:rPr>
          <w:rStyle w:val="NormalTok"/>
        </w:rPr>
        <w:t xml:space="preserve"> </w:t>
      </w:r>
      <w:r>
        <w:rPr>
          <w:rStyle w:val="VariableTok"/>
        </w:rPr>
        <w:t>False</w:t>
      </w:r>
      <w:r>
        <w:rPr>
          <w:rStyle w:val="NormalTok"/>
        </w:rPr>
        <w:t xml:space="preserve"> , </w:t>
      </w:r>
      <w:proofErr w:type="spellStart"/>
      <w:r>
        <w:rPr>
          <w:rStyle w:val="NormalTok"/>
        </w:rPr>
        <w:t>numeric_features</w:t>
      </w:r>
      <w:proofErr w:type="spellEnd"/>
      <w:r>
        <w:rPr>
          <w:rStyle w:val="NormalTok"/>
        </w:rPr>
        <w:t xml:space="preserve"> </w:t>
      </w:r>
      <w:r>
        <w:rPr>
          <w:rStyle w:val="OperatorTok"/>
        </w:rPr>
        <w:t>=</w:t>
      </w:r>
      <w:r>
        <w:rPr>
          <w:rStyle w:val="NormalTok"/>
        </w:rPr>
        <w:t xml:space="preserve"> [</w:t>
      </w:r>
      <w:r>
        <w:rPr>
          <w:rStyle w:val="StringTok"/>
        </w:rPr>
        <w:t>'Series'</w:t>
      </w:r>
      <w:r>
        <w:rPr>
          <w:rStyle w:val="NormalTok"/>
        </w:rPr>
        <w:t xml:space="preserve"> , </w:t>
      </w:r>
      <w:r>
        <w:rPr>
          <w:rStyle w:val="StringTok"/>
        </w:rPr>
        <w:t>'</w:t>
      </w:r>
      <w:proofErr w:type="spellStart"/>
      <w:r>
        <w:rPr>
          <w:rStyle w:val="StringTok"/>
        </w:rPr>
        <w:t>Window_mean</w:t>
      </w:r>
      <w:proofErr w:type="spellEnd"/>
      <w:r>
        <w:rPr>
          <w:rStyle w:val="StringTok"/>
        </w:rPr>
        <w:t>'</w:t>
      </w:r>
      <w:r>
        <w:rPr>
          <w:rStyle w:val="NormalTok"/>
        </w:rPr>
        <w:t xml:space="preserve"> , </w:t>
      </w:r>
      <w:r>
        <w:rPr>
          <w:rStyle w:val="StringTok"/>
        </w:rPr>
        <w:t>'Shift1'</w:t>
      </w:r>
      <w:r>
        <w:rPr>
          <w:rStyle w:val="NormalTok"/>
        </w:rPr>
        <w:t xml:space="preserve">] </w:t>
      </w:r>
      <w:r>
        <w:br/>
      </w:r>
      <w:r>
        <w:rPr>
          <w:rStyle w:val="NormalTok"/>
        </w:rPr>
        <w:t xml:space="preserve">                     , fold </w:t>
      </w:r>
      <w:r>
        <w:rPr>
          <w:rStyle w:val="OperatorTok"/>
        </w:rPr>
        <w:t>=</w:t>
      </w:r>
      <w:r>
        <w:rPr>
          <w:rStyle w:val="NormalTok"/>
        </w:rPr>
        <w:t xml:space="preserve"> </w:t>
      </w:r>
      <w:r>
        <w:rPr>
          <w:rStyle w:val="DecValTok"/>
        </w:rPr>
        <w:t>5</w:t>
      </w:r>
      <w:r>
        <w:rPr>
          <w:rStyle w:val="NormalTok"/>
        </w:rPr>
        <w:t xml:space="preserve"> , </w:t>
      </w:r>
      <w:proofErr w:type="spellStart"/>
      <w:r>
        <w:rPr>
          <w:rStyle w:val="NormalTok"/>
        </w:rPr>
        <w:t>session_id</w:t>
      </w:r>
      <w:proofErr w:type="spellEnd"/>
      <w:r>
        <w:rPr>
          <w:rStyle w:val="NormalTok"/>
        </w:rPr>
        <w:t xml:space="preserve"> </w:t>
      </w:r>
      <w:r>
        <w:rPr>
          <w:rStyle w:val="OperatorTok"/>
        </w:rPr>
        <w:t>=</w:t>
      </w:r>
      <w:r>
        <w:rPr>
          <w:rStyle w:val="NormalTok"/>
        </w:rPr>
        <w:t xml:space="preserve"> </w:t>
      </w:r>
      <w:r>
        <w:rPr>
          <w:rStyle w:val="DecValTok"/>
        </w:rPr>
        <w:t>51</w:t>
      </w:r>
      <w:r>
        <w:rPr>
          <w:rStyle w:val="NormalTok"/>
        </w:rPr>
        <w:t>)</w:t>
      </w:r>
    </w:p>
    <w:p w14:paraId="1F217402" w14:textId="77777777" w:rsidR="00000000" w:rsidRDefault="00000000">
      <w:pPr>
        <w:pStyle w:val="SourceCode"/>
      </w:pPr>
      <w:r>
        <w:rPr>
          <w:rStyle w:val="NormalTok"/>
        </w:rPr>
        <w:t xml:space="preserve">best </w:t>
      </w:r>
      <w:r>
        <w:rPr>
          <w:rStyle w:val="OperatorTok"/>
        </w:rPr>
        <w:t>=</w:t>
      </w:r>
      <w:r>
        <w:rPr>
          <w:rStyle w:val="NormalTok"/>
        </w:rPr>
        <w:t xml:space="preserve"> </w:t>
      </w:r>
      <w:proofErr w:type="spellStart"/>
      <w:proofErr w:type="gramStart"/>
      <w:r>
        <w:rPr>
          <w:rStyle w:val="NormalTok"/>
        </w:rPr>
        <w:t>caret.compare</w:t>
      </w:r>
      <w:proofErr w:type="gramEnd"/>
      <w:r>
        <w:rPr>
          <w:rStyle w:val="NormalTok"/>
        </w:rPr>
        <w:t>_models</w:t>
      </w:r>
      <w:proofErr w:type="spellEnd"/>
      <w:r>
        <w:rPr>
          <w:rStyle w:val="NormalTok"/>
        </w:rPr>
        <w:t xml:space="preserve">(sort </w:t>
      </w:r>
      <w:r>
        <w:rPr>
          <w:rStyle w:val="OperatorTok"/>
        </w:rPr>
        <w:t>=</w:t>
      </w:r>
      <w:r>
        <w:rPr>
          <w:rStyle w:val="NormalTok"/>
        </w:rPr>
        <w:t xml:space="preserve"> </w:t>
      </w:r>
      <w:r>
        <w:rPr>
          <w:rStyle w:val="StringTok"/>
        </w:rPr>
        <w:t>'MAE'</w:t>
      </w:r>
      <w:r>
        <w:rPr>
          <w:rStyle w:val="NormalTok"/>
        </w:rPr>
        <w:t xml:space="preserve"> , turbo </w:t>
      </w:r>
      <w:r>
        <w:rPr>
          <w:rStyle w:val="OperatorTok"/>
        </w:rPr>
        <w:t>=</w:t>
      </w:r>
      <w:r>
        <w:rPr>
          <w:rStyle w:val="NormalTok"/>
        </w:rPr>
        <w:t xml:space="preserve"> </w:t>
      </w:r>
      <w:r>
        <w:rPr>
          <w:rStyle w:val="VariableTok"/>
        </w:rPr>
        <w:t>False</w:t>
      </w:r>
      <w:r>
        <w:rPr>
          <w:rStyle w:val="NormalTok"/>
        </w:rPr>
        <w:t>)</w:t>
      </w:r>
    </w:p>
    <w:p w14:paraId="616C3B94" w14:textId="77777777" w:rsidR="00000000" w:rsidRDefault="00000000">
      <w:pPr>
        <w:pStyle w:val="SourceCode"/>
      </w:pPr>
      <w:r>
        <w:rPr>
          <w:rStyle w:val="NormalTok"/>
        </w:rPr>
        <w:t xml:space="preserve">best </w:t>
      </w:r>
      <w:r>
        <w:rPr>
          <w:rStyle w:val="OperatorTok"/>
        </w:rPr>
        <w:t>=</w:t>
      </w:r>
      <w:r>
        <w:rPr>
          <w:rStyle w:val="NormalTok"/>
        </w:rPr>
        <w:t xml:space="preserve"> </w:t>
      </w:r>
      <w:proofErr w:type="spellStart"/>
      <w:proofErr w:type="gramStart"/>
      <w:r>
        <w:rPr>
          <w:rStyle w:val="NormalTok"/>
        </w:rPr>
        <w:t>caret.tune</w:t>
      </w:r>
      <w:proofErr w:type="gramEnd"/>
      <w:r>
        <w:rPr>
          <w:rStyle w:val="NormalTok"/>
        </w:rPr>
        <w:t>_model</w:t>
      </w:r>
      <w:proofErr w:type="spellEnd"/>
      <w:r>
        <w:rPr>
          <w:rStyle w:val="NormalTok"/>
        </w:rPr>
        <w:t>(best)</w:t>
      </w:r>
    </w:p>
    <w:p w14:paraId="10368837" w14:textId="77777777" w:rsidR="00000000" w:rsidRDefault="00000000">
      <w:pPr>
        <w:pStyle w:val="SourceCode"/>
      </w:pPr>
      <w:r>
        <w:rPr>
          <w:rStyle w:val="NormalTok"/>
        </w:rPr>
        <w:t xml:space="preserve">_ </w:t>
      </w:r>
      <w:r>
        <w:rPr>
          <w:rStyle w:val="OperatorTok"/>
        </w:rPr>
        <w:t>=</w:t>
      </w:r>
      <w:r>
        <w:rPr>
          <w:rStyle w:val="NormalTok"/>
        </w:rPr>
        <w:t xml:space="preserve"> </w:t>
      </w:r>
      <w:proofErr w:type="spellStart"/>
      <w:proofErr w:type="gramStart"/>
      <w:r>
        <w:rPr>
          <w:rStyle w:val="NormalTok"/>
        </w:rPr>
        <w:t>caret.predict</w:t>
      </w:r>
      <w:proofErr w:type="gramEnd"/>
      <w:r>
        <w:rPr>
          <w:rStyle w:val="NormalTok"/>
        </w:rPr>
        <w:t>_model</w:t>
      </w:r>
      <w:proofErr w:type="spellEnd"/>
      <w:r>
        <w:rPr>
          <w:rStyle w:val="NormalTok"/>
        </w:rPr>
        <w:t>(best)</w:t>
      </w:r>
    </w:p>
    <w:p w14:paraId="17146B97" w14:textId="77777777" w:rsidR="00000000" w:rsidRDefault="00000000">
      <w:pPr>
        <w:pStyle w:val="SourceCode"/>
      </w:pPr>
      <w:r>
        <w:rPr>
          <w:rStyle w:val="CommentTok"/>
        </w:rPr>
        <w:t># generate predictions on the original dataset</w:t>
      </w:r>
      <w:r>
        <w:br/>
      </w:r>
      <w:r>
        <w:rPr>
          <w:rStyle w:val="NormalTok"/>
        </w:rPr>
        <w:t xml:space="preserve">predictions </w:t>
      </w:r>
      <w:r>
        <w:rPr>
          <w:rStyle w:val="OperatorTok"/>
        </w:rPr>
        <w:t>=</w:t>
      </w:r>
      <w:r>
        <w:rPr>
          <w:rStyle w:val="NormalTok"/>
        </w:rPr>
        <w:t xml:space="preserve"> </w:t>
      </w:r>
      <w:proofErr w:type="spellStart"/>
      <w:r>
        <w:rPr>
          <w:rStyle w:val="NormalTok"/>
        </w:rPr>
        <w:t>caret.predict_model</w:t>
      </w:r>
      <w:proofErr w:type="spellEnd"/>
      <w:r>
        <w:rPr>
          <w:rStyle w:val="NormalTok"/>
        </w:rPr>
        <w:t>(best , data</w:t>
      </w:r>
      <w:r>
        <w:rPr>
          <w:rStyle w:val="OperatorTok"/>
        </w:rPr>
        <w:t>=</w:t>
      </w:r>
      <w:r>
        <w:rPr>
          <w:rStyle w:val="NormalTok"/>
        </w:rPr>
        <w:t>data)</w:t>
      </w:r>
      <w:r>
        <w:br/>
      </w:r>
      <w:r>
        <w:br/>
      </w:r>
      <w:r>
        <w:rPr>
          <w:rStyle w:val="CommentTok"/>
        </w:rPr>
        <w:t># add a date column in the dataset</w:t>
      </w:r>
      <w:r>
        <w:br/>
      </w:r>
      <w:r>
        <w:rPr>
          <w:rStyle w:val="NormalTok"/>
        </w:rPr>
        <w:t>predictions[</w:t>
      </w:r>
      <w:r>
        <w:rPr>
          <w:rStyle w:val="StringTok"/>
        </w:rPr>
        <w:t>'Date'</w:t>
      </w:r>
      <w:r>
        <w:rPr>
          <w:rStyle w:val="NormalTok"/>
        </w:rPr>
        <w:t xml:space="preserve">] </w:t>
      </w:r>
      <w:r>
        <w:rPr>
          <w:rStyle w:val="OperatorTok"/>
        </w:rPr>
        <w:t>=</w:t>
      </w:r>
      <w:r>
        <w:rPr>
          <w:rStyle w:val="NormalTok"/>
        </w:rPr>
        <w:t xml:space="preserve"> dates</w:t>
      </w:r>
      <w:r>
        <w:br/>
      </w:r>
      <w:r>
        <w:br/>
      </w:r>
      <w:r>
        <w:rPr>
          <w:rStyle w:val="CommentTok"/>
        </w:rPr>
        <w:t># line plot</w:t>
      </w:r>
      <w:r>
        <w:br/>
      </w:r>
      <w:r>
        <w:rPr>
          <w:rStyle w:val="NormalTok"/>
        </w:rPr>
        <w:t xml:space="preserve">fig </w:t>
      </w:r>
      <w:r>
        <w:rPr>
          <w:rStyle w:val="OperatorTok"/>
        </w:rPr>
        <w:t>=</w:t>
      </w:r>
      <w:r>
        <w:rPr>
          <w:rStyle w:val="NormalTok"/>
        </w:rPr>
        <w:t xml:space="preserve"> </w:t>
      </w:r>
      <w:proofErr w:type="spellStart"/>
      <w:r>
        <w:rPr>
          <w:rStyle w:val="NormalTok"/>
        </w:rPr>
        <w:t>px.line</w:t>
      </w:r>
      <w:proofErr w:type="spellEnd"/>
      <w:r>
        <w:rPr>
          <w:rStyle w:val="NormalTok"/>
        </w:rPr>
        <w:t>(</w:t>
      </w:r>
      <w:proofErr w:type="spellStart"/>
      <w:r>
        <w:rPr>
          <w:rStyle w:val="NormalTok"/>
        </w:rPr>
        <w:t>predictions.rename</w:t>
      </w:r>
      <w:proofErr w:type="spellEnd"/>
      <w:r>
        <w:rPr>
          <w:rStyle w:val="NormalTok"/>
        </w:rPr>
        <w:t xml:space="preserve">(columns </w:t>
      </w:r>
      <w:r>
        <w:rPr>
          <w:rStyle w:val="OperatorTok"/>
        </w:rPr>
        <w:t>=</w:t>
      </w:r>
      <w:r>
        <w:rPr>
          <w:rStyle w:val="NormalTok"/>
        </w:rPr>
        <w:t xml:space="preserve"> {</w:t>
      </w:r>
      <w:r>
        <w:rPr>
          <w:rStyle w:val="StringTok"/>
        </w:rPr>
        <w:t>'</w:t>
      </w:r>
      <w:proofErr w:type="spellStart"/>
      <w:r>
        <w:rPr>
          <w:rStyle w:val="StringTok"/>
        </w:rPr>
        <w:t>Target'</w:t>
      </w:r>
      <w:r>
        <w:rPr>
          <w:rStyle w:val="NormalTok"/>
        </w:rPr>
        <w:t>:</w:t>
      </w:r>
      <w:r>
        <w:rPr>
          <w:rStyle w:val="StringTok"/>
        </w:rPr>
        <w:t>'Actual</w:t>
      </w:r>
      <w:proofErr w:type="spellEnd"/>
      <w:r>
        <w:rPr>
          <w:rStyle w:val="StringTok"/>
        </w:rPr>
        <w:t>'</w:t>
      </w:r>
      <w:r>
        <w:rPr>
          <w:rStyle w:val="NormalTok"/>
        </w:rPr>
        <w:t xml:space="preserve"> }), x</w:t>
      </w:r>
      <w:r>
        <w:rPr>
          <w:rStyle w:val="OperatorTok"/>
        </w:rPr>
        <w:t>=</w:t>
      </w:r>
      <w:r>
        <w:rPr>
          <w:rStyle w:val="StringTok"/>
        </w:rPr>
        <w:t>'Date'</w:t>
      </w:r>
      <w:r>
        <w:rPr>
          <w:rStyle w:val="NormalTok"/>
        </w:rPr>
        <w:t>, y</w:t>
      </w:r>
      <w:r>
        <w:rPr>
          <w:rStyle w:val="OperatorTok"/>
        </w:rPr>
        <w:t>=</w:t>
      </w:r>
      <w:r>
        <w:rPr>
          <w:rStyle w:val="NormalTok"/>
        </w:rPr>
        <w:t>[</w:t>
      </w:r>
      <w:r>
        <w:rPr>
          <w:rStyle w:val="StringTok"/>
        </w:rPr>
        <w:t>"Actual"</w:t>
      </w:r>
      <w:r>
        <w:rPr>
          <w:rStyle w:val="NormalTok"/>
        </w:rPr>
        <w:t>])</w:t>
      </w:r>
      <w:r>
        <w:br/>
      </w:r>
      <w:proofErr w:type="spellStart"/>
      <w:r>
        <w:rPr>
          <w:rStyle w:val="NormalTok"/>
        </w:rPr>
        <w:t>fig.update_layout</w:t>
      </w:r>
      <w:proofErr w:type="spellEnd"/>
      <w:r>
        <w:rPr>
          <w:rStyle w:val="NormalTok"/>
        </w:rPr>
        <w:t>(annotations</w:t>
      </w:r>
      <w:r>
        <w:rPr>
          <w:rStyle w:val="OperatorTok"/>
        </w:rPr>
        <w:t>=</w:t>
      </w:r>
      <w:r>
        <w:rPr>
          <w:rStyle w:val="NormalTok"/>
        </w:rPr>
        <w:t>[</w:t>
      </w:r>
      <w:proofErr w:type="spellStart"/>
      <w:r>
        <w:rPr>
          <w:rStyle w:val="BuiltInTok"/>
        </w:rPr>
        <w:t>dict</w:t>
      </w:r>
      <w:proofErr w:type="spellEnd"/>
      <w:r>
        <w:rPr>
          <w:rStyle w:val="NormalTok"/>
        </w:rPr>
        <w:t>(text</w:t>
      </w:r>
      <w:r>
        <w:rPr>
          <w:rStyle w:val="OperatorTok"/>
        </w:rPr>
        <w:t>=</w:t>
      </w:r>
      <w:r>
        <w:rPr>
          <w:rStyle w:val="StringTok"/>
        </w:rPr>
        <w:t>'Test set'</w:t>
      </w:r>
      <w:r>
        <w:rPr>
          <w:rStyle w:val="NormalTok"/>
        </w:rPr>
        <w:t>, x</w:t>
      </w:r>
      <w:r>
        <w:rPr>
          <w:rStyle w:val="OperatorTok"/>
        </w:rPr>
        <w:t>=</w:t>
      </w:r>
      <w:r>
        <w:rPr>
          <w:rStyle w:val="StringTok"/>
        </w:rPr>
        <w:t>'2022-4-15'</w:t>
      </w:r>
      <w:r>
        <w:rPr>
          <w:rStyle w:val="NormalTok"/>
        </w:rPr>
        <w:t>, y</w:t>
      </w:r>
      <w:r>
        <w:rPr>
          <w:rStyle w:val="OperatorTok"/>
        </w:rPr>
        <w:t>=</w:t>
      </w:r>
      <w:r>
        <w:rPr>
          <w:rStyle w:val="DecValTok"/>
        </w:rPr>
        <w:t>30</w:t>
      </w:r>
      <w:r>
        <w:rPr>
          <w:rStyle w:val="NormalTok"/>
        </w:rPr>
        <w:t xml:space="preserve">, </w:t>
      </w:r>
      <w:proofErr w:type="spellStart"/>
      <w:r>
        <w:rPr>
          <w:rStyle w:val="NormalTok"/>
        </w:rPr>
        <w:t>font_size</w:t>
      </w:r>
      <w:proofErr w:type="spellEnd"/>
      <w:r>
        <w:rPr>
          <w:rStyle w:val="OperatorTok"/>
        </w:rPr>
        <w:t>=</w:t>
      </w:r>
      <w:r>
        <w:rPr>
          <w:rStyle w:val="DecValTok"/>
        </w:rPr>
        <w:t>20</w:t>
      </w:r>
      <w:r>
        <w:rPr>
          <w:rStyle w:val="NormalTok"/>
        </w:rPr>
        <w:t xml:space="preserve">, </w:t>
      </w:r>
      <w:proofErr w:type="spellStart"/>
      <w:r>
        <w:rPr>
          <w:rStyle w:val="NormalTok"/>
        </w:rPr>
        <w:t>showarrow</w:t>
      </w:r>
      <w:proofErr w:type="spellEnd"/>
      <w:r>
        <w:rPr>
          <w:rStyle w:val="OperatorTok"/>
        </w:rPr>
        <w:t>=</w:t>
      </w:r>
      <w:r>
        <w:rPr>
          <w:rStyle w:val="VariableTok"/>
        </w:rPr>
        <w:t>False</w:t>
      </w:r>
      <w:r>
        <w:rPr>
          <w:rStyle w:val="NormalTok"/>
        </w:rPr>
        <w:t>)])</w:t>
      </w:r>
      <w:r>
        <w:br/>
      </w:r>
      <w:r>
        <w:rPr>
          <w:rStyle w:val="CommentTok"/>
        </w:rPr>
        <w:t># add a vertical rectangle for test-set separation</w:t>
      </w:r>
      <w:r>
        <w:br/>
      </w:r>
      <w:r>
        <w:br/>
      </w:r>
      <w:proofErr w:type="spellStart"/>
      <w:r>
        <w:rPr>
          <w:rStyle w:val="NormalTok"/>
        </w:rPr>
        <w:t>fig.add_vrect</w:t>
      </w:r>
      <w:proofErr w:type="spellEnd"/>
      <w:r>
        <w:rPr>
          <w:rStyle w:val="NormalTok"/>
        </w:rPr>
        <w:t xml:space="preserve">(x0 </w:t>
      </w:r>
      <w:r>
        <w:rPr>
          <w:rStyle w:val="OperatorTok"/>
        </w:rPr>
        <w:t>=</w:t>
      </w:r>
      <w:r>
        <w:rPr>
          <w:rStyle w:val="NormalTok"/>
        </w:rPr>
        <w:t xml:space="preserve"> </w:t>
      </w:r>
      <w:proofErr w:type="spellStart"/>
      <w:r>
        <w:rPr>
          <w:rStyle w:val="NormalTok"/>
        </w:rPr>
        <w:t>dates.iloc</w:t>
      </w:r>
      <w:proofErr w:type="spellEnd"/>
      <w:r>
        <w:rPr>
          <w:rStyle w:val="NormalTok"/>
        </w:rPr>
        <w:t>[</w:t>
      </w:r>
      <w:r>
        <w:rPr>
          <w:rStyle w:val="DecValTok"/>
        </w:rPr>
        <w:t>230</w:t>
      </w:r>
      <w:r>
        <w:rPr>
          <w:rStyle w:val="NormalTok"/>
        </w:rPr>
        <w:t xml:space="preserve">], x1 </w:t>
      </w:r>
      <w:r>
        <w:rPr>
          <w:rStyle w:val="OperatorTok"/>
        </w:rPr>
        <w:t>=</w:t>
      </w:r>
      <w:r>
        <w:rPr>
          <w:rStyle w:val="NormalTok"/>
        </w:rPr>
        <w:t xml:space="preserve"> </w:t>
      </w:r>
      <w:proofErr w:type="spellStart"/>
      <w:r>
        <w:rPr>
          <w:rStyle w:val="NormalTok"/>
        </w:rPr>
        <w:t>dates.iloc</w:t>
      </w:r>
      <w:proofErr w:type="spellEnd"/>
      <w:r>
        <w:rPr>
          <w:rStyle w:val="NormalTok"/>
        </w:rPr>
        <w:t>[</w:t>
      </w:r>
      <w:r>
        <w:rPr>
          <w:rStyle w:val="OperatorTok"/>
        </w:rPr>
        <w:t>-</w:t>
      </w:r>
      <w:r>
        <w:rPr>
          <w:rStyle w:val="DecValTok"/>
        </w:rPr>
        <w:t>1</w:t>
      </w:r>
      <w:r>
        <w:rPr>
          <w:rStyle w:val="NormalTok"/>
        </w:rPr>
        <w:t xml:space="preserve">], </w:t>
      </w:r>
      <w:proofErr w:type="spellStart"/>
      <w:r>
        <w:rPr>
          <w:rStyle w:val="NormalTok"/>
        </w:rPr>
        <w:t>fillcolor</w:t>
      </w:r>
      <w:proofErr w:type="spellEnd"/>
      <w:r>
        <w:rPr>
          <w:rStyle w:val="OperatorTok"/>
        </w:rPr>
        <w:t>=</w:t>
      </w:r>
      <w:r>
        <w:rPr>
          <w:rStyle w:val="StringTok"/>
        </w:rPr>
        <w:t>"grey"</w:t>
      </w:r>
      <w:r>
        <w:rPr>
          <w:rStyle w:val="NormalTok"/>
        </w:rPr>
        <w:t>, opacity</w:t>
      </w:r>
      <w:r>
        <w:rPr>
          <w:rStyle w:val="OperatorTok"/>
        </w:rPr>
        <w:t>=</w:t>
      </w:r>
      <w:r>
        <w:rPr>
          <w:rStyle w:val="FloatTok"/>
        </w:rPr>
        <w:t>0.25</w:t>
      </w:r>
      <w:r>
        <w:rPr>
          <w:rStyle w:val="NormalTok"/>
        </w:rPr>
        <w:t xml:space="preserve">, </w:t>
      </w:r>
      <w:proofErr w:type="spellStart"/>
      <w:r>
        <w:rPr>
          <w:rStyle w:val="NormalTok"/>
        </w:rPr>
        <w:t>line_width</w:t>
      </w:r>
      <w:proofErr w:type="spellEnd"/>
      <w:r>
        <w:rPr>
          <w:rStyle w:val="OperatorTok"/>
        </w:rPr>
        <w:t>=</w:t>
      </w:r>
      <w:r>
        <w:rPr>
          <w:rStyle w:val="DecValTok"/>
        </w:rPr>
        <w:t>1</w:t>
      </w:r>
      <w:r>
        <w:rPr>
          <w:rStyle w:val="NormalTok"/>
        </w:rPr>
        <w:t>)</w:t>
      </w:r>
      <w:r>
        <w:br/>
      </w:r>
      <w:proofErr w:type="spellStart"/>
      <w:r>
        <w:rPr>
          <w:rStyle w:val="NormalTok"/>
        </w:rPr>
        <w:t>fig.show</w:t>
      </w:r>
      <w:proofErr w:type="spellEnd"/>
      <w:r>
        <w:rPr>
          <w:rStyle w:val="NormalTok"/>
        </w:rPr>
        <w:t>()</w:t>
      </w:r>
    </w:p>
    <w:p w14:paraId="05704FE2" w14:textId="77777777" w:rsidR="00000000" w:rsidRPr="00717AA0" w:rsidRDefault="00000000">
      <w:pPr>
        <w:pStyle w:val="Heading2"/>
        <w:rPr>
          <w:color w:val="000000" w:themeColor="text1"/>
          <w:u w:val="single"/>
        </w:rPr>
      </w:pPr>
      <w:bookmarkStart w:id="24" w:name="future-forecasting"/>
      <w:r w:rsidRPr="00717AA0">
        <w:rPr>
          <w:color w:val="000000" w:themeColor="text1"/>
          <w:u w:val="single"/>
        </w:rPr>
        <w:t>Future forecasting</w:t>
      </w:r>
    </w:p>
    <w:p w14:paraId="40B54447" w14:textId="77777777" w:rsidR="00000000" w:rsidRDefault="00000000">
      <w:pPr>
        <w:pStyle w:val="Compact"/>
        <w:numPr>
          <w:ilvl w:val="0"/>
          <w:numId w:val="1"/>
        </w:numPr>
      </w:pPr>
      <w:r>
        <w:t>As we used lag and window features, forecasting the future is a little harder.</w:t>
      </w:r>
    </w:p>
    <w:p w14:paraId="050933F5" w14:textId="77777777" w:rsidR="00000000" w:rsidRDefault="00000000">
      <w:pPr>
        <w:pStyle w:val="Compact"/>
        <w:numPr>
          <w:ilvl w:val="0"/>
          <w:numId w:val="1"/>
        </w:numPr>
      </w:pPr>
      <w:r>
        <w:t xml:space="preserve">For </w:t>
      </w:r>
      <w:proofErr w:type="gramStart"/>
      <w:r>
        <w:t>example</w:t>
      </w:r>
      <w:proofErr w:type="gramEnd"/>
      <w:r>
        <w:t xml:space="preserve"> we </w:t>
      </w:r>
      <w:proofErr w:type="spellStart"/>
      <w:r>
        <w:t>dont</w:t>
      </w:r>
      <w:proofErr w:type="spellEnd"/>
      <w:r>
        <w:t xml:space="preserve"> have the previous value for 2022-5-29 since we </w:t>
      </w:r>
      <w:proofErr w:type="spellStart"/>
      <w:r>
        <w:t>dont</w:t>
      </w:r>
      <w:proofErr w:type="spellEnd"/>
      <w:r>
        <w:t xml:space="preserve"> know the target value at 2022-5-28</w:t>
      </w:r>
    </w:p>
    <w:p w14:paraId="4D1B0184" w14:textId="77777777" w:rsidR="00000000" w:rsidRDefault="00000000">
      <w:pPr>
        <w:pStyle w:val="Compact"/>
        <w:numPr>
          <w:ilvl w:val="0"/>
          <w:numId w:val="1"/>
        </w:numPr>
      </w:pPr>
      <w:proofErr w:type="gramStart"/>
      <w:r>
        <w:t>So</w:t>
      </w:r>
      <w:proofErr w:type="gramEnd"/>
      <w:r>
        <w:t xml:space="preserve"> we will start from the first future time step and both we make predictions and also fill the lag features for next time steps. (maybe something like recursive functions)</w:t>
      </w:r>
      <w:bookmarkEnd w:id="24"/>
    </w:p>
    <w:p w14:paraId="2015F1AF" w14:textId="77777777" w:rsidR="00000000" w:rsidRDefault="00000000">
      <w:pPr>
        <w:pStyle w:val="SourceCode"/>
      </w:pPr>
      <w:r>
        <w:rPr>
          <w:rStyle w:val="NormalTok"/>
        </w:rPr>
        <w:t xml:space="preserve">future </w:t>
      </w:r>
      <w:r>
        <w:rPr>
          <w:rStyle w:val="OperatorTok"/>
        </w:rPr>
        <w:t>=</w:t>
      </w:r>
      <w:r>
        <w:rPr>
          <w:rStyle w:val="NormalTok"/>
        </w:rPr>
        <w:t xml:space="preserve"> </w:t>
      </w:r>
      <w:proofErr w:type="spellStart"/>
      <w:r>
        <w:rPr>
          <w:rStyle w:val="NormalTok"/>
        </w:rPr>
        <w:t>pd.DataFrame</w:t>
      </w:r>
      <w:proofErr w:type="spellEnd"/>
      <w:r>
        <w:rPr>
          <w:rStyle w:val="NormalTok"/>
        </w:rPr>
        <w:t xml:space="preserve">(columns </w:t>
      </w:r>
      <w:r>
        <w:rPr>
          <w:rStyle w:val="OperatorTok"/>
        </w:rPr>
        <w:t>=</w:t>
      </w:r>
      <w:r>
        <w:rPr>
          <w:rStyle w:val="NormalTok"/>
        </w:rPr>
        <w:t xml:space="preserve"> [</w:t>
      </w:r>
      <w:r>
        <w:rPr>
          <w:rStyle w:val="StringTok"/>
        </w:rPr>
        <w:t>'Series'</w:t>
      </w:r>
      <w:r>
        <w:rPr>
          <w:rStyle w:val="NormalTok"/>
        </w:rPr>
        <w:t xml:space="preserve"> , </w:t>
      </w:r>
      <w:r>
        <w:rPr>
          <w:rStyle w:val="StringTok"/>
        </w:rPr>
        <w:t>'</w:t>
      </w:r>
      <w:proofErr w:type="spellStart"/>
      <w:r>
        <w:rPr>
          <w:rStyle w:val="StringTok"/>
        </w:rPr>
        <w:t>Window_mean</w:t>
      </w:r>
      <w:proofErr w:type="spellEnd"/>
      <w:r>
        <w:rPr>
          <w:rStyle w:val="StringTok"/>
        </w:rPr>
        <w:t>'</w:t>
      </w:r>
      <w:r>
        <w:rPr>
          <w:rStyle w:val="NormalTok"/>
        </w:rPr>
        <w:t xml:space="preserve"> , </w:t>
      </w:r>
      <w:r>
        <w:rPr>
          <w:rStyle w:val="StringTok"/>
        </w:rPr>
        <w:t>'Shift1'</w:t>
      </w:r>
      <w:r>
        <w:rPr>
          <w:rStyle w:val="NormalTok"/>
        </w:rPr>
        <w:t>])</w:t>
      </w:r>
      <w:r>
        <w:br/>
      </w:r>
      <w:r>
        <w:rPr>
          <w:rStyle w:val="NormalTok"/>
        </w:rPr>
        <w:t>future[</w:t>
      </w:r>
      <w:r>
        <w:rPr>
          <w:rStyle w:val="StringTok"/>
        </w:rPr>
        <w:t>'Series'</w:t>
      </w:r>
      <w:r>
        <w:rPr>
          <w:rStyle w:val="NormalTok"/>
        </w:rPr>
        <w:t xml:space="preserve">] </w:t>
      </w:r>
      <w:r>
        <w:rPr>
          <w:rStyle w:val="OperatorTok"/>
        </w:rPr>
        <w:t>=</w:t>
      </w:r>
      <w:r>
        <w:rPr>
          <w:rStyle w:val="NormalTok"/>
        </w:rPr>
        <w:t xml:space="preserve"> </w:t>
      </w:r>
      <w:proofErr w:type="spellStart"/>
      <w:r>
        <w:rPr>
          <w:rStyle w:val="NormalTok"/>
        </w:rPr>
        <w:t>np.arange</w:t>
      </w:r>
      <w:proofErr w:type="spellEnd"/>
      <w:r>
        <w:rPr>
          <w:rStyle w:val="NormalTok"/>
        </w:rPr>
        <w:t>(</w:t>
      </w:r>
      <w:r>
        <w:rPr>
          <w:rStyle w:val="DecValTok"/>
        </w:rPr>
        <w:t>300</w:t>
      </w:r>
      <w:r>
        <w:rPr>
          <w:rStyle w:val="NormalTok"/>
        </w:rPr>
        <w:t>,</w:t>
      </w:r>
      <w:r>
        <w:rPr>
          <w:rStyle w:val="DecValTok"/>
        </w:rPr>
        <w:t>450</w:t>
      </w:r>
      <w:r>
        <w:rPr>
          <w:rStyle w:val="NormalTok"/>
        </w:rPr>
        <w:t xml:space="preserve">) </w:t>
      </w:r>
      <w:r>
        <w:rPr>
          <w:rStyle w:val="CommentTok"/>
        </w:rPr>
        <w:t># for the next 150 time steps</w:t>
      </w:r>
      <w:r>
        <w:br/>
      </w:r>
      <w:r>
        <w:rPr>
          <w:rStyle w:val="NormalTok"/>
        </w:rPr>
        <w:t>future[</w:t>
      </w:r>
      <w:r>
        <w:rPr>
          <w:rStyle w:val="StringTok"/>
        </w:rPr>
        <w:t>'</w:t>
      </w:r>
      <w:proofErr w:type="spellStart"/>
      <w:r>
        <w:rPr>
          <w:rStyle w:val="StringTok"/>
        </w:rPr>
        <w:t>Window_mean</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np.nan</w:t>
      </w:r>
      <w:proofErr w:type="spellEnd"/>
      <w:r>
        <w:br/>
      </w:r>
      <w:r>
        <w:rPr>
          <w:rStyle w:val="NormalTok"/>
        </w:rPr>
        <w:t>future[</w:t>
      </w:r>
      <w:r>
        <w:rPr>
          <w:rStyle w:val="StringTok"/>
        </w:rPr>
        <w:t>'Shift1'</w:t>
      </w:r>
      <w:r>
        <w:rPr>
          <w:rStyle w:val="NormalTok"/>
        </w:rPr>
        <w:t xml:space="preserve">] </w:t>
      </w:r>
      <w:r>
        <w:rPr>
          <w:rStyle w:val="OperatorTok"/>
        </w:rPr>
        <w:t>=</w:t>
      </w:r>
      <w:r>
        <w:rPr>
          <w:rStyle w:val="NormalTok"/>
        </w:rPr>
        <w:t xml:space="preserve"> </w:t>
      </w:r>
      <w:proofErr w:type="spellStart"/>
      <w:r>
        <w:rPr>
          <w:rStyle w:val="NormalTok"/>
        </w:rPr>
        <w:t>np.nan</w:t>
      </w:r>
      <w:proofErr w:type="spellEnd"/>
      <w:r>
        <w:br/>
      </w:r>
      <w:r>
        <w:lastRenderedPageBreak/>
        <w:br/>
      </w:r>
      <w:r>
        <w:rPr>
          <w:rStyle w:val="CommentTok"/>
        </w:rPr>
        <w:t># initialize the first row :</w:t>
      </w:r>
      <w:r>
        <w:br/>
      </w:r>
      <w:r>
        <w:rPr>
          <w:rStyle w:val="CommentTok"/>
        </w:rPr>
        <w:t>#------------------------------</w:t>
      </w:r>
      <w:r>
        <w:br/>
      </w:r>
      <w:proofErr w:type="spellStart"/>
      <w:r>
        <w:rPr>
          <w:rStyle w:val="NormalTok"/>
        </w:rPr>
        <w:t>future.iloc</w:t>
      </w:r>
      <w:proofErr w:type="spellEnd"/>
      <w:r>
        <w:rPr>
          <w:rStyle w:val="NormalTok"/>
        </w:rPr>
        <w:t>[</w:t>
      </w:r>
      <w:r>
        <w:rPr>
          <w:rStyle w:val="DecValTok"/>
        </w:rPr>
        <w:t>0</w:t>
      </w:r>
      <w:r>
        <w:rPr>
          <w:rStyle w:val="NormalTok"/>
        </w:rPr>
        <w:t>,</w:t>
      </w:r>
      <w:r>
        <w:rPr>
          <w:rStyle w:val="DecValTok"/>
        </w:rPr>
        <w:t>2</w:t>
      </w:r>
      <w:r>
        <w:rPr>
          <w:rStyle w:val="NormalTok"/>
        </w:rPr>
        <w:t xml:space="preserve">] </w:t>
      </w:r>
      <w:r>
        <w:rPr>
          <w:rStyle w:val="OperatorTok"/>
        </w:rPr>
        <w:t>=</w:t>
      </w:r>
      <w:r>
        <w:rPr>
          <w:rStyle w:val="NormalTok"/>
        </w:rPr>
        <w:t xml:space="preserve"> data[</w:t>
      </w:r>
      <w:r>
        <w:rPr>
          <w:rStyle w:val="StringTok"/>
        </w:rPr>
        <w:t>'Target'</w:t>
      </w:r>
      <w:r>
        <w:rPr>
          <w:rStyle w:val="NormalTok"/>
        </w:rPr>
        <w:t>].</w:t>
      </w:r>
      <w:r>
        <w:rPr>
          <w:rStyle w:val="BuiltInTok"/>
        </w:rPr>
        <w:t>max</w:t>
      </w:r>
      <w:r>
        <w:rPr>
          <w:rStyle w:val="NormalTok"/>
        </w:rPr>
        <w:t>()</w:t>
      </w:r>
      <w:r>
        <w:br/>
      </w:r>
      <w:r>
        <w:rPr>
          <w:rStyle w:val="BuiltInTok"/>
        </w:rPr>
        <w:t>sum</w:t>
      </w:r>
      <w:r>
        <w:rPr>
          <w:rStyle w:val="NormalTok"/>
        </w:rPr>
        <w:t xml:space="preserve"> </w:t>
      </w:r>
      <w:r>
        <w:rPr>
          <w:rStyle w:val="OperatorTok"/>
        </w:rPr>
        <w:t>=</w:t>
      </w:r>
      <w:r>
        <w:rPr>
          <w:rStyle w:val="NormalTok"/>
        </w:rPr>
        <w:t xml:space="preserve"> </w:t>
      </w:r>
      <w:r>
        <w:rPr>
          <w:rStyle w:val="DecValTok"/>
        </w:rPr>
        <w:t>0</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window_len</w:t>
      </w:r>
      <w:proofErr w:type="spellEnd"/>
      <w:r>
        <w:rPr>
          <w:rStyle w:val="NormalTok"/>
        </w:rPr>
        <w:t>):</w:t>
      </w:r>
      <w:r>
        <w:br/>
      </w:r>
      <w:r>
        <w:rPr>
          <w:rStyle w:val="NormalTok"/>
        </w:rPr>
        <w:t xml:space="preserve">    </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data.iloc</w:t>
      </w:r>
      <w:proofErr w:type="spellEnd"/>
      <w:r>
        <w:rPr>
          <w:rStyle w:val="NormalTok"/>
        </w:rPr>
        <w:t>[</w:t>
      </w:r>
      <w:proofErr w:type="spellStart"/>
      <w:r>
        <w:rPr>
          <w:rStyle w:val="BuiltInTok"/>
        </w:rPr>
        <w:t>len</w:t>
      </w:r>
      <w:proofErr w:type="spellEnd"/>
      <w:r>
        <w:rPr>
          <w:rStyle w:val="NormalTok"/>
        </w:rPr>
        <w:t>(data)</w:t>
      </w:r>
      <w:r>
        <w:rPr>
          <w:rStyle w:val="OperatorTok"/>
        </w:rPr>
        <w:t>-</w:t>
      </w:r>
      <w:r>
        <w:rPr>
          <w:rStyle w:val="DecValTok"/>
        </w:rPr>
        <w:t>1</w:t>
      </w:r>
      <w:r>
        <w:rPr>
          <w:rStyle w:val="OperatorTok"/>
        </w:rPr>
        <w:t>-</w:t>
      </w:r>
      <w:r>
        <w:rPr>
          <w:rStyle w:val="NormalTok"/>
        </w:rPr>
        <w:t>i,</w:t>
      </w:r>
      <w:r>
        <w:rPr>
          <w:rStyle w:val="DecValTok"/>
        </w:rPr>
        <w:t>3</w:t>
      </w:r>
      <w:r>
        <w:rPr>
          <w:rStyle w:val="NormalTok"/>
        </w:rPr>
        <w:t>]</w:t>
      </w:r>
      <w:r>
        <w:br/>
      </w:r>
      <w:r>
        <w:rPr>
          <w:rStyle w:val="NormalTok"/>
        </w:rPr>
        <w:t xml:space="preserve">    </w:t>
      </w:r>
      <w:r>
        <w:br/>
      </w:r>
      <w:proofErr w:type="spellStart"/>
      <w:r>
        <w:rPr>
          <w:rStyle w:val="NormalTok"/>
        </w:rPr>
        <w:t>future.iloc</w:t>
      </w:r>
      <w:proofErr w:type="spellEnd"/>
      <w:r>
        <w:rPr>
          <w:rStyle w:val="NormalTok"/>
        </w:rPr>
        <w:t>[</w:t>
      </w:r>
      <w:r>
        <w:rPr>
          <w:rStyle w:val="DecValTok"/>
        </w:rPr>
        <w:t>0</w:t>
      </w:r>
      <w:r>
        <w:rPr>
          <w:rStyle w:val="NormalTok"/>
        </w:rPr>
        <w:t>,</w:t>
      </w:r>
      <w:r>
        <w:rPr>
          <w:rStyle w:val="DecValTok"/>
        </w:rPr>
        <w:t>1</w:t>
      </w:r>
      <w:r>
        <w:rPr>
          <w:rStyle w:val="NormalTok"/>
        </w:rPr>
        <w:t xml:space="preserve">] </w:t>
      </w:r>
      <w:r>
        <w:rPr>
          <w:rStyle w:val="OperatorTok"/>
        </w:rPr>
        <w:t>=</w:t>
      </w:r>
      <w:r>
        <w:rPr>
          <w:rStyle w:val="NormalTok"/>
        </w:rPr>
        <w:t xml:space="preserve"> </w:t>
      </w:r>
      <w:r>
        <w:rPr>
          <w:rStyle w:val="BuiltInTok"/>
        </w:rPr>
        <w:t>sum</w:t>
      </w:r>
      <w:r>
        <w:rPr>
          <w:rStyle w:val="OperatorTok"/>
        </w:rPr>
        <w:t>/</w:t>
      </w:r>
      <w:proofErr w:type="spellStart"/>
      <w:r>
        <w:rPr>
          <w:rStyle w:val="NormalTok"/>
        </w:rPr>
        <w:t>window_len</w:t>
      </w:r>
      <w:proofErr w:type="spellEnd"/>
      <w:r>
        <w:br/>
      </w:r>
      <w:r>
        <w:rPr>
          <w:rStyle w:val="NormalTok"/>
        </w:rPr>
        <w:t>future</w:t>
      </w:r>
    </w:p>
    <w:p w14:paraId="04E57A0E" w14:textId="77777777" w:rsidR="00000000" w:rsidRDefault="00000000">
      <w:pPr>
        <w:pStyle w:val="SourceCode"/>
      </w:pP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(future)):</w:t>
      </w:r>
      <w:r>
        <w:br/>
      </w:r>
      <w:r>
        <w:rPr>
          <w:rStyle w:val="NormalTok"/>
        </w:rPr>
        <w:t xml:space="preserve">    </w:t>
      </w:r>
      <w:proofErr w:type="spellStart"/>
      <w:r>
        <w:rPr>
          <w:rStyle w:val="NormalTok"/>
        </w:rPr>
        <w:t>current_row</w:t>
      </w:r>
      <w:proofErr w:type="spellEnd"/>
      <w:r>
        <w:rPr>
          <w:rStyle w:val="NormalTok"/>
        </w:rPr>
        <w:t xml:space="preserve"> </w:t>
      </w:r>
      <w:r>
        <w:rPr>
          <w:rStyle w:val="OperatorTok"/>
        </w:rPr>
        <w:t>=</w:t>
      </w:r>
      <w:r>
        <w:rPr>
          <w:rStyle w:val="NormalTok"/>
        </w:rPr>
        <w:t xml:space="preserve"> j</w:t>
      </w:r>
      <w:r>
        <w:br/>
      </w:r>
      <w:r>
        <w:rPr>
          <w:rStyle w:val="NormalTok"/>
        </w:rPr>
        <w:t xml:space="preserve">    </w:t>
      </w:r>
      <w:proofErr w:type="spellStart"/>
      <w:r>
        <w:rPr>
          <w:rStyle w:val="NormalTok"/>
        </w:rPr>
        <w:t>next_row</w:t>
      </w:r>
      <w:proofErr w:type="spellEnd"/>
      <w:r>
        <w:rPr>
          <w:rStyle w:val="NormalTok"/>
        </w:rPr>
        <w:t xml:space="preserve"> </w:t>
      </w:r>
      <w:r>
        <w:rPr>
          <w:rStyle w:val="OperatorTok"/>
        </w:rPr>
        <w:t>=</w:t>
      </w:r>
      <w:r>
        <w:rPr>
          <w:rStyle w:val="NormalTok"/>
        </w:rPr>
        <w:t xml:space="preserve"> j</w:t>
      </w:r>
      <w:r>
        <w:rPr>
          <w:rStyle w:val="OperatorTok"/>
        </w:rPr>
        <w:t>+</w:t>
      </w:r>
      <w:r>
        <w:rPr>
          <w:rStyle w:val="DecValTok"/>
        </w:rPr>
        <w:t>1</w:t>
      </w:r>
      <w:r>
        <w:br/>
      </w:r>
      <w:r>
        <w:rPr>
          <w:rStyle w:val="NormalTok"/>
        </w:rPr>
        <w:t xml:space="preserve">    </w:t>
      </w:r>
      <w:r>
        <w:br/>
      </w:r>
      <w:r>
        <w:rPr>
          <w:rStyle w:val="NormalTok"/>
        </w:rPr>
        <w:t xml:space="preserve">    </w:t>
      </w:r>
      <w:r>
        <w:rPr>
          <w:rStyle w:val="CommentTok"/>
        </w:rPr>
        <w:t xml:space="preserve"># for the </w:t>
      </w:r>
      <w:proofErr w:type="spellStart"/>
      <w:r>
        <w:rPr>
          <w:rStyle w:val="CommentTok"/>
        </w:rPr>
        <w:t>next_row</w:t>
      </w:r>
      <w:proofErr w:type="spellEnd"/>
      <w:r>
        <w:rPr>
          <w:rStyle w:val="CommentTok"/>
        </w:rPr>
        <w:t xml:space="preserve"> we are going to </w:t>
      </w:r>
      <w:proofErr w:type="gramStart"/>
      <w:r>
        <w:rPr>
          <w:rStyle w:val="CommentTok"/>
        </w:rPr>
        <w:t>fill :</w:t>
      </w:r>
      <w:proofErr w:type="gramEnd"/>
      <w:r>
        <w:br/>
      </w:r>
      <w:r>
        <w:rPr>
          <w:rStyle w:val="NormalTok"/>
        </w:rPr>
        <w:t xml:space="preserve">    </w:t>
      </w:r>
      <w:r>
        <w:rPr>
          <w:rStyle w:val="CommentTok"/>
        </w:rPr>
        <w:t xml:space="preserve"># 1. Shift1 --&gt; use </w:t>
      </w:r>
      <w:proofErr w:type="spellStart"/>
      <w:r>
        <w:rPr>
          <w:rStyle w:val="CommentTok"/>
        </w:rPr>
        <w:t>currnet_row</w:t>
      </w:r>
      <w:proofErr w:type="spellEnd"/>
      <w:r>
        <w:rPr>
          <w:rStyle w:val="CommentTok"/>
        </w:rPr>
        <w:t xml:space="preserve"> predicted value</w:t>
      </w:r>
      <w:r>
        <w:br/>
      </w:r>
      <w:r>
        <w:rPr>
          <w:rStyle w:val="NormalTok"/>
        </w:rPr>
        <w:t xml:space="preserve">    </w:t>
      </w:r>
      <w:r>
        <w:rPr>
          <w:rStyle w:val="CommentTok"/>
        </w:rPr>
        <w:t xml:space="preserve"># 2. </w:t>
      </w:r>
      <w:proofErr w:type="spellStart"/>
      <w:r>
        <w:rPr>
          <w:rStyle w:val="CommentTok"/>
        </w:rPr>
        <w:t>Window_mean</w:t>
      </w:r>
      <w:proofErr w:type="spellEnd"/>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current_row</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(future)</w:t>
      </w:r>
      <w:r>
        <w:rPr>
          <w:rStyle w:val="OperatorTok"/>
        </w:rPr>
        <w:t>-</w:t>
      </w:r>
      <w:r>
        <w:rPr>
          <w:rStyle w:val="DecValTok"/>
        </w:rPr>
        <w:t>1</w:t>
      </w:r>
      <w:r>
        <w:rPr>
          <w:rStyle w:val="NormalTok"/>
        </w:rPr>
        <w:t xml:space="preserve"> :</w:t>
      </w:r>
      <w:r>
        <w:br/>
      </w:r>
      <w:r>
        <w:rPr>
          <w:rStyle w:val="NormalTok"/>
        </w:rPr>
        <w:t xml:space="preserve">        </w:t>
      </w:r>
      <w:r>
        <w:rPr>
          <w:rStyle w:val="CommentTok"/>
        </w:rPr>
        <w:t xml:space="preserve"># fill Shift1 for the </w:t>
      </w:r>
      <w:proofErr w:type="spellStart"/>
      <w:r>
        <w:rPr>
          <w:rStyle w:val="CommentTok"/>
        </w:rPr>
        <w:t>next_row</w:t>
      </w:r>
      <w:proofErr w:type="spellEnd"/>
      <w:r>
        <w:br/>
      </w:r>
      <w:r>
        <w:rPr>
          <w:rStyle w:val="NormalTok"/>
        </w:rPr>
        <w:t xml:space="preserve">        </w:t>
      </w:r>
      <w:proofErr w:type="spellStart"/>
      <w:r>
        <w:rPr>
          <w:rStyle w:val="NormalTok"/>
        </w:rPr>
        <w:t>future.iloc</w:t>
      </w:r>
      <w:proofErr w:type="spellEnd"/>
      <w:r>
        <w:rPr>
          <w:rStyle w:val="NormalTok"/>
        </w:rPr>
        <w:t>[next_row,</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caret.predict_model</w:t>
      </w:r>
      <w:proofErr w:type="spellEnd"/>
      <w:r>
        <w:rPr>
          <w:rStyle w:val="NormalTok"/>
        </w:rPr>
        <w:t xml:space="preserve">(best , </w:t>
      </w:r>
      <w:proofErr w:type="spellStart"/>
      <w:r>
        <w:rPr>
          <w:rStyle w:val="NormalTok"/>
        </w:rPr>
        <w:t>future.iloc</w:t>
      </w:r>
      <w:proofErr w:type="spellEnd"/>
      <w:r>
        <w:rPr>
          <w:rStyle w:val="NormalTok"/>
        </w:rPr>
        <w:t>[[</w:t>
      </w:r>
      <w:proofErr w:type="spellStart"/>
      <w:r>
        <w:rPr>
          <w:rStyle w:val="NormalTok"/>
        </w:rPr>
        <w:t>current_row</w:t>
      </w:r>
      <w:proofErr w:type="spellEnd"/>
      <w:r>
        <w:rPr>
          <w:rStyle w:val="NormalTok"/>
        </w:rPr>
        <w:t>]])[</w:t>
      </w:r>
      <w:r>
        <w:rPr>
          <w:rStyle w:val="StringTok"/>
        </w:rPr>
        <w:t>'Label'</w:t>
      </w:r>
      <w:r>
        <w:rPr>
          <w:rStyle w:val="NormalTok"/>
        </w:rPr>
        <w:t>]</w:t>
      </w:r>
      <w:r>
        <w:br/>
      </w:r>
      <w:r>
        <w:rPr>
          <w:rStyle w:val="CommentTok"/>
        </w:rPr>
        <w:t>#         print(</w:t>
      </w:r>
      <w:proofErr w:type="spellStart"/>
      <w:r>
        <w:rPr>
          <w:rStyle w:val="CommentTok"/>
        </w:rPr>
        <w:t>future.iloc</w:t>
      </w:r>
      <w:proofErr w:type="spellEnd"/>
      <w:r>
        <w:rPr>
          <w:rStyle w:val="CommentTok"/>
        </w:rPr>
        <w:t>[next_row,2]-</w:t>
      </w:r>
      <w:proofErr w:type="spellStart"/>
      <w:r>
        <w:rPr>
          <w:rStyle w:val="CommentTok"/>
        </w:rPr>
        <w:t>future.iloc</w:t>
      </w:r>
      <w:proofErr w:type="spellEnd"/>
      <w:r>
        <w:rPr>
          <w:rStyle w:val="CommentTok"/>
        </w:rPr>
        <w:t>[current_row,2])</w:t>
      </w:r>
      <w:r>
        <w:br/>
      </w:r>
      <w:r>
        <w:rPr>
          <w:rStyle w:val="NormalTok"/>
        </w:rPr>
        <w:t xml:space="preserve">        </w:t>
      </w:r>
      <w:r>
        <w:br/>
      </w:r>
      <w:r>
        <w:rPr>
          <w:rStyle w:val="NormalTok"/>
        </w:rPr>
        <w:t xml:space="preserve">        </w:t>
      </w:r>
      <w:r>
        <w:br/>
      </w:r>
      <w:r>
        <w:rPr>
          <w:rStyle w:val="NormalTok"/>
        </w:rPr>
        <w:t xml:space="preserve">        </w:t>
      </w:r>
      <w:r>
        <w:rPr>
          <w:rStyle w:val="CommentTok"/>
        </w:rPr>
        <w:t xml:space="preserve"># fill the </w:t>
      </w:r>
      <w:proofErr w:type="spellStart"/>
      <w:r>
        <w:rPr>
          <w:rStyle w:val="CommentTok"/>
        </w:rPr>
        <w:t>Window_mean</w:t>
      </w:r>
      <w:proofErr w:type="spellEnd"/>
      <w:r>
        <w:rPr>
          <w:rStyle w:val="CommentTok"/>
        </w:rPr>
        <w:t xml:space="preserve"> for the </w:t>
      </w:r>
      <w:proofErr w:type="spellStart"/>
      <w:r>
        <w:rPr>
          <w:rStyle w:val="CommentTok"/>
        </w:rPr>
        <w:t>next_row</w:t>
      </w:r>
      <w:proofErr w:type="spellEnd"/>
      <w:r>
        <w:br/>
      </w:r>
      <w:r>
        <w:rPr>
          <w:rStyle w:val="NormalTok"/>
        </w:rPr>
        <w:t xml:space="preserve">        </w:t>
      </w:r>
      <w:r>
        <w:rPr>
          <w:rStyle w:val="ControlFlowTok"/>
        </w:rPr>
        <w:t>if</w:t>
      </w:r>
      <w:r>
        <w:rPr>
          <w:rStyle w:val="NormalTok"/>
        </w:rPr>
        <w:t xml:space="preserve"> </w:t>
      </w:r>
      <w:proofErr w:type="spellStart"/>
      <w:r>
        <w:rPr>
          <w:rStyle w:val="NormalTok"/>
        </w:rPr>
        <w:t>next_row</w:t>
      </w:r>
      <w:proofErr w:type="spellEnd"/>
      <w:r>
        <w:rPr>
          <w:rStyle w:val="NormalTok"/>
        </w:rPr>
        <w:t xml:space="preserve"> </w:t>
      </w:r>
      <w:r>
        <w:rPr>
          <w:rStyle w:val="OperatorTok"/>
        </w:rPr>
        <w:t>&lt;</w:t>
      </w:r>
      <w:r>
        <w:rPr>
          <w:rStyle w:val="NormalTok"/>
        </w:rPr>
        <w:t xml:space="preserve"> </w:t>
      </w:r>
      <w:r>
        <w:rPr>
          <w:rStyle w:val="DecValTok"/>
        </w:rPr>
        <w:t>9</w:t>
      </w:r>
      <w:r>
        <w:rPr>
          <w:rStyle w:val="NormalTok"/>
        </w:rPr>
        <w:t xml:space="preserve"> :</w:t>
      </w:r>
      <w:r>
        <w:br/>
      </w:r>
      <w:r>
        <w:rPr>
          <w:rStyle w:val="NormalTok"/>
        </w:rPr>
        <w:t xml:space="preserve">            </w:t>
      </w:r>
      <w:r>
        <w:rPr>
          <w:rStyle w:val="BuiltInTok"/>
        </w:rPr>
        <w:t>sum</w:t>
      </w:r>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proofErr w:type="spellStart"/>
      <w:r>
        <w:rPr>
          <w:rStyle w:val="NormalTok"/>
        </w:rPr>
        <w:t>num_rows_from_data</w:t>
      </w:r>
      <w:proofErr w:type="spellEnd"/>
      <w:r>
        <w:rPr>
          <w:rStyle w:val="NormalTok"/>
        </w:rPr>
        <w:t xml:space="preserve"> </w:t>
      </w:r>
      <w:r>
        <w:rPr>
          <w:rStyle w:val="OperatorTok"/>
        </w:rPr>
        <w:t>=</w:t>
      </w:r>
      <w:r>
        <w:rPr>
          <w:rStyle w:val="NormalTok"/>
        </w:rPr>
        <w:t xml:space="preserve"> </w:t>
      </w:r>
      <w:proofErr w:type="spellStart"/>
      <w:r>
        <w:rPr>
          <w:rStyle w:val="NormalTok"/>
        </w:rPr>
        <w:t>window_len</w:t>
      </w:r>
      <w:proofErr w:type="spellEnd"/>
      <w:r>
        <w:rPr>
          <w:rStyle w:val="NormalTok"/>
        </w:rPr>
        <w:t xml:space="preserve"> </w:t>
      </w:r>
      <w:r>
        <w:rPr>
          <w:rStyle w:val="OperatorTok"/>
        </w:rPr>
        <w:t>-</w:t>
      </w:r>
      <w:r>
        <w:rPr>
          <w:rStyle w:val="NormalTok"/>
        </w:rPr>
        <w:t xml:space="preserve"> (</w:t>
      </w:r>
      <w:proofErr w:type="spellStart"/>
      <w:r>
        <w:rPr>
          <w:rStyle w:val="NormalTok"/>
        </w:rPr>
        <w:t>next_row</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num_rows_from_future</w:t>
      </w:r>
      <w:proofErr w:type="spellEnd"/>
      <w:r>
        <w:rPr>
          <w:rStyle w:val="NormalTok"/>
        </w:rPr>
        <w:t xml:space="preserve"> </w:t>
      </w:r>
      <w:r>
        <w:rPr>
          <w:rStyle w:val="OperatorTok"/>
        </w:rPr>
        <w:t>=</w:t>
      </w:r>
      <w:r>
        <w:rPr>
          <w:rStyle w:val="NormalTok"/>
        </w:rPr>
        <w:t xml:space="preserve"> </w:t>
      </w:r>
      <w:proofErr w:type="spellStart"/>
      <w:r>
        <w:rPr>
          <w:rStyle w:val="NormalTok"/>
        </w:rPr>
        <w:t>window_len</w:t>
      </w:r>
      <w:proofErr w:type="spellEnd"/>
      <w:r>
        <w:rPr>
          <w:rStyle w:val="NormalTok"/>
        </w:rPr>
        <w:t xml:space="preserve"> </w:t>
      </w:r>
      <w:r>
        <w:rPr>
          <w:rStyle w:val="OperatorTok"/>
        </w:rPr>
        <w:t>-</w:t>
      </w:r>
      <w:r>
        <w:rPr>
          <w:rStyle w:val="NormalTok"/>
        </w:rPr>
        <w:t xml:space="preserve"> </w:t>
      </w:r>
      <w:proofErr w:type="spellStart"/>
      <w:r>
        <w:rPr>
          <w:rStyle w:val="NormalTok"/>
        </w:rPr>
        <w:t>num_rows_from_data</w:t>
      </w:r>
      <w:proofErr w:type="spellEnd"/>
      <w:r>
        <w:br/>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num_rows_from_data</w:t>
      </w:r>
      <w:proofErr w:type="spellEnd"/>
      <w:r>
        <w:rPr>
          <w:rStyle w:val="NormalTok"/>
        </w:rPr>
        <w:t>):</w:t>
      </w:r>
      <w:r>
        <w:br/>
      </w:r>
      <w:r>
        <w:rPr>
          <w:rStyle w:val="NormalTok"/>
        </w:rPr>
        <w:t xml:space="preserve">                </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data.iloc</w:t>
      </w:r>
      <w:proofErr w:type="spellEnd"/>
      <w:r>
        <w:rPr>
          <w:rStyle w:val="NormalTok"/>
        </w:rPr>
        <w:t>[</w:t>
      </w:r>
      <w:proofErr w:type="spellStart"/>
      <w:r>
        <w:rPr>
          <w:rStyle w:val="BuiltInTok"/>
        </w:rPr>
        <w:t>len</w:t>
      </w:r>
      <w:proofErr w:type="spellEnd"/>
      <w:r>
        <w:rPr>
          <w:rStyle w:val="NormalTok"/>
        </w:rPr>
        <w:t>(data)</w:t>
      </w:r>
      <w:r>
        <w:rPr>
          <w:rStyle w:val="OperatorTok"/>
        </w:rPr>
        <w:t>-</w:t>
      </w:r>
      <w:r>
        <w:rPr>
          <w:rStyle w:val="DecValTok"/>
        </w:rPr>
        <w:t>1</w:t>
      </w:r>
      <w:r>
        <w:rPr>
          <w:rStyle w:val="OperatorTok"/>
        </w:rPr>
        <w:t>-</w:t>
      </w:r>
      <w:r>
        <w:rPr>
          <w:rStyle w:val="NormalTok"/>
        </w:rPr>
        <w:t xml:space="preserve">i , </w:t>
      </w:r>
      <w:r>
        <w:rPr>
          <w:rStyle w:val="DecValTok"/>
        </w:rPr>
        <w:t>2</w:t>
      </w:r>
      <w:r>
        <w:rPr>
          <w:rStyle w:val="NormalTok"/>
        </w:rPr>
        <w:t>]</w:t>
      </w:r>
      <w:r>
        <w:br/>
      </w:r>
      <w:r>
        <w:br/>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num_rows_from_future</w:t>
      </w:r>
      <w:proofErr w:type="spellEnd"/>
      <w:r>
        <w:rPr>
          <w:rStyle w:val="NormalTok"/>
        </w:rPr>
        <w:t>):</w:t>
      </w:r>
      <w:r>
        <w:br/>
      </w:r>
      <w:r>
        <w:rPr>
          <w:rStyle w:val="NormalTok"/>
        </w:rPr>
        <w:t xml:space="preserve">                </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future.iloc</w:t>
      </w:r>
      <w:proofErr w:type="spellEnd"/>
      <w:r>
        <w:rPr>
          <w:rStyle w:val="NormalTok"/>
        </w:rPr>
        <w:t>[</w:t>
      </w:r>
      <w:proofErr w:type="spellStart"/>
      <w:r>
        <w:rPr>
          <w:rStyle w:val="NormalTok"/>
        </w:rPr>
        <w:t>next_row</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rPr>
          <w:rStyle w:val="NormalTok"/>
        </w:rPr>
        <w:t xml:space="preserve"> , </w:t>
      </w:r>
      <w:r>
        <w:rPr>
          <w:rStyle w:val="DecValTok"/>
        </w:rPr>
        <w:t>2</w:t>
      </w:r>
      <w:r>
        <w:rPr>
          <w:rStyle w:val="NormalTok"/>
        </w:rPr>
        <w:t>]</w:t>
      </w:r>
      <w:r>
        <w:br/>
      </w:r>
      <w:r>
        <w:br/>
      </w:r>
      <w:r>
        <w:rPr>
          <w:rStyle w:val="NormalTok"/>
        </w:rPr>
        <w:t xml:space="preserve">            </w:t>
      </w:r>
      <w:proofErr w:type="spellStart"/>
      <w:r>
        <w:rPr>
          <w:rStyle w:val="NormalTok"/>
        </w:rPr>
        <w:t>future.iloc</w:t>
      </w:r>
      <w:proofErr w:type="spellEnd"/>
      <w:r>
        <w:rPr>
          <w:rStyle w:val="NormalTok"/>
        </w:rPr>
        <w:t>[</w:t>
      </w:r>
      <w:proofErr w:type="spellStart"/>
      <w:r>
        <w:rPr>
          <w:rStyle w:val="NormalTok"/>
        </w:rPr>
        <w:t>next_row</w:t>
      </w:r>
      <w:proofErr w:type="spellEnd"/>
      <w:r>
        <w:rPr>
          <w:rStyle w:val="NormalTok"/>
        </w:rPr>
        <w:t xml:space="preserve"> , </w:t>
      </w:r>
      <w:r>
        <w:rPr>
          <w:rStyle w:val="DecValTok"/>
        </w:rPr>
        <w:t>1</w:t>
      </w:r>
      <w:r>
        <w:rPr>
          <w:rStyle w:val="NormalTok"/>
        </w:rPr>
        <w:t xml:space="preserve">] </w:t>
      </w:r>
      <w:r>
        <w:rPr>
          <w:rStyle w:val="OperatorTok"/>
        </w:rPr>
        <w:t>=</w:t>
      </w:r>
      <w:r>
        <w:rPr>
          <w:rStyle w:val="NormalTok"/>
        </w:rPr>
        <w:t xml:space="preserve"> </w:t>
      </w:r>
      <w:r>
        <w:rPr>
          <w:rStyle w:val="BuiltInTok"/>
        </w:rPr>
        <w:t>sum</w:t>
      </w:r>
      <w:r>
        <w:rPr>
          <w:rStyle w:val="OperatorTok"/>
        </w:rPr>
        <w:t>/</w:t>
      </w:r>
      <w:proofErr w:type="spellStart"/>
      <w:r>
        <w:rPr>
          <w:rStyle w:val="NormalTok"/>
        </w:rPr>
        <w:t>window_len</w:t>
      </w:r>
      <w:proofErr w:type="spellEnd"/>
      <w:r>
        <w:br/>
      </w:r>
      <w:r>
        <w:br/>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NormalTok"/>
        </w:rPr>
        <w:t>next_row</w:t>
      </w:r>
      <w:proofErr w:type="spellEnd"/>
      <w:r>
        <w:rPr>
          <w:rStyle w:val="NormalTok"/>
        </w:rPr>
        <w:t xml:space="preserve"> </w:t>
      </w:r>
      <w:r>
        <w:rPr>
          <w:rStyle w:val="OperatorTok"/>
        </w:rPr>
        <w:t>&gt;=</w:t>
      </w:r>
      <w:r>
        <w:rPr>
          <w:rStyle w:val="NormalTok"/>
        </w:rPr>
        <w:t xml:space="preserve"> </w:t>
      </w:r>
      <w:r>
        <w:rPr>
          <w:rStyle w:val="DecValTok"/>
        </w:rPr>
        <w:t>9</w:t>
      </w:r>
      <w:r>
        <w:rPr>
          <w:rStyle w:val="NormalTok"/>
        </w:rPr>
        <w:t>:</w:t>
      </w:r>
      <w:r>
        <w:br/>
      </w:r>
      <w:r>
        <w:rPr>
          <w:rStyle w:val="NormalTok"/>
        </w:rPr>
        <w:t xml:space="preserve">            </w:t>
      </w:r>
      <w:r>
        <w:rPr>
          <w:rStyle w:val="BuiltInTok"/>
        </w:rPr>
        <w:t>sum</w:t>
      </w:r>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window_len</w:t>
      </w:r>
      <w:proofErr w:type="spellEnd"/>
      <w:r>
        <w:rPr>
          <w:rStyle w:val="NormalTok"/>
        </w:rPr>
        <w:t>):</w:t>
      </w:r>
      <w:r>
        <w:br/>
      </w:r>
      <w:r>
        <w:rPr>
          <w:rStyle w:val="NormalTok"/>
        </w:rPr>
        <w:t xml:space="preserve">                </w:t>
      </w:r>
      <w:r>
        <w:rPr>
          <w:rStyle w:val="BuiltInTok"/>
        </w:rPr>
        <w:t>sum</w:t>
      </w:r>
      <w:r>
        <w:rPr>
          <w:rStyle w:val="NormalTok"/>
        </w:rPr>
        <w:t xml:space="preserve"> </w:t>
      </w:r>
      <w:r>
        <w:rPr>
          <w:rStyle w:val="OperatorTok"/>
        </w:rPr>
        <w:t>+=</w:t>
      </w:r>
      <w:r>
        <w:rPr>
          <w:rStyle w:val="NormalTok"/>
        </w:rPr>
        <w:t xml:space="preserve"> </w:t>
      </w:r>
      <w:proofErr w:type="spellStart"/>
      <w:r>
        <w:rPr>
          <w:rStyle w:val="NormalTok"/>
        </w:rPr>
        <w:t>future.iloc</w:t>
      </w:r>
      <w:proofErr w:type="spellEnd"/>
      <w:r>
        <w:rPr>
          <w:rStyle w:val="NormalTok"/>
        </w:rPr>
        <w:t>[next_row</w:t>
      </w:r>
      <w:r>
        <w:rPr>
          <w:rStyle w:val="OperatorTok"/>
        </w:rPr>
        <w:t>-</w:t>
      </w:r>
      <w:r>
        <w:rPr>
          <w:rStyle w:val="NormalTok"/>
        </w:rPr>
        <w:t>i,</w:t>
      </w:r>
      <w:r>
        <w:rPr>
          <w:rStyle w:val="DecValTok"/>
        </w:rPr>
        <w:t>2</w:t>
      </w:r>
      <w:r>
        <w:rPr>
          <w:rStyle w:val="NormalTok"/>
        </w:rPr>
        <w:t>]</w:t>
      </w:r>
      <w:r>
        <w:br/>
      </w:r>
      <w:r>
        <w:rPr>
          <w:rStyle w:val="NormalTok"/>
        </w:rPr>
        <w:t xml:space="preserve">            </w:t>
      </w:r>
      <w:proofErr w:type="spellStart"/>
      <w:r>
        <w:rPr>
          <w:rStyle w:val="NormalTok"/>
        </w:rPr>
        <w:t>future.iloc</w:t>
      </w:r>
      <w:proofErr w:type="spellEnd"/>
      <w:r>
        <w:rPr>
          <w:rStyle w:val="NormalTok"/>
        </w:rPr>
        <w:t>[next_row,</w:t>
      </w:r>
      <w:r>
        <w:rPr>
          <w:rStyle w:val="DecValTok"/>
        </w:rPr>
        <w:t>1</w:t>
      </w:r>
      <w:r>
        <w:rPr>
          <w:rStyle w:val="NormalTok"/>
        </w:rPr>
        <w:t xml:space="preserve">] </w:t>
      </w:r>
      <w:r>
        <w:rPr>
          <w:rStyle w:val="OperatorTok"/>
        </w:rPr>
        <w:t>=</w:t>
      </w:r>
      <w:r>
        <w:rPr>
          <w:rStyle w:val="NormalTok"/>
        </w:rPr>
        <w:t xml:space="preserve"> </w:t>
      </w:r>
      <w:r>
        <w:rPr>
          <w:rStyle w:val="BuiltInTok"/>
        </w:rPr>
        <w:t>sum</w:t>
      </w:r>
      <w:r>
        <w:rPr>
          <w:rStyle w:val="OperatorTok"/>
        </w:rPr>
        <w:t>/</w:t>
      </w:r>
      <w:proofErr w:type="spellStart"/>
      <w:r>
        <w:rPr>
          <w:rStyle w:val="NormalTok"/>
        </w:rPr>
        <w:t>window_len</w:t>
      </w:r>
      <w:proofErr w:type="spellEnd"/>
    </w:p>
    <w:p w14:paraId="72881664" w14:textId="77777777" w:rsidR="00000000" w:rsidRDefault="00000000">
      <w:pPr>
        <w:pStyle w:val="Compact"/>
        <w:numPr>
          <w:ilvl w:val="0"/>
          <w:numId w:val="2"/>
        </w:numPr>
      </w:pPr>
      <w:r>
        <w:lastRenderedPageBreak/>
        <w:t>As you see in the above cell, in each row of the future data frame we have the previous value in 'Shift1' column.</w:t>
      </w:r>
    </w:p>
    <w:p w14:paraId="69CFFA14" w14:textId="77777777" w:rsidR="00000000" w:rsidRDefault="00000000">
      <w:pPr>
        <w:pStyle w:val="Compact"/>
        <w:numPr>
          <w:ilvl w:val="0"/>
          <w:numId w:val="2"/>
        </w:numPr>
      </w:pPr>
      <w:proofErr w:type="gramStart"/>
      <w:r>
        <w:t>So</w:t>
      </w:r>
      <w:proofErr w:type="gramEnd"/>
      <w:r>
        <w:t xml:space="preserve"> with a reverse shift of this column, we have the current value for each row.</w:t>
      </w:r>
    </w:p>
    <w:p w14:paraId="6AB9C5ED" w14:textId="77777777" w:rsidR="00000000" w:rsidRDefault="00000000">
      <w:pPr>
        <w:pStyle w:val="SourceCode"/>
      </w:pPr>
      <w:r>
        <w:rPr>
          <w:rStyle w:val="NormalTok"/>
        </w:rPr>
        <w:t>future[</w:t>
      </w:r>
      <w:r>
        <w:rPr>
          <w:rStyle w:val="StringTok"/>
        </w:rPr>
        <w:t>'Predicted'</w:t>
      </w:r>
      <w:r>
        <w:rPr>
          <w:rStyle w:val="NormalTok"/>
        </w:rPr>
        <w:t xml:space="preserve">] </w:t>
      </w:r>
      <w:r>
        <w:rPr>
          <w:rStyle w:val="OperatorTok"/>
        </w:rPr>
        <w:t>=</w:t>
      </w:r>
      <w:r>
        <w:rPr>
          <w:rStyle w:val="NormalTok"/>
        </w:rPr>
        <w:t xml:space="preserve"> future[</w:t>
      </w:r>
      <w:r>
        <w:rPr>
          <w:rStyle w:val="StringTok"/>
        </w:rPr>
        <w:t>'Shift1'</w:t>
      </w:r>
      <w:r>
        <w:rPr>
          <w:rStyle w:val="NormalTok"/>
        </w:rPr>
        <w:t>].shift(</w:t>
      </w:r>
      <w:r>
        <w:rPr>
          <w:rStyle w:val="OperatorTok"/>
        </w:rPr>
        <w:t>-</w:t>
      </w:r>
      <w:r>
        <w:rPr>
          <w:rStyle w:val="DecValTok"/>
        </w:rPr>
        <w:t>1</w:t>
      </w:r>
      <w:r>
        <w:rPr>
          <w:rStyle w:val="NormalTok"/>
        </w:rPr>
        <w:t>)</w:t>
      </w:r>
      <w:r>
        <w:br/>
      </w:r>
      <w:r>
        <w:br/>
      </w:r>
      <w:r>
        <w:rPr>
          <w:rStyle w:val="NormalTok"/>
        </w:rPr>
        <w:t xml:space="preserve">start </w:t>
      </w:r>
      <w:r>
        <w:rPr>
          <w:rStyle w:val="OperatorTok"/>
        </w:rPr>
        <w:t>=</w:t>
      </w:r>
      <w:r>
        <w:rPr>
          <w:rStyle w:val="NormalTok"/>
        </w:rPr>
        <w:t xml:space="preserve"> </w:t>
      </w:r>
      <w:proofErr w:type="spellStart"/>
      <w:r>
        <w:rPr>
          <w:rStyle w:val="NormalTok"/>
        </w:rPr>
        <w:t>datetime.strptime</w:t>
      </w:r>
      <w:proofErr w:type="spellEnd"/>
      <w:r>
        <w:rPr>
          <w:rStyle w:val="NormalTok"/>
        </w:rPr>
        <w:t>(</w:t>
      </w:r>
      <w:r>
        <w:rPr>
          <w:rStyle w:val="StringTok"/>
        </w:rPr>
        <w:t>"2022-05-19"</w:t>
      </w:r>
      <w:r>
        <w:rPr>
          <w:rStyle w:val="NormalTok"/>
        </w:rPr>
        <w:t xml:space="preserve">, </w:t>
      </w:r>
      <w:r>
        <w:rPr>
          <w:rStyle w:val="StringTok"/>
        </w:rPr>
        <w:t>"%Y-%m-</w:t>
      </w:r>
      <w:r>
        <w:rPr>
          <w:rStyle w:val="SpecialCharTok"/>
        </w:rPr>
        <w:t>%d</w:t>
      </w:r>
      <w:r>
        <w:rPr>
          <w:rStyle w:val="StringTok"/>
        </w:rPr>
        <w:t>"</w:t>
      </w:r>
      <w:r>
        <w:rPr>
          <w:rStyle w:val="NormalTok"/>
        </w:rPr>
        <w:t>)</w:t>
      </w:r>
      <w:r>
        <w:br/>
      </w:r>
      <w:proofErr w:type="spellStart"/>
      <w:r>
        <w:rPr>
          <w:rStyle w:val="NormalTok"/>
        </w:rPr>
        <w:t>date_generated</w:t>
      </w:r>
      <w:proofErr w:type="spellEnd"/>
      <w:r>
        <w:rPr>
          <w:rStyle w:val="NormalTok"/>
        </w:rPr>
        <w:t xml:space="preserve"> </w:t>
      </w:r>
      <w:r>
        <w:rPr>
          <w:rStyle w:val="OperatorTok"/>
        </w:rPr>
        <w:t>=</w:t>
      </w:r>
      <w:r>
        <w:rPr>
          <w:rStyle w:val="NormalTok"/>
        </w:rPr>
        <w:t xml:space="preserve"> [start </w:t>
      </w:r>
      <w:r>
        <w:rPr>
          <w:rStyle w:val="OperatorTok"/>
        </w:rPr>
        <w:t>+</w:t>
      </w:r>
      <w:r>
        <w:rPr>
          <w:rStyle w:val="NormalTok"/>
        </w:rPr>
        <w:t xml:space="preserve"> </w:t>
      </w:r>
      <w:proofErr w:type="spellStart"/>
      <w:r>
        <w:rPr>
          <w:rStyle w:val="NormalTok"/>
        </w:rPr>
        <w:t>timedelta</w:t>
      </w:r>
      <w:proofErr w:type="spellEnd"/>
      <w:r>
        <w:rPr>
          <w:rStyle w:val="NormalTok"/>
        </w:rPr>
        <w:t>(days</w:t>
      </w:r>
      <w:r>
        <w:rPr>
          <w:rStyle w:val="OperatorTok"/>
        </w:rPr>
        <w:t>=</w:t>
      </w:r>
      <w:r>
        <w:rPr>
          <w:rStyle w:val="NormalTok"/>
        </w:rPr>
        <w:t xml:space="preserve">x) </w:t>
      </w:r>
      <w:r>
        <w:rPr>
          <w:rStyle w:val="ControlFlowTok"/>
        </w:rPr>
        <w:t>for</w:t>
      </w:r>
      <w:r>
        <w:rPr>
          <w:rStyle w:val="NormalTok"/>
        </w:rPr>
        <w:t xml:space="preserve"> x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DecValTok"/>
        </w:rPr>
        <w:t>150</w:t>
      </w:r>
      <w:r>
        <w:rPr>
          <w:rStyle w:val="NormalTok"/>
        </w:rPr>
        <w:t>)]</w:t>
      </w:r>
      <w:r>
        <w:br/>
      </w:r>
      <w:proofErr w:type="spellStart"/>
      <w:r>
        <w:rPr>
          <w:rStyle w:val="NormalTok"/>
        </w:rPr>
        <w:t>date_list</w:t>
      </w:r>
      <w:proofErr w:type="spellEnd"/>
      <w:r>
        <w:rPr>
          <w:rStyle w:val="NormalTok"/>
        </w:rPr>
        <w:t xml:space="preserve"> </w:t>
      </w:r>
      <w:r>
        <w:rPr>
          <w:rStyle w:val="OperatorTok"/>
        </w:rPr>
        <w:t>=</w:t>
      </w:r>
      <w:r>
        <w:rPr>
          <w:rStyle w:val="NormalTok"/>
        </w:rPr>
        <w:t xml:space="preserve"> []</w:t>
      </w:r>
      <w:r>
        <w:br/>
      </w:r>
      <w:r>
        <w:rPr>
          <w:rStyle w:val="ControlFlowTok"/>
        </w:rPr>
        <w:t>for</w:t>
      </w:r>
      <w:r>
        <w:rPr>
          <w:rStyle w:val="NormalTok"/>
        </w:rPr>
        <w:t xml:space="preserve"> date </w:t>
      </w:r>
      <w:r>
        <w:rPr>
          <w:rStyle w:val="KeywordTok"/>
        </w:rPr>
        <w:t>in</w:t>
      </w:r>
      <w:r>
        <w:rPr>
          <w:rStyle w:val="NormalTok"/>
        </w:rPr>
        <w:t xml:space="preserve"> </w:t>
      </w:r>
      <w:proofErr w:type="spellStart"/>
      <w:r>
        <w:rPr>
          <w:rStyle w:val="NormalTok"/>
        </w:rPr>
        <w:t>date_generated</w:t>
      </w:r>
      <w:proofErr w:type="spellEnd"/>
      <w:r>
        <w:rPr>
          <w:rStyle w:val="NormalTok"/>
        </w:rPr>
        <w:t>:</w:t>
      </w:r>
      <w:r>
        <w:br/>
      </w:r>
      <w:r>
        <w:rPr>
          <w:rStyle w:val="NormalTok"/>
        </w:rPr>
        <w:t xml:space="preserve">    </w:t>
      </w:r>
      <w:proofErr w:type="spellStart"/>
      <w:r>
        <w:rPr>
          <w:rStyle w:val="NormalTok"/>
        </w:rPr>
        <w:t>date_list.append</w:t>
      </w:r>
      <w:proofErr w:type="spellEnd"/>
      <w:r>
        <w:rPr>
          <w:rStyle w:val="NormalTok"/>
        </w:rPr>
        <w:t>(</w:t>
      </w:r>
      <w:proofErr w:type="spellStart"/>
      <w:r>
        <w:rPr>
          <w:rStyle w:val="NormalTok"/>
        </w:rPr>
        <w:t>date.strftime</w:t>
      </w:r>
      <w:proofErr w:type="spellEnd"/>
      <w:r>
        <w:rPr>
          <w:rStyle w:val="NormalTok"/>
        </w:rPr>
        <w:t>(</w:t>
      </w:r>
      <w:r>
        <w:rPr>
          <w:rStyle w:val="StringTok"/>
        </w:rPr>
        <w:t>"%Y-%m-</w:t>
      </w:r>
      <w:r>
        <w:rPr>
          <w:rStyle w:val="SpecialCharTok"/>
        </w:rPr>
        <w:t>%d</w:t>
      </w:r>
      <w:r>
        <w:rPr>
          <w:rStyle w:val="StringTok"/>
        </w:rPr>
        <w:t>"</w:t>
      </w:r>
      <w:r>
        <w:rPr>
          <w:rStyle w:val="NormalTok"/>
        </w:rPr>
        <w:t>))</w:t>
      </w:r>
      <w:r>
        <w:br/>
      </w:r>
      <w:r>
        <w:rPr>
          <w:rStyle w:val="NormalTok"/>
        </w:rPr>
        <w:t xml:space="preserve">    </w:t>
      </w:r>
      <w:r>
        <w:br/>
      </w:r>
      <w:r>
        <w:rPr>
          <w:rStyle w:val="NormalTok"/>
        </w:rPr>
        <w:t>future[</w:t>
      </w:r>
      <w:r>
        <w:rPr>
          <w:rStyle w:val="StringTok"/>
        </w:rPr>
        <w:t>'Date'</w:t>
      </w:r>
      <w:r>
        <w:rPr>
          <w:rStyle w:val="NormalTok"/>
        </w:rPr>
        <w:t xml:space="preserve">] </w:t>
      </w:r>
      <w:r>
        <w:rPr>
          <w:rStyle w:val="OperatorTok"/>
        </w:rPr>
        <w:t>=</w:t>
      </w:r>
      <w:r>
        <w:rPr>
          <w:rStyle w:val="NormalTok"/>
        </w:rPr>
        <w:t xml:space="preserve"> </w:t>
      </w:r>
      <w:proofErr w:type="spellStart"/>
      <w:r>
        <w:rPr>
          <w:rStyle w:val="NormalTok"/>
        </w:rPr>
        <w:t>date_list</w:t>
      </w:r>
      <w:proofErr w:type="spellEnd"/>
      <w:r>
        <w:br/>
      </w:r>
      <w:r>
        <w:br/>
      </w:r>
      <w:r>
        <w:rPr>
          <w:rStyle w:val="NormalTok"/>
        </w:rPr>
        <w:t xml:space="preserve">future </w:t>
      </w:r>
      <w:r>
        <w:rPr>
          <w:rStyle w:val="OperatorTok"/>
        </w:rPr>
        <w:t>=</w:t>
      </w:r>
      <w:r>
        <w:rPr>
          <w:rStyle w:val="NormalTok"/>
        </w:rPr>
        <w:t xml:space="preserve"> future[[</w:t>
      </w:r>
      <w:r>
        <w:rPr>
          <w:rStyle w:val="StringTok"/>
        </w:rPr>
        <w:t>'Date'</w:t>
      </w:r>
      <w:r>
        <w:rPr>
          <w:rStyle w:val="NormalTok"/>
        </w:rPr>
        <w:t xml:space="preserve"> , </w:t>
      </w:r>
      <w:r>
        <w:rPr>
          <w:rStyle w:val="StringTok"/>
        </w:rPr>
        <w:t>'Predicted'</w:t>
      </w:r>
      <w:r>
        <w:rPr>
          <w:rStyle w:val="NormalTok"/>
        </w:rPr>
        <w:t>]]</w:t>
      </w:r>
      <w:r>
        <w:br/>
      </w:r>
      <w:proofErr w:type="spellStart"/>
      <w:r>
        <w:rPr>
          <w:rStyle w:val="NormalTok"/>
        </w:rPr>
        <w:t>future.dropna</w:t>
      </w:r>
      <w:proofErr w:type="spellEnd"/>
      <w:r>
        <w:rPr>
          <w:rStyle w:val="NormalTok"/>
        </w:rPr>
        <w:t>(</w:t>
      </w:r>
      <w:proofErr w:type="spellStart"/>
      <w:r>
        <w:rPr>
          <w:rStyle w:val="NormalTok"/>
        </w:rPr>
        <w:t>inplace</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w:t>
      </w:r>
      <w:r>
        <w:br/>
      </w:r>
      <w:r>
        <w:rPr>
          <w:rStyle w:val="NormalTok"/>
        </w:rPr>
        <w:t>future</w:t>
      </w:r>
    </w:p>
    <w:p w14:paraId="73EB0E2E" w14:textId="77777777" w:rsidR="00000000" w:rsidRDefault="00000000">
      <w:pPr>
        <w:pStyle w:val="SourceCode"/>
      </w:pPr>
      <w:r>
        <w:rPr>
          <w:rStyle w:val="NormalTok"/>
        </w:rPr>
        <w:t xml:space="preserve">fig </w:t>
      </w:r>
      <w:r>
        <w:rPr>
          <w:rStyle w:val="OperatorTok"/>
        </w:rPr>
        <w:t>=</w:t>
      </w:r>
      <w:r>
        <w:rPr>
          <w:rStyle w:val="NormalTok"/>
        </w:rPr>
        <w:t xml:space="preserve"> </w:t>
      </w:r>
      <w:proofErr w:type="spellStart"/>
      <w:proofErr w:type="gramStart"/>
      <w:r>
        <w:rPr>
          <w:rStyle w:val="NormalTok"/>
        </w:rPr>
        <w:t>go.Figure</w:t>
      </w:r>
      <w:proofErr w:type="spellEnd"/>
      <w:proofErr w:type="gramEnd"/>
      <w:r>
        <w:rPr>
          <w:rStyle w:val="NormalTok"/>
        </w:rPr>
        <w:t>(data</w:t>
      </w:r>
      <w:r>
        <w:rPr>
          <w:rStyle w:val="OperatorTok"/>
        </w:rPr>
        <w:t>=</w:t>
      </w:r>
      <w:proofErr w:type="spellStart"/>
      <w:r>
        <w:rPr>
          <w:rStyle w:val="NormalTok"/>
        </w:rPr>
        <w:t>go.Scatter</w:t>
      </w:r>
      <w:proofErr w:type="spellEnd"/>
      <w:r>
        <w:rPr>
          <w:rStyle w:val="NormalTok"/>
        </w:rPr>
        <w:t>(x</w:t>
      </w:r>
      <w:r>
        <w:rPr>
          <w:rStyle w:val="OperatorTok"/>
        </w:rPr>
        <w:t>=</w:t>
      </w:r>
      <w:proofErr w:type="spellStart"/>
      <w:r>
        <w:rPr>
          <w:rStyle w:val="NormalTok"/>
        </w:rPr>
        <w:t>df_germany_info</w:t>
      </w:r>
      <w:proofErr w:type="spellEnd"/>
      <w:r>
        <w:rPr>
          <w:rStyle w:val="NormalTok"/>
        </w:rPr>
        <w:t>[</w:t>
      </w:r>
      <w:r>
        <w:rPr>
          <w:rStyle w:val="StringTok"/>
        </w:rPr>
        <w:t>'date'</w:t>
      </w:r>
      <w:r>
        <w:rPr>
          <w:rStyle w:val="NormalTok"/>
        </w:rPr>
        <w:t xml:space="preserve">], y </w:t>
      </w:r>
      <w:r>
        <w:rPr>
          <w:rStyle w:val="OperatorTok"/>
        </w:rPr>
        <w:t>=</w:t>
      </w:r>
      <w:r>
        <w:rPr>
          <w:rStyle w:val="NormalTok"/>
        </w:rPr>
        <w:t xml:space="preserve"> </w:t>
      </w:r>
      <w:proofErr w:type="spellStart"/>
      <w:r>
        <w:rPr>
          <w:rStyle w:val="NormalTok"/>
        </w:rPr>
        <w:t>df_germany_info</w:t>
      </w:r>
      <w:proofErr w:type="spellEnd"/>
      <w:r>
        <w:rPr>
          <w:rStyle w:val="NormalTok"/>
        </w:rPr>
        <w:t>[</w:t>
      </w:r>
      <w:r>
        <w:rPr>
          <w:rStyle w:val="StringTok"/>
        </w:rPr>
        <w:t>'</w:t>
      </w:r>
      <w:proofErr w:type="spellStart"/>
      <w:r>
        <w:rPr>
          <w:rStyle w:val="StringTok"/>
        </w:rPr>
        <w:t>people_fully_vaccinated_per_hundred</w:t>
      </w:r>
      <w:proofErr w:type="spellEnd"/>
      <w:r>
        <w:rPr>
          <w:rStyle w:val="StringTok"/>
        </w:rPr>
        <w:t>'</w:t>
      </w:r>
      <w:r>
        <w:rPr>
          <w:rStyle w:val="NormalTok"/>
        </w:rPr>
        <w:t>]</w:t>
      </w:r>
      <w:r>
        <w:br/>
      </w:r>
      <w:r>
        <w:rPr>
          <w:rStyle w:val="NormalTok"/>
        </w:rPr>
        <w:t xml:space="preserve">                                ,mode</w:t>
      </w:r>
      <w:r>
        <w:rPr>
          <w:rStyle w:val="OperatorTok"/>
        </w:rPr>
        <w:t>=</w:t>
      </w:r>
      <w:r>
        <w:rPr>
          <w:rStyle w:val="StringTok"/>
        </w:rPr>
        <w:t>'lines'</w:t>
      </w:r>
      <w:r>
        <w:rPr>
          <w:rStyle w:val="NormalTok"/>
        </w:rPr>
        <w:t xml:space="preserve">, </w:t>
      </w:r>
      <w:proofErr w:type="spellStart"/>
      <w:r>
        <w:rPr>
          <w:rStyle w:val="NormalTok"/>
        </w:rPr>
        <w:t>line_color</w:t>
      </w:r>
      <w:proofErr w:type="spellEnd"/>
      <w:r>
        <w:rPr>
          <w:rStyle w:val="OperatorTok"/>
        </w:rPr>
        <w:t>=</w:t>
      </w:r>
      <w:r>
        <w:rPr>
          <w:rStyle w:val="StringTok"/>
        </w:rPr>
        <w:t>'red'</w:t>
      </w:r>
      <w:r>
        <w:rPr>
          <w:rStyle w:val="NormalTok"/>
        </w:rPr>
        <w:t xml:space="preserve"> , name </w:t>
      </w:r>
      <w:r>
        <w:rPr>
          <w:rStyle w:val="OperatorTok"/>
        </w:rPr>
        <w:t>=</w:t>
      </w:r>
      <w:r>
        <w:rPr>
          <w:rStyle w:val="NormalTok"/>
        </w:rPr>
        <w:t xml:space="preserve"> </w:t>
      </w:r>
      <w:r>
        <w:rPr>
          <w:rStyle w:val="StringTok"/>
        </w:rPr>
        <w:t>'Until now'</w:t>
      </w:r>
      <w:r>
        <w:rPr>
          <w:rStyle w:val="NormalTok"/>
        </w:rPr>
        <w:t>))</w:t>
      </w:r>
      <w:r>
        <w:br/>
      </w:r>
      <w:proofErr w:type="spellStart"/>
      <w:r>
        <w:rPr>
          <w:rStyle w:val="NormalTok"/>
        </w:rPr>
        <w:t>fig.add_trace</w:t>
      </w:r>
      <w:proofErr w:type="spellEnd"/>
      <w:r>
        <w:rPr>
          <w:rStyle w:val="NormalTok"/>
        </w:rPr>
        <w:t>(</w:t>
      </w:r>
      <w:proofErr w:type="spellStart"/>
      <w:r>
        <w:rPr>
          <w:rStyle w:val="NormalTok"/>
        </w:rPr>
        <w:t>go.Scatter</w:t>
      </w:r>
      <w:proofErr w:type="spellEnd"/>
      <w:r>
        <w:rPr>
          <w:rStyle w:val="NormalTok"/>
        </w:rPr>
        <w:t>(x</w:t>
      </w:r>
      <w:r>
        <w:rPr>
          <w:rStyle w:val="OperatorTok"/>
        </w:rPr>
        <w:t>=</w:t>
      </w:r>
      <w:r>
        <w:rPr>
          <w:rStyle w:val="NormalTok"/>
        </w:rPr>
        <w:t>future[</w:t>
      </w:r>
      <w:r>
        <w:rPr>
          <w:rStyle w:val="StringTok"/>
        </w:rPr>
        <w:t>'Date'</w:t>
      </w:r>
      <w:r>
        <w:rPr>
          <w:rStyle w:val="NormalTok"/>
        </w:rPr>
        <w:t>], y</w:t>
      </w:r>
      <w:r>
        <w:rPr>
          <w:rStyle w:val="OperatorTok"/>
        </w:rPr>
        <w:t>=</w:t>
      </w:r>
      <w:r>
        <w:rPr>
          <w:rStyle w:val="NormalTok"/>
        </w:rPr>
        <w:t>future[</w:t>
      </w:r>
      <w:r>
        <w:rPr>
          <w:rStyle w:val="StringTok"/>
        </w:rPr>
        <w:t>'Predicted'</w:t>
      </w:r>
      <w:r>
        <w:rPr>
          <w:rStyle w:val="NormalTok"/>
        </w:rPr>
        <w:t>],mode</w:t>
      </w:r>
      <w:r>
        <w:rPr>
          <w:rStyle w:val="OperatorTok"/>
        </w:rPr>
        <w:t>=</w:t>
      </w:r>
      <w:r>
        <w:rPr>
          <w:rStyle w:val="StringTok"/>
        </w:rPr>
        <w:t>'lines'</w:t>
      </w:r>
      <w:r>
        <w:rPr>
          <w:rStyle w:val="NormalTok"/>
        </w:rPr>
        <w:t>, line</w:t>
      </w:r>
      <w:r>
        <w:rPr>
          <w:rStyle w:val="OperatorTok"/>
        </w:rPr>
        <w:t>=</w:t>
      </w:r>
      <w:proofErr w:type="spellStart"/>
      <w:r>
        <w:rPr>
          <w:rStyle w:val="BuiltInTok"/>
        </w:rPr>
        <w:t>dict</w:t>
      </w:r>
      <w:proofErr w:type="spellEnd"/>
      <w:r>
        <w:rPr>
          <w:rStyle w:val="NormalTok"/>
        </w:rPr>
        <w:t>(color</w:t>
      </w:r>
      <w:r>
        <w:rPr>
          <w:rStyle w:val="OperatorTok"/>
        </w:rPr>
        <w:t>=</w:t>
      </w:r>
      <w:r>
        <w:rPr>
          <w:rStyle w:val="StringTok"/>
        </w:rPr>
        <w:t>"#0000ff"</w:t>
      </w:r>
      <w:r>
        <w:rPr>
          <w:rStyle w:val="NormalTok"/>
        </w:rPr>
        <w:t xml:space="preserve">), name </w:t>
      </w:r>
      <w:r>
        <w:rPr>
          <w:rStyle w:val="OperatorTok"/>
        </w:rPr>
        <w:t>=</w:t>
      </w:r>
      <w:r>
        <w:rPr>
          <w:rStyle w:val="NormalTok"/>
        </w:rPr>
        <w:t xml:space="preserve"> </w:t>
      </w:r>
      <w:r>
        <w:rPr>
          <w:rStyle w:val="StringTok"/>
        </w:rPr>
        <w:t>'Future'</w:t>
      </w:r>
      <w:r>
        <w:rPr>
          <w:rStyle w:val="NormalTok"/>
        </w:rPr>
        <w:t>))</w:t>
      </w:r>
      <w:r>
        <w:br/>
      </w:r>
      <w:r>
        <w:br/>
      </w:r>
      <w:r>
        <w:br/>
      </w:r>
      <w:r>
        <w:br/>
      </w:r>
      <w:proofErr w:type="spellStart"/>
      <w:r>
        <w:rPr>
          <w:rStyle w:val="NormalTok"/>
        </w:rPr>
        <w:t>fig.show</w:t>
      </w:r>
      <w:proofErr w:type="spellEnd"/>
      <w:r>
        <w:rPr>
          <w:rStyle w:val="NormalTok"/>
        </w:rPr>
        <w:t>()</w:t>
      </w:r>
    </w:p>
    <w:p w14:paraId="1B8BE8EF" w14:textId="77777777" w:rsidR="00000000" w:rsidRPr="0083418D" w:rsidRDefault="00000000">
      <w:pPr>
        <w:pStyle w:val="Heading2"/>
        <w:rPr>
          <w:color w:val="000000" w:themeColor="text1"/>
        </w:rPr>
      </w:pPr>
      <w:bookmarkStart w:id="25" w:name="about-13th-october-2022"/>
      <w:r w:rsidRPr="0083418D">
        <w:rPr>
          <w:color w:val="000000" w:themeColor="text1"/>
        </w:rPr>
        <w:t xml:space="preserve">About 13th </w:t>
      </w:r>
      <w:proofErr w:type="spellStart"/>
      <w:r w:rsidRPr="0083418D">
        <w:rPr>
          <w:color w:val="000000" w:themeColor="text1"/>
        </w:rPr>
        <w:t>october</w:t>
      </w:r>
      <w:proofErr w:type="spellEnd"/>
      <w:r w:rsidRPr="0083418D">
        <w:rPr>
          <w:color w:val="000000" w:themeColor="text1"/>
        </w:rPr>
        <w:t xml:space="preserve"> 2022</w:t>
      </w:r>
      <w:bookmarkEnd w:id="25"/>
    </w:p>
    <w:p w14:paraId="6173D3CB" w14:textId="77777777" w:rsidR="00000000" w:rsidRPr="0083418D" w:rsidRDefault="00000000">
      <w:pPr>
        <w:pStyle w:val="Heading2"/>
        <w:rPr>
          <w:color w:val="000000" w:themeColor="text1"/>
        </w:rPr>
      </w:pPr>
      <w:bookmarkStart w:id="26" w:name="X9dbfd0e5b421d28de638b2ee13d5514fbb8b46d"/>
      <w:r w:rsidRPr="0083418D">
        <w:rPr>
          <w:color w:val="000000" w:themeColor="text1"/>
        </w:rPr>
        <w:t xml:space="preserve">100% of people in Germany will get fully </w:t>
      </w:r>
      <w:proofErr w:type="gramStart"/>
      <w:r w:rsidRPr="0083418D">
        <w:rPr>
          <w:color w:val="000000" w:themeColor="text1"/>
        </w:rPr>
        <w:t>vaccinated ?!</w:t>
      </w:r>
      <w:proofErr w:type="gramEnd"/>
      <w:r w:rsidRPr="0083418D">
        <w:rPr>
          <w:color w:val="000000" w:themeColor="text1"/>
        </w:rPr>
        <w:t xml:space="preserve"> Maybe</w:t>
      </w:r>
      <w:bookmarkEnd w:id="26"/>
    </w:p>
    <w:p w14:paraId="3390EAB7" w14:textId="77777777" w:rsidR="00000000" w:rsidRPr="00717AA0" w:rsidRDefault="00000000">
      <w:pPr>
        <w:pStyle w:val="Heading1"/>
        <w:rPr>
          <w:u w:val="single"/>
        </w:rPr>
      </w:pPr>
      <w:bookmarkStart w:id="27" w:name="X6b297cc947e0db5526be369b1f0f4ddc67b2415"/>
      <w:r w:rsidRPr="00717AA0">
        <w:rPr>
          <w:color w:val="000000" w:themeColor="text1"/>
          <w:u w:val="single"/>
        </w:rPr>
        <w:t>6. conclusion</w:t>
      </w:r>
      <w:bookmarkEnd w:id="27"/>
    </w:p>
    <w:p w14:paraId="59892B65" w14:textId="77777777" w:rsidR="00000000" w:rsidRDefault="00000000">
      <w:pPr>
        <w:pStyle w:val="FirstParagraph"/>
      </w:pPr>
      <w:r>
        <w:t xml:space="preserve">European union is one of the best </w:t>
      </w:r>
      <w:proofErr w:type="gramStart"/>
      <w:r>
        <w:t>example</w:t>
      </w:r>
      <w:proofErr w:type="gramEnd"/>
      <w:r>
        <w:t xml:space="preserve"> for the region which has many deaths and also which produced high number of total vaccinations. </w:t>
      </w:r>
      <w:proofErr w:type="gramStart"/>
      <w:r>
        <w:t>Also</w:t>
      </w:r>
      <w:proofErr w:type="gramEnd"/>
      <w:r>
        <w:t xml:space="preserve"> the </w:t>
      </w:r>
      <w:proofErr w:type="spellStart"/>
      <w:r>
        <w:t>gdp</w:t>
      </w:r>
      <w:proofErr w:type="spellEnd"/>
      <w:r>
        <w:t xml:space="preserve"> of countries of this region has not much differed after pandemic.</w:t>
      </w:r>
    </w:p>
    <w:p w14:paraId="7E52B561" w14:textId="77777777" w:rsidR="00000000" w:rsidRDefault="00000000">
      <w:pPr>
        <w:pStyle w:val="BodyText"/>
      </w:pPr>
      <w:r>
        <w:t>Comparing the Root-mean-square error (</w:t>
      </w:r>
      <w:proofErr w:type="spellStart"/>
      <w:r>
        <w:t>rmse</w:t>
      </w:r>
      <w:proofErr w:type="spellEnd"/>
      <w:r>
        <w:t>) and coefficient of discrimination(R2) values of models, Huber regression is selected with least RMSE of 0.1678 and R2 value of 0.9974 as the best model to predict the total vaccinations of particular region over the time period.</w:t>
      </w:r>
    </w:p>
    <w:p w14:paraId="46053576" w14:textId="77777777" w:rsidR="00000000" w:rsidRDefault="00000000">
      <w:pPr>
        <w:pStyle w:val="BodyText"/>
      </w:pPr>
      <w:r>
        <w:t xml:space="preserve">According to our </w:t>
      </w:r>
      <w:proofErr w:type="spellStart"/>
      <w:proofErr w:type="gramStart"/>
      <w:r>
        <w:t>model,Total</w:t>
      </w:r>
      <w:proofErr w:type="spellEnd"/>
      <w:proofErr w:type="gramEnd"/>
      <w:r>
        <w:t xml:space="preserve"> Vaccinations of Germany might be completed by 2nd week of October.</w:t>
      </w:r>
    </w:p>
    <w:p w14:paraId="50E0C702" w14:textId="77777777" w:rsidR="00000000" w:rsidRPr="00717AA0" w:rsidRDefault="00000000">
      <w:pPr>
        <w:pStyle w:val="Heading1"/>
        <w:rPr>
          <w:color w:val="000000" w:themeColor="text1"/>
          <w:u w:val="single"/>
        </w:rPr>
      </w:pPr>
      <w:bookmarkStart w:id="28" w:name="Xa94c3f4668a70c7f6af0f781debaec9b367e057"/>
      <w:r w:rsidRPr="00717AA0">
        <w:rPr>
          <w:color w:val="000000" w:themeColor="text1"/>
          <w:u w:val="single"/>
        </w:rPr>
        <w:lastRenderedPageBreak/>
        <w:t>7. Future Scope</w:t>
      </w:r>
      <w:bookmarkEnd w:id="28"/>
    </w:p>
    <w:p w14:paraId="5A3F7B15" w14:textId="77777777" w:rsidR="00000000" w:rsidRDefault="00000000">
      <w:pPr>
        <w:pStyle w:val="FirstParagraph"/>
      </w:pPr>
      <w:r w:rsidRPr="0083418D">
        <w:rPr>
          <w:color w:val="000000" w:themeColor="text1"/>
        </w:rPr>
        <w:t>The country governments</w:t>
      </w:r>
      <w:r>
        <w:t xml:space="preserve"> can improve the vaccination facilities and </w:t>
      </w:r>
      <w:proofErr w:type="spellStart"/>
      <w:r>
        <w:t>availibility</w:t>
      </w:r>
      <w:proofErr w:type="spellEnd"/>
      <w:r>
        <w:t xml:space="preserve"> of vaccines to different locations by demand of vaccines and by </w:t>
      </w:r>
      <w:proofErr w:type="spellStart"/>
      <w:r>
        <w:t>refering</w:t>
      </w:r>
      <w:proofErr w:type="spellEnd"/>
      <w:r>
        <w:t xml:space="preserve"> most used vaccines across different countries. The synthesis of current research will be helpful to researchers analyzing historical trends in the COVID-19 pandemic and individuals interested in better understanding and advocating for underserved communities across the globe.</w:t>
      </w:r>
    </w:p>
    <w:p w14:paraId="2106AA17" w14:textId="4E1CEBEF" w:rsidR="00000000" w:rsidRDefault="00000000">
      <w:pPr>
        <w:pStyle w:val="BodyText"/>
      </w:pPr>
    </w:p>
    <w:p w14:paraId="17B8079B" w14:textId="77777777" w:rsidR="004F5865" w:rsidRDefault="004F5865">
      <w:pPr>
        <w:pStyle w:val="SourceCode"/>
      </w:pPr>
    </w:p>
    <w:sectPr w:rsidR="004F5865">
      <w:pgSz w:w="12240" w:h="15840"/>
      <w:pgMar w:top="1440" w:right="1440" w:bottom="1440" w:left="1440" w:header="720" w:footer="720" w:gutter="0"/>
      <w:cols w:space="72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55">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001"/>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 w15:restartNumberingAfterBreak="0">
    <w:nsid w:val="00000002"/>
    <w:multiLevelType w:val="multilevel"/>
    <w:tmpl w:val="00000002"/>
    <w:name w:val="WWNum1002"/>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762868710">
    <w:abstractNumId w:val="0"/>
  </w:num>
  <w:num w:numId="2" w16cid:durableId="1720593841">
    <w:abstractNumId w:val="1"/>
  </w:num>
  <w:num w:numId="3" w16cid:durableId="579291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8D"/>
    <w:rsid w:val="004F5865"/>
    <w:rsid w:val="00717AA0"/>
    <w:rsid w:val="0083418D"/>
    <w:rsid w:val="00F142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65EF6A7"/>
  <w15:chartTrackingRefBased/>
  <w15:docId w15:val="{C4E42673-BC3C-4E1F-91D7-E27F3EC1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mbria" w:eastAsia="Cambria" w:hAnsi="Cambria" w:cs="font1255"/>
      <w:sz w:val="24"/>
      <w:szCs w:val="24"/>
      <w:lang w:val="en-US" w:eastAsia="en-US"/>
    </w:rPr>
  </w:style>
  <w:style w:type="paragraph" w:styleId="Heading1">
    <w:name w:val="heading 1"/>
    <w:basedOn w:val="Normal"/>
    <w:next w:val="BodyText"/>
    <w:qFormat/>
    <w:pPr>
      <w:keepNext/>
      <w:keepLines/>
      <w:spacing w:before="480" w:after="0"/>
      <w:outlineLvl w:val="0"/>
    </w:pPr>
    <w:rPr>
      <w:rFonts w:ascii="Calibri" w:eastAsia="font1255" w:hAnsi="Calibri"/>
      <w:b/>
      <w:bCs/>
      <w:color w:val="4F81BD"/>
      <w:sz w:val="32"/>
      <w:szCs w:val="32"/>
    </w:rPr>
  </w:style>
  <w:style w:type="paragraph" w:styleId="Heading2">
    <w:name w:val="heading 2"/>
    <w:basedOn w:val="Normal"/>
    <w:next w:val="BodyText"/>
    <w:qFormat/>
    <w:pPr>
      <w:keepNext/>
      <w:keepLines/>
      <w:spacing w:before="200" w:after="0"/>
      <w:outlineLvl w:val="1"/>
    </w:pPr>
    <w:rPr>
      <w:rFonts w:ascii="Calibri" w:eastAsia="font1255" w:hAnsi="Calibri"/>
      <w:b/>
      <w:bCs/>
      <w:color w:val="4F81BD"/>
      <w:sz w:val="28"/>
      <w:szCs w:val="28"/>
    </w:rPr>
  </w:style>
  <w:style w:type="paragraph" w:styleId="Heading3">
    <w:name w:val="heading 3"/>
    <w:basedOn w:val="Normal"/>
    <w:next w:val="BodyText"/>
    <w:qFormat/>
    <w:pPr>
      <w:keepNext/>
      <w:keepLines/>
      <w:spacing w:before="200" w:after="0"/>
      <w:outlineLvl w:val="2"/>
    </w:pPr>
    <w:rPr>
      <w:rFonts w:ascii="Calibri" w:eastAsia="font1255" w:hAnsi="Calibri"/>
      <w:b/>
      <w:bCs/>
      <w:color w:val="4F81BD"/>
    </w:rPr>
  </w:style>
  <w:style w:type="paragraph" w:styleId="Heading4">
    <w:name w:val="heading 4"/>
    <w:basedOn w:val="Normal"/>
    <w:next w:val="BodyText"/>
    <w:qFormat/>
    <w:pPr>
      <w:keepNext/>
      <w:keepLines/>
      <w:spacing w:before="200" w:after="0"/>
      <w:outlineLvl w:val="3"/>
    </w:pPr>
    <w:rPr>
      <w:rFonts w:ascii="Calibri" w:eastAsia="font1255" w:hAnsi="Calibri"/>
      <w:bCs/>
      <w:i/>
      <w:color w:val="4F81BD"/>
    </w:rPr>
  </w:style>
  <w:style w:type="paragraph" w:styleId="Heading5">
    <w:name w:val="heading 5"/>
    <w:basedOn w:val="Normal"/>
    <w:next w:val="BodyText"/>
    <w:qFormat/>
    <w:pPr>
      <w:keepNext/>
      <w:keepLines/>
      <w:spacing w:before="200" w:after="0"/>
      <w:outlineLvl w:val="4"/>
    </w:pPr>
    <w:rPr>
      <w:rFonts w:ascii="Calibri" w:eastAsia="font1255" w:hAnsi="Calibri"/>
      <w:iCs/>
      <w:color w:val="4F81BD"/>
    </w:rPr>
  </w:style>
  <w:style w:type="paragraph" w:styleId="Heading6">
    <w:name w:val="heading 6"/>
    <w:basedOn w:val="Normal"/>
    <w:next w:val="BodyText"/>
    <w:qFormat/>
    <w:pPr>
      <w:keepNext/>
      <w:keepLines/>
      <w:spacing w:before="200" w:after="0"/>
      <w:outlineLvl w:val="5"/>
    </w:pPr>
    <w:rPr>
      <w:rFonts w:ascii="Calibri" w:eastAsia="font1255" w:hAnsi="Calibri"/>
      <w:color w:val="4F81BD"/>
    </w:rPr>
  </w:style>
  <w:style w:type="paragraph" w:styleId="Heading7">
    <w:name w:val="heading 7"/>
    <w:basedOn w:val="Normal"/>
    <w:next w:val="BodyText"/>
    <w:qFormat/>
    <w:pPr>
      <w:keepNext/>
      <w:keepLines/>
      <w:spacing w:before="200" w:after="0"/>
      <w:outlineLvl w:val="6"/>
    </w:pPr>
    <w:rPr>
      <w:rFonts w:ascii="Calibri" w:eastAsia="font1255" w:hAnsi="Calibri"/>
      <w:color w:val="4F81BD"/>
    </w:rPr>
  </w:style>
  <w:style w:type="paragraph" w:styleId="Heading8">
    <w:name w:val="heading 8"/>
    <w:basedOn w:val="Normal"/>
    <w:next w:val="BodyText"/>
    <w:qFormat/>
    <w:pPr>
      <w:keepNext/>
      <w:keepLines/>
      <w:spacing w:before="200" w:after="0"/>
      <w:outlineLvl w:val="7"/>
    </w:pPr>
    <w:rPr>
      <w:rFonts w:ascii="Calibri" w:eastAsia="font1255" w:hAnsi="Calibri"/>
      <w:color w:val="4F81BD"/>
    </w:rPr>
  </w:style>
  <w:style w:type="paragraph" w:styleId="Heading9">
    <w:name w:val="heading 9"/>
    <w:basedOn w:val="Normal"/>
    <w:next w:val="BodyText"/>
    <w:qFormat/>
    <w:pPr>
      <w:keepNext/>
      <w:keepLines/>
      <w:spacing w:before="200" w:after="0"/>
      <w:outlineLvl w:val="8"/>
    </w:pPr>
    <w:rPr>
      <w:rFonts w:ascii="Calibri" w:eastAsia="font1255"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BodyTextChar">
    <w:name w:val="Body Text Char"/>
    <w:basedOn w:val="DefaultParagraphFont0"/>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customStyle="1" w:styleId="FootnoteCharacters">
    <w:name w:val="Footnote Characters"/>
    <w:basedOn w:val="BodyTextChar"/>
    <w:rPr>
      <w:vertAlign w:val="superscript"/>
    </w:rPr>
  </w:style>
  <w:style w:type="character" w:styleId="FootnoteReference">
    <w:name w:val="footnote reference"/>
    <w:rPr>
      <w:vertAlign w:val="superscript"/>
    </w:rPr>
  </w:style>
  <w:style w:type="character" w:styleId="Hyperlink">
    <w:name w:val="Hyper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paragraph" w:customStyle="1" w:styleId="Heading">
    <w:name w:val="Heading"/>
    <w:basedOn w:val="Normal"/>
    <w:next w:val="BodyText"/>
    <w:pPr>
      <w:keepNext/>
      <w:spacing w:before="240" w:after="120"/>
    </w:pPr>
    <w:rPr>
      <w:rFonts w:ascii="Liberation Sans" w:eastAsia="DejaVu Sans" w:hAnsi="Liberation Sans" w:cs="Droid Sans Devanagari"/>
      <w:sz w:val="28"/>
      <w:szCs w:val="28"/>
    </w:rPr>
  </w:style>
  <w:style w:type="paragraph" w:styleId="BodyText">
    <w:name w:val="Body Text"/>
    <w:basedOn w:val="Normal"/>
    <w:pPr>
      <w:spacing w:before="180" w:after="180"/>
    </w:pPr>
  </w:style>
  <w:style w:type="paragraph" w:styleId="List">
    <w:name w:val="List"/>
    <w:basedOn w:val="BodyText"/>
    <w:rPr>
      <w:rFonts w:cs="Droid Sans Devanagari"/>
    </w:rPr>
  </w:style>
  <w:style w:type="paragraph" w:styleId="Caption">
    <w:name w:val="caption"/>
    <w:basedOn w:val="Normal"/>
    <w:qFormat/>
    <w:pPr>
      <w:spacing w:after="120"/>
    </w:pPr>
    <w:rPr>
      <w:i/>
    </w:rPr>
  </w:style>
  <w:style w:type="paragraph" w:customStyle="1" w:styleId="Index">
    <w:name w:val="Index"/>
    <w:basedOn w:val="Normal"/>
    <w:pPr>
      <w:suppressLineNumbers/>
    </w:pPr>
    <w:rPr>
      <w:rFonts w:cs="Times New Roman"/>
      <w:lang/>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pacing w:before="480" w:after="240"/>
      <w:jc w:val="center"/>
    </w:pPr>
    <w:rPr>
      <w:rFonts w:ascii="Calibri" w:eastAsia="font1255"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mbria" w:eastAsia="Cambria" w:hAnsi="Cambria" w:cs="font1255"/>
      <w:sz w:val="24"/>
      <w:szCs w:val="24"/>
      <w:lang w:val="en-US" w:eastAsia="en-US"/>
    </w:rPr>
  </w:style>
  <w:style w:type="paragraph" w:styleId="Date">
    <w:name w:val="Date"/>
    <w:next w:val="BodyText"/>
    <w:pPr>
      <w:keepNext/>
      <w:keepLines/>
      <w:suppressAutoHyphens/>
      <w:spacing w:after="200"/>
      <w:jc w:val="center"/>
    </w:pPr>
    <w:rPr>
      <w:rFonts w:ascii="Cambria" w:eastAsia="Cambria" w:hAnsi="Cambria" w:cs="font1255"/>
      <w:sz w:val="24"/>
      <w:szCs w:val="24"/>
      <w:lang w:val="en-US" w:eastAsia="en-US"/>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paragraph" w:styleId="IndexHeading">
    <w:name w:val="index heading"/>
    <w:basedOn w:val="Heading"/>
  </w:style>
  <w:style w:type="paragraph" w:styleId="TOAHeading">
    <w:name w:val="toa heading"/>
    <w:basedOn w:val="Heading1"/>
    <w:next w:val="BodyText"/>
    <w:pPr>
      <w:spacing w:before="240" w:line="259" w:lineRule="auto"/>
      <w:outlineLvl w:val="9"/>
    </w:pPr>
    <w:rPr>
      <w:b w:val="0"/>
      <w:bCs w:val="0"/>
      <w:color w:val="365F91"/>
    </w:rPr>
  </w:style>
  <w:style w:type="paragraph" w:customStyle="1" w:styleId="SourceCode">
    <w:name w:val="Source Code"/>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20231</Words>
  <Characters>115319</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Ameesha sam</dc:creator>
  <cp:keywords/>
  <cp:lastModifiedBy>Ameesha sam</cp:lastModifiedBy>
  <cp:revision>2</cp:revision>
  <cp:lastPrinted>1601-01-01T00:00:00Z</cp:lastPrinted>
  <dcterms:created xsi:type="dcterms:W3CDTF">2023-10-23T15:26:00Z</dcterms:created>
  <dcterms:modified xsi:type="dcterms:W3CDTF">2023-10-23T15:26:00Z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ies>
</file>